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D78667" w14:textId="427E45C3" w:rsidR="00F26A26" w:rsidRDefault="00B1627A">
      <w:pPr>
        <w:rPr>
          <w:rFonts w:cs="Times New Roman"/>
          <w:b/>
          <w:sz w:val="28"/>
        </w:rPr>
      </w:pPr>
      <w:r w:rsidRPr="00EF71EE">
        <w:rPr>
          <w:rFonts w:cs="Times New Roman"/>
          <w:noProof/>
          <w:sz w:val="22"/>
          <w:lang w:val="en-US"/>
        </w:rPr>
        <mc:AlternateContent>
          <mc:Choice Requires="wps">
            <w:drawing>
              <wp:anchor distT="0" distB="0" distL="114300" distR="114300" simplePos="0" relativeHeight="251681792" behindDoc="0" locked="0" layoutInCell="1" allowOverlap="1" wp14:anchorId="01471A3E" wp14:editId="3B3339E0">
                <wp:simplePos x="0" y="0"/>
                <wp:positionH relativeFrom="margin">
                  <wp:align>left</wp:align>
                </wp:positionH>
                <wp:positionV relativeFrom="paragraph">
                  <wp:posOffset>0</wp:posOffset>
                </wp:positionV>
                <wp:extent cx="5074920" cy="1181100"/>
                <wp:effectExtent l="0" t="0" r="0" b="0"/>
                <wp:wrapSquare wrapText="bothSides"/>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4920" cy="118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325A04FE" w14:textId="77777777" w:rsidR="00B1627A" w:rsidRPr="00C522B0" w:rsidRDefault="00B1627A" w:rsidP="00B1627A">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71A3E" id="Rectangle 4" o:spid="_x0000_s1026" style="position:absolute;margin-left:0;margin-top:0;width:399.6pt;height:93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" filled="f" stroked="f" strokecolor="#3465a4" strokeweight=".18mm">
                <v:stroke joinstyle="round"/>
                <v:textbox>
                  <w:txbxContent>
                    <w:p w14:paraId="325A04FE" w14:textId="77777777" w:rsidR="00B1627A" w:rsidRPr="00C522B0" w:rsidRDefault="00B1627A" w:rsidP="00B1627A">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anchorx="margin"/>
              </v:rect>
            </w:pict>
          </mc:Fallback>
        </mc:AlternateContent>
      </w:r>
      <w:r w:rsidRPr="00EF71EE">
        <w:rPr>
          <w:rFonts w:cs="Times New Roman"/>
          <w:noProof/>
          <w:lang w:val="en-US"/>
        </w:rPr>
        <w:drawing>
          <wp:anchor distT="0" distB="0" distL="114300" distR="121920" simplePos="0" relativeHeight="251678720" behindDoc="0" locked="0" layoutInCell="1" allowOverlap="1" wp14:anchorId="46EC5303" wp14:editId="5AD08DD4">
            <wp:simplePos x="0" y="0"/>
            <wp:positionH relativeFrom="page">
              <wp:align>left</wp:align>
            </wp:positionH>
            <wp:positionV relativeFrom="paragraph">
              <wp:posOffset>-805180</wp:posOffset>
            </wp:positionV>
            <wp:extent cx="7916545" cy="10667365"/>
            <wp:effectExtent l="0" t="0" r="8255" b="635"/>
            <wp:wrapNone/>
            <wp:docPr id="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8" cstate="print"/>
                    <a:stretch>
                      <a:fillRect/>
                    </a:stretch>
                  </pic:blipFill>
                  <pic:spPr bwMode="auto">
                    <a:xfrm>
                      <a:off x="0" y="0"/>
                      <a:ext cx="7916545" cy="10667365"/>
                    </a:xfrm>
                    <a:prstGeom prst="rect">
                      <a:avLst/>
                    </a:prstGeom>
                  </pic:spPr>
                </pic:pic>
              </a:graphicData>
            </a:graphic>
            <wp14:sizeRelH relativeFrom="margin">
              <wp14:pctWidth>0</wp14:pctWidth>
            </wp14:sizeRelH>
            <wp14:sizeRelV relativeFrom="margin">
              <wp14:pctHeight>0</wp14:pctHeight>
            </wp14:sizeRelV>
          </wp:anchor>
        </w:drawing>
      </w:r>
    </w:p>
    <w:p w14:paraId="50853CBF" w14:textId="323BB748" w:rsidR="00F26A26" w:rsidRDefault="00F26A26">
      <w:pPr>
        <w:rPr>
          <w:rFonts w:cs="Times New Roman"/>
          <w:b/>
          <w:sz w:val="28"/>
        </w:rPr>
      </w:pPr>
    </w:p>
    <w:p w14:paraId="7E93CABE" w14:textId="77777777" w:rsidR="00F26A26" w:rsidRDefault="00F26A26">
      <w:pPr>
        <w:rPr>
          <w:rFonts w:cs="Times New Roman"/>
          <w:b/>
          <w:sz w:val="28"/>
        </w:rPr>
      </w:pPr>
    </w:p>
    <w:p w14:paraId="54E93629" w14:textId="77777777" w:rsidR="00F26A26" w:rsidRDefault="00F26A26">
      <w:pPr>
        <w:rPr>
          <w:rFonts w:cs="Times New Roman"/>
          <w:b/>
          <w:sz w:val="28"/>
        </w:rPr>
      </w:pPr>
    </w:p>
    <w:p w14:paraId="642450D2" w14:textId="26F899F6" w:rsidR="00F26A26" w:rsidRDefault="00F26A26">
      <w:pPr>
        <w:rPr>
          <w:rFonts w:cs="Times New Roman"/>
          <w:b/>
          <w:sz w:val="28"/>
        </w:rPr>
      </w:pPr>
    </w:p>
    <w:p w14:paraId="31D59087" w14:textId="77777777" w:rsidR="00F26A26" w:rsidRDefault="00F26A26">
      <w:pPr>
        <w:rPr>
          <w:rFonts w:cs="Times New Roman"/>
          <w:b/>
          <w:sz w:val="28"/>
        </w:rPr>
      </w:pPr>
    </w:p>
    <w:p w14:paraId="18464503" w14:textId="77777777" w:rsidR="00F26A26" w:rsidRDefault="00F26A26">
      <w:pPr>
        <w:rPr>
          <w:rFonts w:cs="Times New Roman"/>
          <w:b/>
          <w:sz w:val="28"/>
        </w:rPr>
      </w:pPr>
    </w:p>
    <w:p w14:paraId="51173FE7" w14:textId="77777777" w:rsidR="00F26A26" w:rsidRDefault="00F26A26">
      <w:pPr>
        <w:rPr>
          <w:rFonts w:cs="Times New Roman"/>
          <w:b/>
          <w:sz w:val="28"/>
        </w:rPr>
      </w:pPr>
    </w:p>
    <w:p w14:paraId="5E202746" w14:textId="77777777" w:rsidR="00F26A26" w:rsidRDefault="00F26A26">
      <w:pPr>
        <w:rPr>
          <w:rFonts w:cs="Times New Roman"/>
          <w:b/>
          <w:sz w:val="28"/>
        </w:rPr>
      </w:pPr>
    </w:p>
    <w:p w14:paraId="2A2B98B6" w14:textId="77777777" w:rsidR="00F26A26" w:rsidRDefault="00F26A26">
      <w:pPr>
        <w:rPr>
          <w:rFonts w:cs="Times New Roman"/>
          <w:b/>
          <w:sz w:val="28"/>
        </w:rPr>
      </w:pPr>
    </w:p>
    <w:p w14:paraId="1B8180D9" w14:textId="77777777" w:rsidR="00F26A26" w:rsidRDefault="00F26A26">
      <w:pPr>
        <w:rPr>
          <w:rFonts w:cs="Times New Roman"/>
          <w:b/>
          <w:sz w:val="28"/>
        </w:rPr>
      </w:pPr>
    </w:p>
    <w:p w14:paraId="699B2B79" w14:textId="77777777" w:rsidR="00F26A26" w:rsidRDefault="00F26A26">
      <w:pPr>
        <w:rPr>
          <w:rFonts w:cs="Times New Roman"/>
          <w:b/>
          <w:sz w:val="28"/>
        </w:rPr>
      </w:pPr>
    </w:p>
    <w:p w14:paraId="234FB014" w14:textId="77777777" w:rsidR="00F26A26" w:rsidRDefault="00F26A26">
      <w:pPr>
        <w:rPr>
          <w:rFonts w:cs="Times New Roman"/>
          <w:b/>
          <w:sz w:val="28"/>
        </w:rPr>
      </w:pPr>
    </w:p>
    <w:p w14:paraId="234B8A61" w14:textId="77777777" w:rsidR="00F26A26" w:rsidRDefault="00F26A26">
      <w:pPr>
        <w:rPr>
          <w:rFonts w:cs="Times New Roman"/>
          <w:b/>
          <w:sz w:val="28"/>
        </w:rPr>
      </w:pPr>
    </w:p>
    <w:p w14:paraId="733CE096" w14:textId="77777777" w:rsidR="00F26A26" w:rsidRDefault="00F26A26">
      <w:pPr>
        <w:rPr>
          <w:rFonts w:cs="Times New Roman"/>
          <w:b/>
          <w:sz w:val="28"/>
        </w:rPr>
      </w:pPr>
    </w:p>
    <w:p w14:paraId="442534EF" w14:textId="77777777" w:rsidR="00F26A26" w:rsidRDefault="00F26A26">
      <w:pPr>
        <w:rPr>
          <w:rFonts w:cs="Times New Roman"/>
          <w:b/>
          <w:sz w:val="28"/>
        </w:rPr>
      </w:pPr>
    </w:p>
    <w:p w14:paraId="7BE5F328" w14:textId="77777777" w:rsidR="00F26A26" w:rsidRDefault="00F26A26">
      <w:pPr>
        <w:rPr>
          <w:rFonts w:cs="Times New Roman"/>
          <w:b/>
          <w:sz w:val="28"/>
        </w:rPr>
      </w:pPr>
    </w:p>
    <w:p w14:paraId="1846769F" w14:textId="77777777" w:rsidR="00F26A26" w:rsidRDefault="00F26A26">
      <w:pPr>
        <w:rPr>
          <w:rFonts w:cs="Times New Roman"/>
          <w:b/>
          <w:sz w:val="28"/>
        </w:rPr>
      </w:pPr>
    </w:p>
    <w:p w14:paraId="0212041F" w14:textId="77777777" w:rsidR="00F26A26" w:rsidRDefault="00F26A26">
      <w:pPr>
        <w:rPr>
          <w:rFonts w:cs="Times New Roman"/>
          <w:b/>
          <w:sz w:val="28"/>
        </w:rPr>
      </w:pPr>
    </w:p>
    <w:p w14:paraId="6B15720D" w14:textId="77777777" w:rsidR="00F26A26" w:rsidRDefault="00F26A26">
      <w:pPr>
        <w:rPr>
          <w:rFonts w:cs="Times New Roman"/>
          <w:b/>
          <w:sz w:val="28"/>
        </w:rPr>
      </w:pPr>
    </w:p>
    <w:p w14:paraId="1A8B13E0" w14:textId="77777777" w:rsidR="00F26A26" w:rsidRDefault="00F26A26">
      <w:pPr>
        <w:rPr>
          <w:rFonts w:cs="Times New Roman"/>
          <w:b/>
          <w:sz w:val="28"/>
        </w:rPr>
      </w:pPr>
    </w:p>
    <w:p w14:paraId="0C5B2434" w14:textId="77777777" w:rsidR="00F26A26" w:rsidRDefault="00F26A26">
      <w:pPr>
        <w:rPr>
          <w:rFonts w:cs="Times New Roman"/>
          <w:b/>
          <w:sz w:val="28"/>
        </w:rPr>
      </w:pPr>
    </w:p>
    <w:p w14:paraId="5749BBF7" w14:textId="77777777" w:rsidR="00F26A26" w:rsidRDefault="00F26A26">
      <w:pPr>
        <w:rPr>
          <w:rFonts w:cs="Times New Roman"/>
          <w:b/>
          <w:sz w:val="28"/>
        </w:rPr>
      </w:pPr>
    </w:p>
    <w:p w14:paraId="5F0C79B4" w14:textId="77777777" w:rsidR="00F26A26" w:rsidRDefault="00F26A26">
      <w:pPr>
        <w:rPr>
          <w:rFonts w:cs="Times New Roman"/>
          <w:b/>
          <w:sz w:val="28"/>
        </w:rPr>
      </w:pPr>
    </w:p>
    <w:p w14:paraId="7FAEA937" w14:textId="77777777" w:rsidR="00F26A26" w:rsidRDefault="00F26A26">
      <w:pPr>
        <w:rPr>
          <w:rFonts w:cs="Times New Roman"/>
          <w:b/>
          <w:sz w:val="28"/>
        </w:rPr>
      </w:pPr>
    </w:p>
    <w:p w14:paraId="5FAB3911" w14:textId="25FCBF90" w:rsidR="00F26A26" w:rsidRDefault="00F26A26">
      <w:pPr>
        <w:rPr>
          <w:rFonts w:cs="Times New Roman"/>
          <w:b/>
          <w:sz w:val="28"/>
        </w:rPr>
      </w:pPr>
    </w:p>
    <w:p w14:paraId="7974D5F4" w14:textId="3DB7D1B6" w:rsidR="00E244B8" w:rsidRPr="000D28B5" w:rsidRDefault="000D28B5">
      <w:pPr>
        <w:rPr>
          <w:rFonts w:cs="Times New Roman"/>
          <w:b/>
          <w:sz w:val="22"/>
        </w:rPr>
      </w:pPr>
      <w:r w:rsidRPr="000D28B5">
        <w:rPr>
          <w:rFonts w:cs="Times New Roman"/>
          <w:b/>
          <w:sz w:val="28"/>
        </w:rPr>
        <w:lastRenderedPageBreak/>
        <w:t>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416"/>
        <w:gridCol w:w="1430"/>
        <w:gridCol w:w="1445"/>
        <w:gridCol w:w="1445"/>
        <w:gridCol w:w="1842"/>
      </w:tblGrid>
      <w:tr w:rsidR="000D28B5" w:rsidRPr="000D28B5" w14:paraId="3093D6FE" w14:textId="77777777" w:rsidTr="00683193">
        <w:tc>
          <w:tcPr>
            <w:tcW w:w="1372" w:type="dxa"/>
            <w:shd w:val="clear" w:color="auto" w:fill="0070C0"/>
          </w:tcPr>
          <w:p w14:paraId="1240E795"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Ver. Rel. No.</w:t>
            </w:r>
          </w:p>
        </w:tc>
        <w:tc>
          <w:tcPr>
            <w:tcW w:w="1416" w:type="dxa"/>
            <w:shd w:val="clear" w:color="auto" w:fill="0070C0"/>
          </w:tcPr>
          <w:p w14:paraId="5F00EF02"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Release Date</w:t>
            </w:r>
          </w:p>
        </w:tc>
        <w:tc>
          <w:tcPr>
            <w:tcW w:w="1430" w:type="dxa"/>
            <w:shd w:val="clear" w:color="auto" w:fill="0070C0"/>
          </w:tcPr>
          <w:p w14:paraId="41DDFC30"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Prepared By</w:t>
            </w:r>
          </w:p>
        </w:tc>
        <w:tc>
          <w:tcPr>
            <w:tcW w:w="1445" w:type="dxa"/>
            <w:shd w:val="clear" w:color="auto" w:fill="0070C0"/>
          </w:tcPr>
          <w:p w14:paraId="7C209CD1"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Reviewed By</w:t>
            </w:r>
          </w:p>
        </w:tc>
        <w:tc>
          <w:tcPr>
            <w:tcW w:w="1445" w:type="dxa"/>
            <w:shd w:val="clear" w:color="auto" w:fill="0070C0"/>
          </w:tcPr>
          <w:p w14:paraId="0A2D06E6"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To Be Approved</w:t>
            </w:r>
          </w:p>
        </w:tc>
        <w:tc>
          <w:tcPr>
            <w:tcW w:w="1842" w:type="dxa"/>
            <w:shd w:val="clear" w:color="auto" w:fill="0070C0"/>
          </w:tcPr>
          <w:p w14:paraId="7C6E5A87" w14:textId="77777777" w:rsidR="000D28B5" w:rsidRPr="000D28B5" w:rsidRDefault="000D28B5">
            <w:pPr>
              <w:rPr>
                <w:rFonts w:cs="Times New Roman"/>
                <w:color w:val="FFFFFF" w:themeColor="background1"/>
                <w:sz w:val="22"/>
              </w:rPr>
            </w:pPr>
            <w:r w:rsidRPr="000D28B5">
              <w:rPr>
                <w:rFonts w:cs="Times New Roman"/>
                <w:color w:val="FFFFFF" w:themeColor="background1"/>
                <w:sz w:val="22"/>
              </w:rPr>
              <w:t>Remarks/Revision Details</w:t>
            </w:r>
          </w:p>
        </w:tc>
      </w:tr>
      <w:tr w:rsidR="000D28B5" w:rsidRPr="000D28B5" w14:paraId="4020B84E" w14:textId="77777777" w:rsidTr="00683193">
        <w:tc>
          <w:tcPr>
            <w:tcW w:w="1372" w:type="dxa"/>
          </w:tcPr>
          <w:p w14:paraId="32ABA21F" w14:textId="36656E61" w:rsidR="000D28B5" w:rsidRPr="000D28B5" w:rsidRDefault="00B1627A">
            <w:pPr>
              <w:rPr>
                <w:rFonts w:cs="Times New Roman"/>
                <w:sz w:val="22"/>
              </w:rPr>
            </w:pPr>
            <w:r>
              <w:rPr>
                <w:rFonts w:cs="Times New Roman"/>
                <w:sz w:val="22"/>
              </w:rPr>
              <w:t>1.0</w:t>
            </w:r>
          </w:p>
        </w:tc>
        <w:tc>
          <w:tcPr>
            <w:tcW w:w="1416" w:type="dxa"/>
          </w:tcPr>
          <w:p w14:paraId="7D773C8D" w14:textId="1D2187D9" w:rsidR="000D28B5" w:rsidRPr="000D28B5" w:rsidRDefault="00B1627A" w:rsidP="00B1627A">
            <w:pPr>
              <w:pStyle w:val="BodyText"/>
            </w:pPr>
            <w:r>
              <w:t>18.02.2022</w:t>
            </w:r>
          </w:p>
        </w:tc>
        <w:tc>
          <w:tcPr>
            <w:tcW w:w="1430" w:type="dxa"/>
          </w:tcPr>
          <w:p w14:paraId="52EC1C05" w14:textId="6718605B" w:rsidR="000D28B5" w:rsidRPr="000D28B5" w:rsidRDefault="00B1627A">
            <w:pPr>
              <w:rPr>
                <w:rFonts w:cs="Times New Roman"/>
                <w:sz w:val="22"/>
              </w:rPr>
            </w:pPr>
            <w:r>
              <w:rPr>
                <w:rFonts w:cs="Times New Roman"/>
                <w:sz w:val="22"/>
              </w:rPr>
              <w:t>Heamnath S</w:t>
            </w:r>
          </w:p>
        </w:tc>
        <w:tc>
          <w:tcPr>
            <w:tcW w:w="1445" w:type="dxa"/>
          </w:tcPr>
          <w:p w14:paraId="46FBCBB9" w14:textId="77777777" w:rsidR="000D28B5" w:rsidRPr="000D28B5" w:rsidRDefault="000D28B5">
            <w:pPr>
              <w:rPr>
                <w:rFonts w:cs="Times New Roman"/>
                <w:sz w:val="22"/>
              </w:rPr>
            </w:pPr>
          </w:p>
        </w:tc>
        <w:tc>
          <w:tcPr>
            <w:tcW w:w="1445" w:type="dxa"/>
          </w:tcPr>
          <w:p w14:paraId="44C3653A" w14:textId="77777777" w:rsidR="000D28B5" w:rsidRPr="000D28B5" w:rsidRDefault="000D28B5">
            <w:pPr>
              <w:rPr>
                <w:rFonts w:cs="Times New Roman"/>
                <w:sz w:val="22"/>
              </w:rPr>
            </w:pPr>
          </w:p>
        </w:tc>
        <w:tc>
          <w:tcPr>
            <w:tcW w:w="1842" w:type="dxa"/>
          </w:tcPr>
          <w:p w14:paraId="170F46ED" w14:textId="77777777" w:rsidR="000D28B5" w:rsidRPr="000D28B5" w:rsidRDefault="000D28B5">
            <w:pPr>
              <w:rPr>
                <w:rFonts w:cs="Times New Roman"/>
                <w:sz w:val="22"/>
              </w:rPr>
            </w:pPr>
          </w:p>
        </w:tc>
      </w:tr>
    </w:tbl>
    <w:p w14:paraId="424B69BE" w14:textId="3540CC75" w:rsidR="000D28B5" w:rsidRPr="000D28B5" w:rsidRDefault="000D28B5">
      <w:pPr>
        <w:rPr>
          <w:rFonts w:cs="Times New Roman"/>
          <w:sz w:val="22"/>
        </w:rPr>
      </w:pPr>
    </w:p>
    <w:p w14:paraId="62247CF5" w14:textId="565A67D5" w:rsidR="000D28B5" w:rsidRDefault="000D28B5"/>
    <w:p w14:paraId="2CDAA22A" w14:textId="6DD3244C" w:rsidR="00FD1B76" w:rsidRDefault="00FD1B76"/>
    <w:p w14:paraId="5A8BF2F5" w14:textId="367B247D" w:rsidR="00FD1B76" w:rsidRDefault="00FD1B76"/>
    <w:p w14:paraId="45F488B4" w14:textId="77777777" w:rsidR="00FD1B76" w:rsidRDefault="00FD1B76"/>
    <w:p w14:paraId="512D4A37" w14:textId="6C7C10A8" w:rsidR="00FD1B76" w:rsidRDefault="00FD1B76"/>
    <w:p w14:paraId="5184FE3D" w14:textId="5D8A37C7" w:rsidR="00FD1B76" w:rsidRDefault="00FD1B76"/>
    <w:p w14:paraId="761A5754" w14:textId="77777777" w:rsidR="00FD1B76" w:rsidRDefault="00FD1B76"/>
    <w:p w14:paraId="6B95244E" w14:textId="77777777" w:rsidR="00FD1B76" w:rsidRDefault="00FD1B76"/>
    <w:p w14:paraId="539EA8AA" w14:textId="77777777" w:rsidR="00FD1B76" w:rsidRDefault="00FD1B76"/>
    <w:p w14:paraId="08B963FE" w14:textId="77777777" w:rsidR="00FD1B76" w:rsidRDefault="00FD1B76"/>
    <w:p w14:paraId="4B3DBFC5" w14:textId="77777777" w:rsidR="00FD1B76" w:rsidRDefault="00FD1B76"/>
    <w:p w14:paraId="1AF2C0C2" w14:textId="77777777" w:rsidR="00FD1B76" w:rsidRDefault="00FD1B76"/>
    <w:p w14:paraId="6DD9A44C" w14:textId="77777777" w:rsidR="00FD1B76" w:rsidRDefault="00FD1B76"/>
    <w:p w14:paraId="5180DEEF" w14:textId="77777777" w:rsidR="00FD1B76" w:rsidRDefault="00FD1B76"/>
    <w:p w14:paraId="57F5633F" w14:textId="77777777" w:rsidR="00FD1B76" w:rsidRDefault="00FD1B76"/>
    <w:p w14:paraId="7BED3B5A" w14:textId="77777777" w:rsidR="00FD1B76" w:rsidRDefault="00FD1B76"/>
    <w:p w14:paraId="570AF93C" w14:textId="77777777" w:rsidR="00FD1B76" w:rsidRDefault="00FD1B76"/>
    <w:p w14:paraId="5B085148" w14:textId="77777777" w:rsidR="00FD1B76" w:rsidRDefault="00FD1B76"/>
    <w:p w14:paraId="692312DE" w14:textId="77777777" w:rsidR="00FD1B76" w:rsidRDefault="00FD1B76"/>
    <w:p w14:paraId="0197B514" w14:textId="77777777" w:rsidR="00FD1B76" w:rsidRDefault="00FD1B76"/>
    <w:p w14:paraId="340A7F5B" w14:textId="77777777" w:rsidR="00FD1B76" w:rsidRDefault="00FD1B76"/>
    <w:p w14:paraId="11C49DA7" w14:textId="77777777" w:rsidR="00FD1B76" w:rsidRDefault="00FD1B76"/>
    <w:p w14:paraId="3EE0DB9C" w14:textId="77777777" w:rsidR="00FD1B76" w:rsidRDefault="00FD1B76"/>
    <w:p w14:paraId="5355B9E3" w14:textId="77777777" w:rsidR="00FD1B76" w:rsidRDefault="00FD1B76"/>
    <w:p w14:paraId="1AC92344" w14:textId="77777777" w:rsidR="00FD1B76" w:rsidRDefault="00FD1B76"/>
    <w:p w14:paraId="315AAD76" w14:textId="77777777" w:rsidR="00FD1B76" w:rsidRDefault="00FD1B76"/>
    <w:sdt>
      <w:sdtPr>
        <w:rPr>
          <w:rFonts w:cstheme="minorBidi"/>
          <w:b w:val="0"/>
          <w:sz w:val="24"/>
          <w:lang w:val="en-IN"/>
        </w:rPr>
        <w:id w:val="-1632931273"/>
        <w:docPartObj>
          <w:docPartGallery w:val="Table of Contents"/>
          <w:docPartUnique/>
        </w:docPartObj>
      </w:sdtPr>
      <w:sdtEndPr>
        <w:rPr>
          <w:bCs/>
          <w:noProof/>
        </w:rPr>
      </w:sdtEndPr>
      <w:sdtContent>
        <w:p w14:paraId="7EBD65D3" w14:textId="77777777" w:rsidR="00847650" w:rsidRPr="00ED076D" w:rsidRDefault="00847650" w:rsidP="007A2D01">
          <w:pPr>
            <w:pStyle w:val="TOCHeading"/>
          </w:pPr>
          <w:r w:rsidRPr="00ED076D">
            <w:t>Contents</w:t>
          </w:r>
        </w:p>
        <w:p w14:paraId="6D7CC9FF" w14:textId="77777777" w:rsidR="00683193" w:rsidRDefault="00847650">
          <w:pPr>
            <w:pStyle w:val="TOC2"/>
            <w:tabs>
              <w:tab w:val="right" w:leader="dot" w:pos="8950"/>
            </w:tabs>
            <w:rPr>
              <w:rFonts w:cstheme="minorBidi"/>
              <w:noProof/>
            </w:rPr>
          </w:pPr>
          <w:r w:rsidRPr="00ED076D">
            <w:fldChar w:fldCharType="begin"/>
          </w:r>
          <w:r w:rsidRPr="00ED076D">
            <w:instrText xml:space="preserve"> TOC \o "1-3" \h \z \u </w:instrText>
          </w:r>
          <w:r w:rsidRPr="00ED076D">
            <w:fldChar w:fldCharType="separate"/>
          </w:r>
          <w:hyperlink w:anchor="_Toc96726242" w:history="1">
            <w:r w:rsidR="00683193" w:rsidRPr="00181EB7">
              <w:rPr>
                <w:rStyle w:val="Hyperlink"/>
                <w:noProof/>
              </w:rPr>
              <w:t>List of Figures</w:t>
            </w:r>
            <w:r w:rsidR="00683193">
              <w:rPr>
                <w:noProof/>
                <w:webHidden/>
              </w:rPr>
              <w:tab/>
            </w:r>
            <w:r w:rsidR="00683193">
              <w:rPr>
                <w:noProof/>
                <w:webHidden/>
              </w:rPr>
              <w:fldChar w:fldCharType="begin"/>
            </w:r>
            <w:r w:rsidR="00683193">
              <w:rPr>
                <w:noProof/>
                <w:webHidden/>
              </w:rPr>
              <w:instrText xml:space="preserve"> PAGEREF _Toc96726242 \h </w:instrText>
            </w:r>
            <w:r w:rsidR="00683193">
              <w:rPr>
                <w:noProof/>
                <w:webHidden/>
              </w:rPr>
            </w:r>
            <w:r w:rsidR="00683193">
              <w:rPr>
                <w:noProof/>
                <w:webHidden/>
              </w:rPr>
              <w:fldChar w:fldCharType="separate"/>
            </w:r>
            <w:r w:rsidR="00683193">
              <w:rPr>
                <w:noProof/>
                <w:webHidden/>
              </w:rPr>
              <w:t>5</w:t>
            </w:r>
            <w:r w:rsidR="00683193">
              <w:rPr>
                <w:noProof/>
                <w:webHidden/>
              </w:rPr>
              <w:fldChar w:fldCharType="end"/>
            </w:r>
          </w:hyperlink>
        </w:p>
        <w:p w14:paraId="675E38D7" w14:textId="77777777" w:rsidR="00683193" w:rsidRDefault="008465A8">
          <w:pPr>
            <w:pStyle w:val="TOC1"/>
            <w:tabs>
              <w:tab w:val="right" w:leader="dot" w:pos="8950"/>
            </w:tabs>
            <w:rPr>
              <w:rFonts w:asciiTheme="minorHAnsi" w:eastAsiaTheme="minorEastAsia" w:hAnsiTheme="minorHAnsi"/>
              <w:noProof/>
              <w:sz w:val="22"/>
              <w:lang w:val="en-US"/>
            </w:rPr>
          </w:pPr>
          <w:hyperlink w:anchor="_Toc96726243" w:history="1">
            <w:r w:rsidR="00683193" w:rsidRPr="00181EB7">
              <w:rPr>
                <w:rStyle w:val="Hyperlink"/>
                <w:noProof/>
              </w:rPr>
              <w:t>Miniproject – 1: Snake game [Individual]</w:t>
            </w:r>
            <w:r w:rsidR="00683193">
              <w:rPr>
                <w:noProof/>
                <w:webHidden/>
              </w:rPr>
              <w:tab/>
            </w:r>
            <w:r w:rsidR="00683193">
              <w:rPr>
                <w:noProof/>
                <w:webHidden/>
              </w:rPr>
              <w:fldChar w:fldCharType="begin"/>
            </w:r>
            <w:r w:rsidR="00683193">
              <w:rPr>
                <w:noProof/>
                <w:webHidden/>
              </w:rPr>
              <w:instrText xml:space="preserve"> PAGEREF _Toc96726243 \h </w:instrText>
            </w:r>
            <w:r w:rsidR="00683193">
              <w:rPr>
                <w:noProof/>
                <w:webHidden/>
              </w:rPr>
            </w:r>
            <w:r w:rsidR="00683193">
              <w:rPr>
                <w:noProof/>
                <w:webHidden/>
              </w:rPr>
              <w:fldChar w:fldCharType="separate"/>
            </w:r>
            <w:r w:rsidR="00683193">
              <w:rPr>
                <w:noProof/>
                <w:webHidden/>
              </w:rPr>
              <w:t>7</w:t>
            </w:r>
            <w:r w:rsidR="00683193">
              <w:rPr>
                <w:noProof/>
                <w:webHidden/>
              </w:rPr>
              <w:fldChar w:fldCharType="end"/>
            </w:r>
          </w:hyperlink>
        </w:p>
        <w:p w14:paraId="24B77E07" w14:textId="77777777" w:rsidR="00683193" w:rsidRDefault="008465A8">
          <w:pPr>
            <w:pStyle w:val="TOC2"/>
            <w:tabs>
              <w:tab w:val="right" w:leader="dot" w:pos="8950"/>
            </w:tabs>
            <w:rPr>
              <w:rFonts w:cstheme="minorBidi"/>
              <w:noProof/>
            </w:rPr>
          </w:pPr>
          <w:hyperlink w:anchor="_Toc96726244" w:history="1">
            <w:r w:rsidR="00683193" w:rsidRPr="00181EB7">
              <w:rPr>
                <w:rStyle w:val="Hyperlink"/>
                <w:noProof/>
              </w:rPr>
              <w:t>Modules:</w:t>
            </w:r>
            <w:r w:rsidR="00683193">
              <w:rPr>
                <w:noProof/>
                <w:webHidden/>
              </w:rPr>
              <w:tab/>
            </w:r>
            <w:r w:rsidR="00683193">
              <w:rPr>
                <w:noProof/>
                <w:webHidden/>
              </w:rPr>
              <w:fldChar w:fldCharType="begin"/>
            </w:r>
            <w:r w:rsidR="00683193">
              <w:rPr>
                <w:noProof/>
                <w:webHidden/>
              </w:rPr>
              <w:instrText xml:space="preserve"> PAGEREF _Toc96726244 \h </w:instrText>
            </w:r>
            <w:r w:rsidR="00683193">
              <w:rPr>
                <w:noProof/>
                <w:webHidden/>
              </w:rPr>
            </w:r>
            <w:r w:rsidR="00683193">
              <w:rPr>
                <w:noProof/>
                <w:webHidden/>
              </w:rPr>
              <w:fldChar w:fldCharType="separate"/>
            </w:r>
            <w:r w:rsidR="00683193">
              <w:rPr>
                <w:noProof/>
                <w:webHidden/>
              </w:rPr>
              <w:t>7</w:t>
            </w:r>
            <w:r w:rsidR="00683193">
              <w:rPr>
                <w:noProof/>
                <w:webHidden/>
              </w:rPr>
              <w:fldChar w:fldCharType="end"/>
            </w:r>
          </w:hyperlink>
        </w:p>
        <w:p w14:paraId="2E6A97EE" w14:textId="77777777" w:rsidR="00683193" w:rsidRDefault="008465A8">
          <w:pPr>
            <w:pStyle w:val="TOC3"/>
            <w:tabs>
              <w:tab w:val="right" w:leader="dot" w:pos="8950"/>
            </w:tabs>
            <w:rPr>
              <w:rFonts w:cstheme="minorBidi"/>
              <w:noProof/>
            </w:rPr>
          </w:pPr>
          <w:hyperlink w:anchor="_Toc96726245" w:history="1">
            <w:r w:rsidR="00683193" w:rsidRPr="00181EB7">
              <w:rPr>
                <w:rStyle w:val="Hyperlink"/>
                <w:noProof/>
              </w:rPr>
              <w:t>Requirements:</w:t>
            </w:r>
            <w:r w:rsidR="00683193">
              <w:rPr>
                <w:noProof/>
                <w:webHidden/>
              </w:rPr>
              <w:tab/>
            </w:r>
            <w:r w:rsidR="00683193">
              <w:rPr>
                <w:noProof/>
                <w:webHidden/>
              </w:rPr>
              <w:fldChar w:fldCharType="begin"/>
            </w:r>
            <w:r w:rsidR="00683193">
              <w:rPr>
                <w:noProof/>
                <w:webHidden/>
              </w:rPr>
              <w:instrText xml:space="preserve"> PAGEREF _Toc96726245 \h </w:instrText>
            </w:r>
            <w:r w:rsidR="00683193">
              <w:rPr>
                <w:noProof/>
                <w:webHidden/>
              </w:rPr>
            </w:r>
            <w:r w:rsidR="00683193">
              <w:rPr>
                <w:noProof/>
                <w:webHidden/>
              </w:rPr>
              <w:fldChar w:fldCharType="separate"/>
            </w:r>
            <w:r w:rsidR="00683193">
              <w:rPr>
                <w:noProof/>
                <w:webHidden/>
              </w:rPr>
              <w:t>7</w:t>
            </w:r>
            <w:r w:rsidR="00683193">
              <w:rPr>
                <w:noProof/>
                <w:webHidden/>
              </w:rPr>
              <w:fldChar w:fldCharType="end"/>
            </w:r>
          </w:hyperlink>
        </w:p>
        <w:p w14:paraId="4A534094" w14:textId="77777777" w:rsidR="00683193" w:rsidRDefault="008465A8">
          <w:pPr>
            <w:pStyle w:val="TOC3"/>
            <w:tabs>
              <w:tab w:val="right" w:leader="dot" w:pos="8950"/>
            </w:tabs>
            <w:rPr>
              <w:rFonts w:cstheme="minorBidi"/>
              <w:noProof/>
            </w:rPr>
          </w:pPr>
          <w:hyperlink w:anchor="_Toc96726246" w:history="1">
            <w:r w:rsidR="00683193" w:rsidRPr="00181EB7">
              <w:rPr>
                <w:rStyle w:val="Hyperlink"/>
                <w:noProof/>
              </w:rPr>
              <w:t>High Level Requirements</w:t>
            </w:r>
            <w:r w:rsidR="00683193">
              <w:rPr>
                <w:noProof/>
                <w:webHidden/>
              </w:rPr>
              <w:tab/>
            </w:r>
            <w:r w:rsidR="00683193">
              <w:rPr>
                <w:noProof/>
                <w:webHidden/>
              </w:rPr>
              <w:fldChar w:fldCharType="begin"/>
            </w:r>
            <w:r w:rsidR="00683193">
              <w:rPr>
                <w:noProof/>
                <w:webHidden/>
              </w:rPr>
              <w:instrText xml:space="preserve"> PAGEREF _Toc96726246 \h </w:instrText>
            </w:r>
            <w:r w:rsidR="00683193">
              <w:rPr>
                <w:noProof/>
                <w:webHidden/>
              </w:rPr>
            </w:r>
            <w:r w:rsidR="00683193">
              <w:rPr>
                <w:noProof/>
                <w:webHidden/>
              </w:rPr>
              <w:fldChar w:fldCharType="separate"/>
            </w:r>
            <w:r w:rsidR="00683193">
              <w:rPr>
                <w:noProof/>
                <w:webHidden/>
              </w:rPr>
              <w:t>8</w:t>
            </w:r>
            <w:r w:rsidR="00683193">
              <w:rPr>
                <w:noProof/>
                <w:webHidden/>
              </w:rPr>
              <w:fldChar w:fldCharType="end"/>
            </w:r>
          </w:hyperlink>
        </w:p>
        <w:p w14:paraId="76E153AA" w14:textId="77777777" w:rsidR="00683193" w:rsidRDefault="008465A8">
          <w:pPr>
            <w:pStyle w:val="TOC3"/>
            <w:tabs>
              <w:tab w:val="right" w:leader="dot" w:pos="8950"/>
            </w:tabs>
            <w:rPr>
              <w:rFonts w:cstheme="minorBidi"/>
              <w:noProof/>
            </w:rPr>
          </w:pPr>
          <w:hyperlink w:anchor="_Toc96726247" w:history="1">
            <w:r w:rsidR="00683193" w:rsidRPr="00181EB7">
              <w:rPr>
                <w:rStyle w:val="Hyperlink"/>
                <w:noProof/>
              </w:rPr>
              <w:t>Low Level Requirements</w:t>
            </w:r>
            <w:r w:rsidR="00683193">
              <w:rPr>
                <w:noProof/>
                <w:webHidden/>
              </w:rPr>
              <w:tab/>
            </w:r>
            <w:r w:rsidR="00683193">
              <w:rPr>
                <w:noProof/>
                <w:webHidden/>
              </w:rPr>
              <w:fldChar w:fldCharType="begin"/>
            </w:r>
            <w:r w:rsidR="00683193">
              <w:rPr>
                <w:noProof/>
                <w:webHidden/>
              </w:rPr>
              <w:instrText xml:space="preserve"> PAGEREF _Toc96726247 \h </w:instrText>
            </w:r>
            <w:r w:rsidR="00683193">
              <w:rPr>
                <w:noProof/>
                <w:webHidden/>
              </w:rPr>
            </w:r>
            <w:r w:rsidR="00683193">
              <w:rPr>
                <w:noProof/>
                <w:webHidden/>
              </w:rPr>
              <w:fldChar w:fldCharType="separate"/>
            </w:r>
            <w:r w:rsidR="00683193">
              <w:rPr>
                <w:noProof/>
                <w:webHidden/>
              </w:rPr>
              <w:t>8</w:t>
            </w:r>
            <w:r w:rsidR="00683193">
              <w:rPr>
                <w:noProof/>
                <w:webHidden/>
              </w:rPr>
              <w:fldChar w:fldCharType="end"/>
            </w:r>
          </w:hyperlink>
        </w:p>
        <w:p w14:paraId="3D53A229" w14:textId="77777777" w:rsidR="00683193" w:rsidRDefault="008465A8">
          <w:pPr>
            <w:pStyle w:val="TOC3"/>
            <w:tabs>
              <w:tab w:val="right" w:leader="dot" w:pos="8950"/>
            </w:tabs>
            <w:rPr>
              <w:rFonts w:cstheme="minorBidi"/>
              <w:noProof/>
            </w:rPr>
          </w:pPr>
          <w:hyperlink w:anchor="_Toc96726248" w:history="1">
            <w:r w:rsidR="00683193" w:rsidRPr="00181EB7">
              <w:rPr>
                <w:rStyle w:val="Hyperlink"/>
                <w:noProof/>
              </w:rPr>
              <w:t>Design</w:t>
            </w:r>
            <w:r w:rsidR="00683193">
              <w:rPr>
                <w:noProof/>
                <w:webHidden/>
              </w:rPr>
              <w:tab/>
            </w:r>
            <w:r w:rsidR="00683193">
              <w:rPr>
                <w:noProof/>
                <w:webHidden/>
              </w:rPr>
              <w:fldChar w:fldCharType="begin"/>
            </w:r>
            <w:r w:rsidR="00683193">
              <w:rPr>
                <w:noProof/>
                <w:webHidden/>
              </w:rPr>
              <w:instrText xml:space="preserve"> PAGEREF _Toc96726248 \h </w:instrText>
            </w:r>
            <w:r w:rsidR="00683193">
              <w:rPr>
                <w:noProof/>
                <w:webHidden/>
              </w:rPr>
            </w:r>
            <w:r w:rsidR="00683193">
              <w:rPr>
                <w:noProof/>
                <w:webHidden/>
              </w:rPr>
              <w:fldChar w:fldCharType="separate"/>
            </w:r>
            <w:r w:rsidR="00683193">
              <w:rPr>
                <w:noProof/>
                <w:webHidden/>
              </w:rPr>
              <w:t>9</w:t>
            </w:r>
            <w:r w:rsidR="00683193">
              <w:rPr>
                <w:noProof/>
                <w:webHidden/>
              </w:rPr>
              <w:fldChar w:fldCharType="end"/>
            </w:r>
          </w:hyperlink>
        </w:p>
        <w:p w14:paraId="4C80CD0B" w14:textId="77777777" w:rsidR="00683193" w:rsidRDefault="008465A8">
          <w:pPr>
            <w:pStyle w:val="TOC2"/>
            <w:tabs>
              <w:tab w:val="right" w:leader="dot" w:pos="8950"/>
            </w:tabs>
            <w:rPr>
              <w:rFonts w:cstheme="minorBidi"/>
              <w:noProof/>
            </w:rPr>
          </w:pPr>
          <w:hyperlink w:anchor="_Toc96726249" w:history="1">
            <w:r w:rsidR="00683193" w:rsidRPr="00181EB7">
              <w:rPr>
                <w:rStyle w:val="Hyperlink"/>
                <w:noProof/>
              </w:rPr>
              <w:t>Test Plan</w:t>
            </w:r>
            <w:r w:rsidR="00683193">
              <w:rPr>
                <w:noProof/>
                <w:webHidden/>
              </w:rPr>
              <w:tab/>
            </w:r>
            <w:r w:rsidR="00683193">
              <w:rPr>
                <w:noProof/>
                <w:webHidden/>
              </w:rPr>
              <w:fldChar w:fldCharType="begin"/>
            </w:r>
            <w:r w:rsidR="00683193">
              <w:rPr>
                <w:noProof/>
                <w:webHidden/>
              </w:rPr>
              <w:instrText xml:space="preserve"> PAGEREF _Toc96726249 \h </w:instrText>
            </w:r>
            <w:r w:rsidR="00683193">
              <w:rPr>
                <w:noProof/>
                <w:webHidden/>
              </w:rPr>
            </w:r>
            <w:r w:rsidR="00683193">
              <w:rPr>
                <w:noProof/>
                <w:webHidden/>
              </w:rPr>
              <w:fldChar w:fldCharType="separate"/>
            </w:r>
            <w:r w:rsidR="00683193">
              <w:rPr>
                <w:noProof/>
                <w:webHidden/>
              </w:rPr>
              <w:t>11</w:t>
            </w:r>
            <w:r w:rsidR="00683193">
              <w:rPr>
                <w:noProof/>
                <w:webHidden/>
              </w:rPr>
              <w:fldChar w:fldCharType="end"/>
            </w:r>
          </w:hyperlink>
        </w:p>
        <w:p w14:paraId="04470A26" w14:textId="77777777" w:rsidR="00683193" w:rsidRDefault="008465A8">
          <w:pPr>
            <w:pStyle w:val="TOC3"/>
            <w:tabs>
              <w:tab w:val="right" w:leader="dot" w:pos="8950"/>
            </w:tabs>
            <w:rPr>
              <w:rFonts w:cstheme="minorBidi"/>
              <w:noProof/>
            </w:rPr>
          </w:pPr>
          <w:hyperlink w:anchor="_Toc96726250" w:history="1">
            <w:r w:rsidR="00683193" w:rsidRPr="00181EB7">
              <w:rPr>
                <w:rStyle w:val="Hyperlink"/>
                <w:noProof/>
              </w:rPr>
              <w:t>High Level Test Plan</w:t>
            </w:r>
            <w:r w:rsidR="00683193">
              <w:rPr>
                <w:noProof/>
                <w:webHidden/>
              </w:rPr>
              <w:tab/>
            </w:r>
            <w:r w:rsidR="00683193">
              <w:rPr>
                <w:noProof/>
                <w:webHidden/>
              </w:rPr>
              <w:fldChar w:fldCharType="begin"/>
            </w:r>
            <w:r w:rsidR="00683193">
              <w:rPr>
                <w:noProof/>
                <w:webHidden/>
              </w:rPr>
              <w:instrText xml:space="preserve"> PAGEREF _Toc96726250 \h </w:instrText>
            </w:r>
            <w:r w:rsidR="00683193">
              <w:rPr>
                <w:noProof/>
                <w:webHidden/>
              </w:rPr>
            </w:r>
            <w:r w:rsidR="00683193">
              <w:rPr>
                <w:noProof/>
                <w:webHidden/>
              </w:rPr>
              <w:fldChar w:fldCharType="separate"/>
            </w:r>
            <w:r w:rsidR="00683193">
              <w:rPr>
                <w:noProof/>
                <w:webHidden/>
              </w:rPr>
              <w:t>11</w:t>
            </w:r>
            <w:r w:rsidR="00683193">
              <w:rPr>
                <w:noProof/>
                <w:webHidden/>
              </w:rPr>
              <w:fldChar w:fldCharType="end"/>
            </w:r>
          </w:hyperlink>
        </w:p>
        <w:p w14:paraId="345CFD8A" w14:textId="77777777" w:rsidR="00683193" w:rsidRDefault="008465A8">
          <w:pPr>
            <w:pStyle w:val="TOC3"/>
            <w:tabs>
              <w:tab w:val="right" w:leader="dot" w:pos="8950"/>
            </w:tabs>
            <w:rPr>
              <w:rFonts w:cstheme="minorBidi"/>
              <w:noProof/>
            </w:rPr>
          </w:pPr>
          <w:hyperlink w:anchor="_Toc96726251" w:history="1">
            <w:r w:rsidR="00683193" w:rsidRPr="00181EB7">
              <w:rPr>
                <w:rStyle w:val="Hyperlink"/>
                <w:noProof/>
              </w:rPr>
              <w:t>Low Level Test Plan</w:t>
            </w:r>
            <w:r w:rsidR="00683193">
              <w:rPr>
                <w:noProof/>
                <w:webHidden/>
              </w:rPr>
              <w:tab/>
            </w:r>
            <w:r w:rsidR="00683193">
              <w:rPr>
                <w:noProof/>
                <w:webHidden/>
              </w:rPr>
              <w:fldChar w:fldCharType="begin"/>
            </w:r>
            <w:r w:rsidR="00683193">
              <w:rPr>
                <w:noProof/>
                <w:webHidden/>
              </w:rPr>
              <w:instrText xml:space="preserve"> PAGEREF _Toc96726251 \h </w:instrText>
            </w:r>
            <w:r w:rsidR="00683193">
              <w:rPr>
                <w:noProof/>
                <w:webHidden/>
              </w:rPr>
            </w:r>
            <w:r w:rsidR="00683193">
              <w:rPr>
                <w:noProof/>
                <w:webHidden/>
              </w:rPr>
              <w:fldChar w:fldCharType="separate"/>
            </w:r>
            <w:r w:rsidR="00683193">
              <w:rPr>
                <w:noProof/>
                <w:webHidden/>
              </w:rPr>
              <w:t>11</w:t>
            </w:r>
            <w:r w:rsidR="00683193">
              <w:rPr>
                <w:noProof/>
                <w:webHidden/>
              </w:rPr>
              <w:fldChar w:fldCharType="end"/>
            </w:r>
          </w:hyperlink>
        </w:p>
        <w:p w14:paraId="6E7777A3" w14:textId="77777777" w:rsidR="00683193" w:rsidRDefault="008465A8">
          <w:pPr>
            <w:pStyle w:val="TOC2"/>
            <w:tabs>
              <w:tab w:val="right" w:leader="dot" w:pos="8950"/>
            </w:tabs>
            <w:rPr>
              <w:rFonts w:cstheme="minorBidi"/>
              <w:noProof/>
            </w:rPr>
          </w:pPr>
          <w:hyperlink w:anchor="_Toc96726252" w:history="1">
            <w:r w:rsidR="00683193" w:rsidRPr="00181EB7">
              <w:rPr>
                <w:rStyle w:val="Hyperlink"/>
                <w:noProof/>
              </w:rPr>
              <w:t>Implementation and Summary</w:t>
            </w:r>
            <w:r w:rsidR="00683193">
              <w:rPr>
                <w:noProof/>
                <w:webHidden/>
              </w:rPr>
              <w:tab/>
            </w:r>
            <w:r w:rsidR="00683193">
              <w:rPr>
                <w:noProof/>
                <w:webHidden/>
              </w:rPr>
              <w:fldChar w:fldCharType="begin"/>
            </w:r>
            <w:r w:rsidR="00683193">
              <w:rPr>
                <w:noProof/>
                <w:webHidden/>
              </w:rPr>
              <w:instrText xml:space="preserve"> PAGEREF _Toc96726252 \h </w:instrText>
            </w:r>
            <w:r w:rsidR="00683193">
              <w:rPr>
                <w:noProof/>
                <w:webHidden/>
              </w:rPr>
            </w:r>
            <w:r w:rsidR="00683193">
              <w:rPr>
                <w:noProof/>
                <w:webHidden/>
              </w:rPr>
              <w:fldChar w:fldCharType="separate"/>
            </w:r>
            <w:r w:rsidR="00683193">
              <w:rPr>
                <w:noProof/>
                <w:webHidden/>
              </w:rPr>
              <w:t>12</w:t>
            </w:r>
            <w:r w:rsidR="00683193">
              <w:rPr>
                <w:noProof/>
                <w:webHidden/>
              </w:rPr>
              <w:fldChar w:fldCharType="end"/>
            </w:r>
          </w:hyperlink>
        </w:p>
        <w:p w14:paraId="7835A69E" w14:textId="77777777" w:rsidR="00683193" w:rsidRDefault="008465A8">
          <w:pPr>
            <w:pStyle w:val="TOC3"/>
            <w:tabs>
              <w:tab w:val="right" w:leader="dot" w:pos="8950"/>
            </w:tabs>
            <w:rPr>
              <w:rFonts w:cstheme="minorBidi"/>
              <w:noProof/>
            </w:rPr>
          </w:pPr>
          <w:hyperlink w:anchor="_Toc96726253" w:history="1">
            <w:r w:rsidR="00683193" w:rsidRPr="00181EB7">
              <w:rPr>
                <w:rStyle w:val="Hyperlink"/>
                <w:noProof/>
              </w:rPr>
              <w:t>Git Link:</w:t>
            </w:r>
            <w:r w:rsidR="00683193">
              <w:rPr>
                <w:noProof/>
                <w:webHidden/>
              </w:rPr>
              <w:tab/>
            </w:r>
            <w:r w:rsidR="00683193">
              <w:rPr>
                <w:noProof/>
                <w:webHidden/>
              </w:rPr>
              <w:fldChar w:fldCharType="begin"/>
            </w:r>
            <w:r w:rsidR="00683193">
              <w:rPr>
                <w:noProof/>
                <w:webHidden/>
              </w:rPr>
              <w:instrText xml:space="preserve"> PAGEREF _Toc96726253 \h </w:instrText>
            </w:r>
            <w:r w:rsidR="00683193">
              <w:rPr>
                <w:noProof/>
                <w:webHidden/>
              </w:rPr>
            </w:r>
            <w:r w:rsidR="00683193">
              <w:rPr>
                <w:noProof/>
                <w:webHidden/>
              </w:rPr>
              <w:fldChar w:fldCharType="separate"/>
            </w:r>
            <w:r w:rsidR="00683193">
              <w:rPr>
                <w:noProof/>
                <w:webHidden/>
              </w:rPr>
              <w:t>12</w:t>
            </w:r>
            <w:r w:rsidR="00683193">
              <w:rPr>
                <w:noProof/>
                <w:webHidden/>
              </w:rPr>
              <w:fldChar w:fldCharType="end"/>
            </w:r>
          </w:hyperlink>
        </w:p>
        <w:p w14:paraId="3D45E5B9" w14:textId="77777777" w:rsidR="00683193" w:rsidRDefault="008465A8">
          <w:pPr>
            <w:pStyle w:val="TOC3"/>
            <w:tabs>
              <w:tab w:val="right" w:leader="dot" w:pos="8950"/>
            </w:tabs>
            <w:rPr>
              <w:rFonts w:cstheme="minorBidi"/>
              <w:noProof/>
            </w:rPr>
          </w:pPr>
          <w:hyperlink w:anchor="_Toc96726254" w:history="1">
            <w:r w:rsidR="00683193" w:rsidRPr="00181EB7">
              <w:rPr>
                <w:rStyle w:val="Hyperlink"/>
                <w:noProof/>
              </w:rPr>
              <w:t>Git Inspector</w:t>
            </w:r>
            <w:r w:rsidR="00683193">
              <w:rPr>
                <w:noProof/>
                <w:webHidden/>
              </w:rPr>
              <w:tab/>
            </w:r>
            <w:r w:rsidR="00683193">
              <w:rPr>
                <w:noProof/>
                <w:webHidden/>
              </w:rPr>
              <w:fldChar w:fldCharType="begin"/>
            </w:r>
            <w:r w:rsidR="00683193">
              <w:rPr>
                <w:noProof/>
                <w:webHidden/>
              </w:rPr>
              <w:instrText xml:space="preserve"> PAGEREF _Toc96726254 \h </w:instrText>
            </w:r>
            <w:r w:rsidR="00683193">
              <w:rPr>
                <w:noProof/>
                <w:webHidden/>
              </w:rPr>
            </w:r>
            <w:r w:rsidR="00683193">
              <w:rPr>
                <w:noProof/>
                <w:webHidden/>
              </w:rPr>
              <w:fldChar w:fldCharType="separate"/>
            </w:r>
            <w:r w:rsidR="00683193">
              <w:rPr>
                <w:noProof/>
                <w:webHidden/>
              </w:rPr>
              <w:t>12</w:t>
            </w:r>
            <w:r w:rsidR="00683193">
              <w:rPr>
                <w:noProof/>
                <w:webHidden/>
              </w:rPr>
              <w:fldChar w:fldCharType="end"/>
            </w:r>
          </w:hyperlink>
        </w:p>
        <w:p w14:paraId="3D8ABA75" w14:textId="77777777" w:rsidR="00683193" w:rsidRDefault="008465A8">
          <w:pPr>
            <w:pStyle w:val="TOC1"/>
            <w:tabs>
              <w:tab w:val="right" w:leader="dot" w:pos="8950"/>
            </w:tabs>
            <w:rPr>
              <w:rFonts w:asciiTheme="minorHAnsi" w:eastAsiaTheme="minorEastAsia" w:hAnsiTheme="minorHAnsi"/>
              <w:noProof/>
              <w:sz w:val="22"/>
              <w:lang w:val="en-US"/>
            </w:rPr>
          </w:pPr>
          <w:hyperlink w:anchor="_Toc96726255" w:history="1">
            <w:r w:rsidR="00683193" w:rsidRPr="00181EB7">
              <w:rPr>
                <w:rStyle w:val="Hyperlink"/>
                <w:noProof/>
              </w:rPr>
              <w:t>Miniproject 2 – DC Motor Controller [Individual]</w:t>
            </w:r>
            <w:r w:rsidR="00683193">
              <w:rPr>
                <w:noProof/>
                <w:webHidden/>
              </w:rPr>
              <w:tab/>
            </w:r>
            <w:r w:rsidR="00683193">
              <w:rPr>
                <w:noProof/>
                <w:webHidden/>
              </w:rPr>
              <w:fldChar w:fldCharType="begin"/>
            </w:r>
            <w:r w:rsidR="00683193">
              <w:rPr>
                <w:noProof/>
                <w:webHidden/>
              </w:rPr>
              <w:instrText xml:space="preserve"> PAGEREF _Toc96726255 \h </w:instrText>
            </w:r>
            <w:r w:rsidR="00683193">
              <w:rPr>
                <w:noProof/>
                <w:webHidden/>
              </w:rPr>
            </w:r>
            <w:r w:rsidR="00683193">
              <w:rPr>
                <w:noProof/>
                <w:webHidden/>
              </w:rPr>
              <w:fldChar w:fldCharType="separate"/>
            </w:r>
            <w:r w:rsidR="00683193">
              <w:rPr>
                <w:noProof/>
                <w:webHidden/>
              </w:rPr>
              <w:t>13</w:t>
            </w:r>
            <w:r w:rsidR="00683193">
              <w:rPr>
                <w:noProof/>
                <w:webHidden/>
              </w:rPr>
              <w:fldChar w:fldCharType="end"/>
            </w:r>
          </w:hyperlink>
        </w:p>
        <w:p w14:paraId="0E1FE297" w14:textId="77777777" w:rsidR="00683193" w:rsidRDefault="008465A8">
          <w:pPr>
            <w:pStyle w:val="TOC2"/>
            <w:tabs>
              <w:tab w:val="right" w:leader="dot" w:pos="8950"/>
            </w:tabs>
            <w:rPr>
              <w:rFonts w:cstheme="minorBidi"/>
              <w:noProof/>
            </w:rPr>
          </w:pPr>
          <w:hyperlink w:anchor="_Toc96726256" w:history="1">
            <w:r w:rsidR="00683193" w:rsidRPr="00181EB7">
              <w:rPr>
                <w:rStyle w:val="Hyperlink"/>
                <w:noProof/>
              </w:rPr>
              <w:t>Modules</w:t>
            </w:r>
            <w:r w:rsidR="00683193">
              <w:rPr>
                <w:noProof/>
                <w:webHidden/>
              </w:rPr>
              <w:tab/>
            </w:r>
            <w:r w:rsidR="00683193">
              <w:rPr>
                <w:noProof/>
                <w:webHidden/>
              </w:rPr>
              <w:fldChar w:fldCharType="begin"/>
            </w:r>
            <w:r w:rsidR="00683193">
              <w:rPr>
                <w:noProof/>
                <w:webHidden/>
              </w:rPr>
              <w:instrText xml:space="preserve"> PAGEREF _Toc96726256 \h </w:instrText>
            </w:r>
            <w:r w:rsidR="00683193">
              <w:rPr>
                <w:noProof/>
                <w:webHidden/>
              </w:rPr>
            </w:r>
            <w:r w:rsidR="00683193">
              <w:rPr>
                <w:noProof/>
                <w:webHidden/>
              </w:rPr>
              <w:fldChar w:fldCharType="separate"/>
            </w:r>
            <w:r w:rsidR="00683193">
              <w:rPr>
                <w:noProof/>
                <w:webHidden/>
              </w:rPr>
              <w:t>13</w:t>
            </w:r>
            <w:r w:rsidR="00683193">
              <w:rPr>
                <w:noProof/>
                <w:webHidden/>
              </w:rPr>
              <w:fldChar w:fldCharType="end"/>
            </w:r>
          </w:hyperlink>
        </w:p>
        <w:p w14:paraId="7844644A" w14:textId="77777777" w:rsidR="00683193" w:rsidRDefault="008465A8">
          <w:pPr>
            <w:pStyle w:val="TOC3"/>
            <w:tabs>
              <w:tab w:val="right" w:leader="dot" w:pos="8950"/>
            </w:tabs>
            <w:rPr>
              <w:rFonts w:cstheme="minorBidi"/>
              <w:noProof/>
            </w:rPr>
          </w:pPr>
          <w:hyperlink w:anchor="_Toc96726257" w:history="1">
            <w:r w:rsidR="00683193" w:rsidRPr="00181EB7">
              <w:rPr>
                <w:rStyle w:val="Hyperlink"/>
                <w:noProof/>
              </w:rPr>
              <w:t>Requirements:</w:t>
            </w:r>
            <w:r w:rsidR="00683193">
              <w:rPr>
                <w:noProof/>
                <w:webHidden/>
              </w:rPr>
              <w:tab/>
            </w:r>
            <w:r w:rsidR="00683193">
              <w:rPr>
                <w:noProof/>
                <w:webHidden/>
              </w:rPr>
              <w:fldChar w:fldCharType="begin"/>
            </w:r>
            <w:r w:rsidR="00683193">
              <w:rPr>
                <w:noProof/>
                <w:webHidden/>
              </w:rPr>
              <w:instrText xml:space="preserve"> PAGEREF _Toc96726257 \h </w:instrText>
            </w:r>
            <w:r w:rsidR="00683193">
              <w:rPr>
                <w:noProof/>
                <w:webHidden/>
              </w:rPr>
            </w:r>
            <w:r w:rsidR="00683193">
              <w:rPr>
                <w:noProof/>
                <w:webHidden/>
              </w:rPr>
              <w:fldChar w:fldCharType="separate"/>
            </w:r>
            <w:r w:rsidR="00683193">
              <w:rPr>
                <w:noProof/>
                <w:webHidden/>
              </w:rPr>
              <w:t>13</w:t>
            </w:r>
            <w:r w:rsidR="00683193">
              <w:rPr>
                <w:noProof/>
                <w:webHidden/>
              </w:rPr>
              <w:fldChar w:fldCharType="end"/>
            </w:r>
          </w:hyperlink>
        </w:p>
        <w:p w14:paraId="72C855E1" w14:textId="77777777" w:rsidR="00683193" w:rsidRDefault="008465A8">
          <w:pPr>
            <w:pStyle w:val="TOC3"/>
            <w:tabs>
              <w:tab w:val="right" w:leader="dot" w:pos="8950"/>
            </w:tabs>
            <w:rPr>
              <w:rFonts w:cstheme="minorBidi"/>
              <w:noProof/>
            </w:rPr>
          </w:pPr>
          <w:hyperlink w:anchor="_Toc96726258" w:history="1">
            <w:r w:rsidR="00683193" w:rsidRPr="00181EB7">
              <w:rPr>
                <w:rStyle w:val="Hyperlink"/>
                <w:noProof/>
              </w:rPr>
              <w:t>High Level Requirements</w:t>
            </w:r>
            <w:r w:rsidR="00683193">
              <w:rPr>
                <w:noProof/>
                <w:webHidden/>
              </w:rPr>
              <w:tab/>
            </w:r>
            <w:r w:rsidR="00683193">
              <w:rPr>
                <w:noProof/>
                <w:webHidden/>
              </w:rPr>
              <w:fldChar w:fldCharType="begin"/>
            </w:r>
            <w:r w:rsidR="00683193">
              <w:rPr>
                <w:noProof/>
                <w:webHidden/>
              </w:rPr>
              <w:instrText xml:space="preserve"> PAGEREF _Toc96726258 \h </w:instrText>
            </w:r>
            <w:r w:rsidR="00683193">
              <w:rPr>
                <w:noProof/>
                <w:webHidden/>
              </w:rPr>
            </w:r>
            <w:r w:rsidR="00683193">
              <w:rPr>
                <w:noProof/>
                <w:webHidden/>
              </w:rPr>
              <w:fldChar w:fldCharType="separate"/>
            </w:r>
            <w:r w:rsidR="00683193">
              <w:rPr>
                <w:noProof/>
                <w:webHidden/>
              </w:rPr>
              <w:t>14</w:t>
            </w:r>
            <w:r w:rsidR="00683193">
              <w:rPr>
                <w:noProof/>
                <w:webHidden/>
              </w:rPr>
              <w:fldChar w:fldCharType="end"/>
            </w:r>
          </w:hyperlink>
        </w:p>
        <w:p w14:paraId="0A938144" w14:textId="77777777" w:rsidR="00683193" w:rsidRDefault="008465A8">
          <w:pPr>
            <w:pStyle w:val="TOC3"/>
            <w:tabs>
              <w:tab w:val="right" w:leader="dot" w:pos="8950"/>
            </w:tabs>
            <w:rPr>
              <w:rFonts w:cstheme="minorBidi"/>
              <w:noProof/>
            </w:rPr>
          </w:pPr>
          <w:hyperlink w:anchor="_Toc96726259" w:history="1">
            <w:r w:rsidR="00683193" w:rsidRPr="00181EB7">
              <w:rPr>
                <w:rStyle w:val="Hyperlink"/>
                <w:noProof/>
              </w:rPr>
              <w:t>Low Level Requirements</w:t>
            </w:r>
            <w:r w:rsidR="00683193">
              <w:rPr>
                <w:noProof/>
                <w:webHidden/>
              </w:rPr>
              <w:tab/>
            </w:r>
            <w:r w:rsidR="00683193">
              <w:rPr>
                <w:noProof/>
                <w:webHidden/>
              </w:rPr>
              <w:fldChar w:fldCharType="begin"/>
            </w:r>
            <w:r w:rsidR="00683193">
              <w:rPr>
                <w:noProof/>
                <w:webHidden/>
              </w:rPr>
              <w:instrText xml:space="preserve"> PAGEREF _Toc96726259 \h </w:instrText>
            </w:r>
            <w:r w:rsidR="00683193">
              <w:rPr>
                <w:noProof/>
                <w:webHidden/>
              </w:rPr>
            </w:r>
            <w:r w:rsidR="00683193">
              <w:rPr>
                <w:noProof/>
                <w:webHidden/>
              </w:rPr>
              <w:fldChar w:fldCharType="separate"/>
            </w:r>
            <w:r w:rsidR="00683193">
              <w:rPr>
                <w:noProof/>
                <w:webHidden/>
              </w:rPr>
              <w:t>14</w:t>
            </w:r>
            <w:r w:rsidR="00683193">
              <w:rPr>
                <w:noProof/>
                <w:webHidden/>
              </w:rPr>
              <w:fldChar w:fldCharType="end"/>
            </w:r>
          </w:hyperlink>
        </w:p>
        <w:p w14:paraId="57D2D02A" w14:textId="77777777" w:rsidR="00683193" w:rsidRDefault="008465A8">
          <w:pPr>
            <w:pStyle w:val="TOC2"/>
            <w:tabs>
              <w:tab w:val="right" w:leader="dot" w:pos="8950"/>
            </w:tabs>
            <w:rPr>
              <w:rFonts w:cstheme="minorBidi"/>
              <w:noProof/>
            </w:rPr>
          </w:pPr>
          <w:hyperlink w:anchor="_Toc96726260" w:history="1">
            <w:r w:rsidR="00683193" w:rsidRPr="00181EB7">
              <w:rPr>
                <w:rStyle w:val="Hyperlink"/>
                <w:noProof/>
              </w:rPr>
              <w:t>Design</w:t>
            </w:r>
            <w:r w:rsidR="00683193">
              <w:rPr>
                <w:noProof/>
                <w:webHidden/>
              </w:rPr>
              <w:tab/>
            </w:r>
            <w:r w:rsidR="00683193">
              <w:rPr>
                <w:noProof/>
                <w:webHidden/>
              </w:rPr>
              <w:fldChar w:fldCharType="begin"/>
            </w:r>
            <w:r w:rsidR="00683193">
              <w:rPr>
                <w:noProof/>
                <w:webHidden/>
              </w:rPr>
              <w:instrText xml:space="preserve"> PAGEREF _Toc96726260 \h </w:instrText>
            </w:r>
            <w:r w:rsidR="00683193">
              <w:rPr>
                <w:noProof/>
                <w:webHidden/>
              </w:rPr>
            </w:r>
            <w:r w:rsidR="00683193">
              <w:rPr>
                <w:noProof/>
                <w:webHidden/>
              </w:rPr>
              <w:fldChar w:fldCharType="separate"/>
            </w:r>
            <w:r w:rsidR="00683193">
              <w:rPr>
                <w:noProof/>
                <w:webHidden/>
              </w:rPr>
              <w:t>15</w:t>
            </w:r>
            <w:r w:rsidR="00683193">
              <w:rPr>
                <w:noProof/>
                <w:webHidden/>
              </w:rPr>
              <w:fldChar w:fldCharType="end"/>
            </w:r>
          </w:hyperlink>
        </w:p>
        <w:p w14:paraId="4D88B984" w14:textId="77777777" w:rsidR="00683193" w:rsidRDefault="008465A8">
          <w:pPr>
            <w:pStyle w:val="TOC2"/>
            <w:tabs>
              <w:tab w:val="right" w:leader="dot" w:pos="8950"/>
            </w:tabs>
            <w:rPr>
              <w:rFonts w:cstheme="minorBidi"/>
              <w:noProof/>
            </w:rPr>
          </w:pPr>
          <w:hyperlink w:anchor="_Toc96726261" w:history="1">
            <w:r w:rsidR="00683193" w:rsidRPr="00181EB7">
              <w:rPr>
                <w:rStyle w:val="Hyperlink"/>
                <w:noProof/>
              </w:rPr>
              <w:t>Test Plan</w:t>
            </w:r>
            <w:r w:rsidR="00683193">
              <w:rPr>
                <w:noProof/>
                <w:webHidden/>
              </w:rPr>
              <w:tab/>
            </w:r>
            <w:r w:rsidR="00683193">
              <w:rPr>
                <w:noProof/>
                <w:webHidden/>
              </w:rPr>
              <w:fldChar w:fldCharType="begin"/>
            </w:r>
            <w:r w:rsidR="00683193">
              <w:rPr>
                <w:noProof/>
                <w:webHidden/>
              </w:rPr>
              <w:instrText xml:space="preserve"> PAGEREF _Toc96726261 \h </w:instrText>
            </w:r>
            <w:r w:rsidR="00683193">
              <w:rPr>
                <w:noProof/>
                <w:webHidden/>
              </w:rPr>
            </w:r>
            <w:r w:rsidR="00683193">
              <w:rPr>
                <w:noProof/>
                <w:webHidden/>
              </w:rPr>
              <w:fldChar w:fldCharType="separate"/>
            </w:r>
            <w:r w:rsidR="00683193">
              <w:rPr>
                <w:noProof/>
                <w:webHidden/>
              </w:rPr>
              <w:t>16</w:t>
            </w:r>
            <w:r w:rsidR="00683193">
              <w:rPr>
                <w:noProof/>
                <w:webHidden/>
              </w:rPr>
              <w:fldChar w:fldCharType="end"/>
            </w:r>
          </w:hyperlink>
        </w:p>
        <w:p w14:paraId="1141EA20" w14:textId="77777777" w:rsidR="00683193" w:rsidRDefault="008465A8">
          <w:pPr>
            <w:pStyle w:val="TOC3"/>
            <w:tabs>
              <w:tab w:val="right" w:leader="dot" w:pos="8950"/>
            </w:tabs>
            <w:rPr>
              <w:rFonts w:cstheme="minorBidi"/>
              <w:noProof/>
            </w:rPr>
          </w:pPr>
          <w:hyperlink w:anchor="_Toc96726262" w:history="1">
            <w:r w:rsidR="00683193" w:rsidRPr="00181EB7">
              <w:rPr>
                <w:rStyle w:val="Hyperlink"/>
                <w:noProof/>
              </w:rPr>
              <w:t>High Level Test Plan</w:t>
            </w:r>
            <w:r w:rsidR="00683193">
              <w:rPr>
                <w:noProof/>
                <w:webHidden/>
              </w:rPr>
              <w:tab/>
            </w:r>
            <w:r w:rsidR="00683193">
              <w:rPr>
                <w:noProof/>
                <w:webHidden/>
              </w:rPr>
              <w:fldChar w:fldCharType="begin"/>
            </w:r>
            <w:r w:rsidR="00683193">
              <w:rPr>
                <w:noProof/>
                <w:webHidden/>
              </w:rPr>
              <w:instrText xml:space="preserve"> PAGEREF _Toc96726262 \h </w:instrText>
            </w:r>
            <w:r w:rsidR="00683193">
              <w:rPr>
                <w:noProof/>
                <w:webHidden/>
              </w:rPr>
            </w:r>
            <w:r w:rsidR="00683193">
              <w:rPr>
                <w:noProof/>
                <w:webHidden/>
              </w:rPr>
              <w:fldChar w:fldCharType="separate"/>
            </w:r>
            <w:r w:rsidR="00683193">
              <w:rPr>
                <w:noProof/>
                <w:webHidden/>
              </w:rPr>
              <w:t>16</w:t>
            </w:r>
            <w:r w:rsidR="00683193">
              <w:rPr>
                <w:noProof/>
                <w:webHidden/>
              </w:rPr>
              <w:fldChar w:fldCharType="end"/>
            </w:r>
          </w:hyperlink>
        </w:p>
        <w:p w14:paraId="28BF9A0E" w14:textId="77777777" w:rsidR="00683193" w:rsidRDefault="008465A8">
          <w:pPr>
            <w:pStyle w:val="TOC3"/>
            <w:tabs>
              <w:tab w:val="right" w:leader="dot" w:pos="8950"/>
            </w:tabs>
            <w:rPr>
              <w:rFonts w:cstheme="minorBidi"/>
              <w:noProof/>
            </w:rPr>
          </w:pPr>
          <w:hyperlink w:anchor="_Toc96726263" w:history="1">
            <w:r w:rsidR="00683193" w:rsidRPr="00181EB7">
              <w:rPr>
                <w:rStyle w:val="Hyperlink"/>
                <w:noProof/>
              </w:rPr>
              <w:t>Low Level Test Plan</w:t>
            </w:r>
            <w:r w:rsidR="00683193">
              <w:rPr>
                <w:noProof/>
                <w:webHidden/>
              </w:rPr>
              <w:tab/>
            </w:r>
            <w:r w:rsidR="00683193">
              <w:rPr>
                <w:noProof/>
                <w:webHidden/>
              </w:rPr>
              <w:fldChar w:fldCharType="begin"/>
            </w:r>
            <w:r w:rsidR="00683193">
              <w:rPr>
                <w:noProof/>
                <w:webHidden/>
              </w:rPr>
              <w:instrText xml:space="preserve"> PAGEREF _Toc96726263 \h </w:instrText>
            </w:r>
            <w:r w:rsidR="00683193">
              <w:rPr>
                <w:noProof/>
                <w:webHidden/>
              </w:rPr>
            </w:r>
            <w:r w:rsidR="00683193">
              <w:rPr>
                <w:noProof/>
                <w:webHidden/>
              </w:rPr>
              <w:fldChar w:fldCharType="separate"/>
            </w:r>
            <w:r w:rsidR="00683193">
              <w:rPr>
                <w:noProof/>
                <w:webHidden/>
              </w:rPr>
              <w:t>16</w:t>
            </w:r>
            <w:r w:rsidR="00683193">
              <w:rPr>
                <w:noProof/>
                <w:webHidden/>
              </w:rPr>
              <w:fldChar w:fldCharType="end"/>
            </w:r>
          </w:hyperlink>
        </w:p>
        <w:p w14:paraId="5985C90D" w14:textId="77777777" w:rsidR="00683193" w:rsidRDefault="008465A8">
          <w:pPr>
            <w:pStyle w:val="TOC2"/>
            <w:tabs>
              <w:tab w:val="right" w:leader="dot" w:pos="8950"/>
            </w:tabs>
            <w:rPr>
              <w:rFonts w:cstheme="minorBidi"/>
              <w:noProof/>
            </w:rPr>
          </w:pPr>
          <w:hyperlink w:anchor="_Toc96726264" w:history="1">
            <w:r w:rsidR="00683193" w:rsidRPr="00181EB7">
              <w:rPr>
                <w:rStyle w:val="Hyperlink"/>
                <w:noProof/>
              </w:rPr>
              <w:t>Implementation and Summary</w:t>
            </w:r>
            <w:r w:rsidR="00683193">
              <w:rPr>
                <w:noProof/>
                <w:webHidden/>
              </w:rPr>
              <w:tab/>
            </w:r>
            <w:r w:rsidR="00683193">
              <w:rPr>
                <w:noProof/>
                <w:webHidden/>
              </w:rPr>
              <w:fldChar w:fldCharType="begin"/>
            </w:r>
            <w:r w:rsidR="00683193">
              <w:rPr>
                <w:noProof/>
                <w:webHidden/>
              </w:rPr>
              <w:instrText xml:space="preserve"> PAGEREF _Toc96726264 \h </w:instrText>
            </w:r>
            <w:r w:rsidR="00683193">
              <w:rPr>
                <w:noProof/>
                <w:webHidden/>
              </w:rPr>
            </w:r>
            <w:r w:rsidR="00683193">
              <w:rPr>
                <w:noProof/>
                <w:webHidden/>
              </w:rPr>
              <w:fldChar w:fldCharType="separate"/>
            </w:r>
            <w:r w:rsidR="00683193">
              <w:rPr>
                <w:noProof/>
                <w:webHidden/>
              </w:rPr>
              <w:t>17</w:t>
            </w:r>
            <w:r w:rsidR="00683193">
              <w:rPr>
                <w:noProof/>
                <w:webHidden/>
              </w:rPr>
              <w:fldChar w:fldCharType="end"/>
            </w:r>
          </w:hyperlink>
        </w:p>
        <w:p w14:paraId="7C7ED9E0" w14:textId="77777777" w:rsidR="00683193" w:rsidRDefault="008465A8">
          <w:pPr>
            <w:pStyle w:val="TOC3"/>
            <w:tabs>
              <w:tab w:val="right" w:leader="dot" w:pos="8950"/>
            </w:tabs>
            <w:rPr>
              <w:rFonts w:cstheme="minorBidi"/>
              <w:noProof/>
            </w:rPr>
          </w:pPr>
          <w:hyperlink w:anchor="_Toc96726265" w:history="1">
            <w:r w:rsidR="00683193" w:rsidRPr="00181EB7">
              <w:rPr>
                <w:rStyle w:val="Hyperlink"/>
                <w:noProof/>
              </w:rPr>
              <w:t>Git Link:</w:t>
            </w:r>
            <w:r w:rsidR="00683193">
              <w:rPr>
                <w:noProof/>
                <w:webHidden/>
              </w:rPr>
              <w:tab/>
            </w:r>
            <w:r w:rsidR="00683193">
              <w:rPr>
                <w:noProof/>
                <w:webHidden/>
              </w:rPr>
              <w:fldChar w:fldCharType="begin"/>
            </w:r>
            <w:r w:rsidR="00683193">
              <w:rPr>
                <w:noProof/>
                <w:webHidden/>
              </w:rPr>
              <w:instrText xml:space="preserve"> PAGEREF _Toc96726265 \h </w:instrText>
            </w:r>
            <w:r w:rsidR="00683193">
              <w:rPr>
                <w:noProof/>
                <w:webHidden/>
              </w:rPr>
            </w:r>
            <w:r w:rsidR="00683193">
              <w:rPr>
                <w:noProof/>
                <w:webHidden/>
              </w:rPr>
              <w:fldChar w:fldCharType="separate"/>
            </w:r>
            <w:r w:rsidR="00683193">
              <w:rPr>
                <w:noProof/>
                <w:webHidden/>
              </w:rPr>
              <w:t>17</w:t>
            </w:r>
            <w:r w:rsidR="00683193">
              <w:rPr>
                <w:noProof/>
                <w:webHidden/>
              </w:rPr>
              <w:fldChar w:fldCharType="end"/>
            </w:r>
          </w:hyperlink>
        </w:p>
        <w:p w14:paraId="297964A2" w14:textId="77777777" w:rsidR="00683193" w:rsidRDefault="008465A8">
          <w:pPr>
            <w:pStyle w:val="TOC1"/>
            <w:tabs>
              <w:tab w:val="right" w:leader="dot" w:pos="8950"/>
            </w:tabs>
            <w:rPr>
              <w:rFonts w:asciiTheme="minorHAnsi" w:eastAsiaTheme="minorEastAsia" w:hAnsiTheme="minorHAnsi"/>
              <w:noProof/>
              <w:sz w:val="22"/>
              <w:lang w:val="en-US"/>
            </w:rPr>
          </w:pPr>
          <w:hyperlink w:anchor="_Toc96726266" w:history="1">
            <w:r w:rsidR="00683193" w:rsidRPr="00181EB7">
              <w:rPr>
                <w:rStyle w:val="Hyperlink"/>
                <w:noProof/>
              </w:rPr>
              <w:t>Miniproject 3 – Diary Entry System [Team]</w:t>
            </w:r>
            <w:r w:rsidR="00683193">
              <w:rPr>
                <w:noProof/>
                <w:webHidden/>
              </w:rPr>
              <w:tab/>
            </w:r>
            <w:r w:rsidR="00683193">
              <w:rPr>
                <w:noProof/>
                <w:webHidden/>
              </w:rPr>
              <w:fldChar w:fldCharType="begin"/>
            </w:r>
            <w:r w:rsidR="00683193">
              <w:rPr>
                <w:noProof/>
                <w:webHidden/>
              </w:rPr>
              <w:instrText xml:space="preserve"> PAGEREF _Toc96726266 \h </w:instrText>
            </w:r>
            <w:r w:rsidR="00683193">
              <w:rPr>
                <w:noProof/>
                <w:webHidden/>
              </w:rPr>
            </w:r>
            <w:r w:rsidR="00683193">
              <w:rPr>
                <w:noProof/>
                <w:webHidden/>
              </w:rPr>
              <w:fldChar w:fldCharType="separate"/>
            </w:r>
            <w:r w:rsidR="00683193">
              <w:rPr>
                <w:noProof/>
                <w:webHidden/>
              </w:rPr>
              <w:t>18</w:t>
            </w:r>
            <w:r w:rsidR="00683193">
              <w:rPr>
                <w:noProof/>
                <w:webHidden/>
              </w:rPr>
              <w:fldChar w:fldCharType="end"/>
            </w:r>
          </w:hyperlink>
        </w:p>
        <w:p w14:paraId="311650E0" w14:textId="77777777" w:rsidR="00683193" w:rsidRDefault="008465A8">
          <w:pPr>
            <w:pStyle w:val="TOC2"/>
            <w:tabs>
              <w:tab w:val="right" w:leader="dot" w:pos="8950"/>
            </w:tabs>
            <w:rPr>
              <w:rFonts w:cstheme="minorBidi"/>
              <w:noProof/>
            </w:rPr>
          </w:pPr>
          <w:hyperlink w:anchor="_Toc96726267" w:history="1">
            <w:r w:rsidR="00683193" w:rsidRPr="00181EB7">
              <w:rPr>
                <w:rStyle w:val="Hyperlink"/>
                <w:noProof/>
              </w:rPr>
              <w:t>Modules</w:t>
            </w:r>
            <w:r w:rsidR="00683193">
              <w:rPr>
                <w:noProof/>
                <w:webHidden/>
              </w:rPr>
              <w:tab/>
            </w:r>
            <w:r w:rsidR="00683193">
              <w:rPr>
                <w:noProof/>
                <w:webHidden/>
              </w:rPr>
              <w:fldChar w:fldCharType="begin"/>
            </w:r>
            <w:r w:rsidR="00683193">
              <w:rPr>
                <w:noProof/>
                <w:webHidden/>
              </w:rPr>
              <w:instrText xml:space="preserve"> PAGEREF _Toc96726267 \h </w:instrText>
            </w:r>
            <w:r w:rsidR="00683193">
              <w:rPr>
                <w:noProof/>
                <w:webHidden/>
              </w:rPr>
            </w:r>
            <w:r w:rsidR="00683193">
              <w:rPr>
                <w:noProof/>
                <w:webHidden/>
              </w:rPr>
              <w:fldChar w:fldCharType="separate"/>
            </w:r>
            <w:r w:rsidR="00683193">
              <w:rPr>
                <w:noProof/>
                <w:webHidden/>
              </w:rPr>
              <w:t>18</w:t>
            </w:r>
            <w:r w:rsidR="00683193">
              <w:rPr>
                <w:noProof/>
                <w:webHidden/>
              </w:rPr>
              <w:fldChar w:fldCharType="end"/>
            </w:r>
          </w:hyperlink>
        </w:p>
        <w:p w14:paraId="402979CA" w14:textId="77777777" w:rsidR="00683193" w:rsidRDefault="008465A8">
          <w:pPr>
            <w:pStyle w:val="TOC3"/>
            <w:tabs>
              <w:tab w:val="right" w:leader="dot" w:pos="8950"/>
            </w:tabs>
            <w:rPr>
              <w:rFonts w:cstheme="minorBidi"/>
              <w:noProof/>
            </w:rPr>
          </w:pPr>
          <w:hyperlink w:anchor="_Toc96726268" w:history="1">
            <w:r w:rsidR="00683193" w:rsidRPr="00181EB7">
              <w:rPr>
                <w:rStyle w:val="Hyperlink"/>
                <w:noProof/>
              </w:rPr>
              <w:t>Requirements</w:t>
            </w:r>
            <w:r w:rsidR="00683193">
              <w:rPr>
                <w:noProof/>
                <w:webHidden/>
              </w:rPr>
              <w:tab/>
            </w:r>
            <w:r w:rsidR="00683193">
              <w:rPr>
                <w:noProof/>
                <w:webHidden/>
              </w:rPr>
              <w:fldChar w:fldCharType="begin"/>
            </w:r>
            <w:r w:rsidR="00683193">
              <w:rPr>
                <w:noProof/>
                <w:webHidden/>
              </w:rPr>
              <w:instrText xml:space="preserve"> PAGEREF _Toc96726268 \h </w:instrText>
            </w:r>
            <w:r w:rsidR="00683193">
              <w:rPr>
                <w:noProof/>
                <w:webHidden/>
              </w:rPr>
            </w:r>
            <w:r w:rsidR="00683193">
              <w:rPr>
                <w:noProof/>
                <w:webHidden/>
              </w:rPr>
              <w:fldChar w:fldCharType="separate"/>
            </w:r>
            <w:r w:rsidR="00683193">
              <w:rPr>
                <w:noProof/>
                <w:webHidden/>
              </w:rPr>
              <w:t>18</w:t>
            </w:r>
            <w:r w:rsidR="00683193">
              <w:rPr>
                <w:noProof/>
                <w:webHidden/>
              </w:rPr>
              <w:fldChar w:fldCharType="end"/>
            </w:r>
          </w:hyperlink>
        </w:p>
        <w:p w14:paraId="1232211D" w14:textId="77777777" w:rsidR="00683193" w:rsidRDefault="008465A8">
          <w:pPr>
            <w:pStyle w:val="TOC3"/>
            <w:tabs>
              <w:tab w:val="right" w:leader="dot" w:pos="8950"/>
            </w:tabs>
            <w:rPr>
              <w:rFonts w:cstheme="minorBidi"/>
              <w:noProof/>
            </w:rPr>
          </w:pPr>
          <w:hyperlink w:anchor="_Toc96726269" w:history="1">
            <w:r w:rsidR="00683193" w:rsidRPr="00181EB7">
              <w:rPr>
                <w:rStyle w:val="Hyperlink"/>
                <w:noProof/>
              </w:rPr>
              <w:t>High Level Requirements</w:t>
            </w:r>
            <w:r w:rsidR="00683193">
              <w:rPr>
                <w:noProof/>
                <w:webHidden/>
              </w:rPr>
              <w:tab/>
            </w:r>
            <w:r w:rsidR="00683193">
              <w:rPr>
                <w:noProof/>
                <w:webHidden/>
              </w:rPr>
              <w:fldChar w:fldCharType="begin"/>
            </w:r>
            <w:r w:rsidR="00683193">
              <w:rPr>
                <w:noProof/>
                <w:webHidden/>
              </w:rPr>
              <w:instrText xml:space="preserve"> PAGEREF _Toc96726269 \h </w:instrText>
            </w:r>
            <w:r w:rsidR="00683193">
              <w:rPr>
                <w:noProof/>
                <w:webHidden/>
              </w:rPr>
            </w:r>
            <w:r w:rsidR="00683193">
              <w:rPr>
                <w:noProof/>
                <w:webHidden/>
              </w:rPr>
              <w:fldChar w:fldCharType="separate"/>
            </w:r>
            <w:r w:rsidR="00683193">
              <w:rPr>
                <w:noProof/>
                <w:webHidden/>
              </w:rPr>
              <w:t>19</w:t>
            </w:r>
            <w:r w:rsidR="00683193">
              <w:rPr>
                <w:noProof/>
                <w:webHidden/>
              </w:rPr>
              <w:fldChar w:fldCharType="end"/>
            </w:r>
          </w:hyperlink>
        </w:p>
        <w:p w14:paraId="282D0A23" w14:textId="77777777" w:rsidR="00683193" w:rsidRDefault="008465A8">
          <w:pPr>
            <w:pStyle w:val="TOC3"/>
            <w:tabs>
              <w:tab w:val="right" w:leader="dot" w:pos="8950"/>
            </w:tabs>
            <w:rPr>
              <w:rFonts w:cstheme="minorBidi"/>
              <w:noProof/>
            </w:rPr>
          </w:pPr>
          <w:hyperlink w:anchor="_Toc96726270" w:history="1">
            <w:r w:rsidR="00683193" w:rsidRPr="00181EB7">
              <w:rPr>
                <w:rStyle w:val="Hyperlink"/>
                <w:noProof/>
              </w:rPr>
              <w:t>Low Level Requirements</w:t>
            </w:r>
            <w:r w:rsidR="00683193">
              <w:rPr>
                <w:noProof/>
                <w:webHidden/>
              </w:rPr>
              <w:tab/>
            </w:r>
            <w:r w:rsidR="00683193">
              <w:rPr>
                <w:noProof/>
                <w:webHidden/>
              </w:rPr>
              <w:fldChar w:fldCharType="begin"/>
            </w:r>
            <w:r w:rsidR="00683193">
              <w:rPr>
                <w:noProof/>
                <w:webHidden/>
              </w:rPr>
              <w:instrText xml:space="preserve"> PAGEREF _Toc96726270 \h </w:instrText>
            </w:r>
            <w:r w:rsidR="00683193">
              <w:rPr>
                <w:noProof/>
                <w:webHidden/>
              </w:rPr>
            </w:r>
            <w:r w:rsidR="00683193">
              <w:rPr>
                <w:noProof/>
                <w:webHidden/>
              </w:rPr>
              <w:fldChar w:fldCharType="separate"/>
            </w:r>
            <w:r w:rsidR="00683193">
              <w:rPr>
                <w:noProof/>
                <w:webHidden/>
              </w:rPr>
              <w:t>19</w:t>
            </w:r>
            <w:r w:rsidR="00683193">
              <w:rPr>
                <w:noProof/>
                <w:webHidden/>
              </w:rPr>
              <w:fldChar w:fldCharType="end"/>
            </w:r>
          </w:hyperlink>
        </w:p>
        <w:p w14:paraId="62EAA7D2" w14:textId="77777777" w:rsidR="00683193" w:rsidRDefault="008465A8">
          <w:pPr>
            <w:pStyle w:val="TOC2"/>
            <w:tabs>
              <w:tab w:val="right" w:leader="dot" w:pos="8950"/>
            </w:tabs>
            <w:rPr>
              <w:rFonts w:cstheme="minorBidi"/>
              <w:noProof/>
            </w:rPr>
          </w:pPr>
          <w:hyperlink w:anchor="_Toc96726271" w:history="1">
            <w:r w:rsidR="00683193" w:rsidRPr="00181EB7">
              <w:rPr>
                <w:rStyle w:val="Hyperlink"/>
                <w:noProof/>
              </w:rPr>
              <w:t>Design</w:t>
            </w:r>
            <w:r w:rsidR="00683193">
              <w:rPr>
                <w:noProof/>
                <w:webHidden/>
              </w:rPr>
              <w:tab/>
            </w:r>
            <w:r w:rsidR="00683193">
              <w:rPr>
                <w:noProof/>
                <w:webHidden/>
              </w:rPr>
              <w:fldChar w:fldCharType="begin"/>
            </w:r>
            <w:r w:rsidR="00683193">
              <w:rPr>
                <w:noProof/>
                <w:webHidden/>
              </w:rPr>
              <w:instrText xml:space="preserve"> PAGEREF _Toc96726271 \h </w:instrText>
            </w:r>
            <w:r w:rsidR="00683193">
              <w:rPr>
                <w:noProof/>
                <w:webHidden/>
              </w:rPr>
            </w:r>
            <w:r w:rsidR="00683193">
              <w:rPr>
                <w:noProof/>
                <w:webHidden/>
              </w:rPr>
              <w:fldChar w:fldCharType="separate"/>
            </w:r>
            <w:r w:rsidR="00683193">
              <w:rPr>
                <w:noProof/>
                <w:webHidden/>
              </w:rPr>
              <w:t>20</w:t>
            </w:r>
            <w:r w:rsidR="00683193">
              <w:rPr>
                <w:noProof/>
                <w:webHidden/>
              </w:rPr>
              <w:fldChar w:fldCharType="end"/>
            </w:r>
          </w:hyperlink>
        </w:p>
        <w:p w14:paraId="5F350B96" w14:textId="77777777" w:rsidR="00683193" w:rsidRDefault="008465A8">
          <w:pPr>
            <w:pStyle w:val="TOC2"/>
            <w:tabs>
              <w:tab w:val="right" w:leader="dot" w:pos="8950"/>
            </w:tabs>
            <w:rPr>
              <w:rFonts w:cstheme="minorBidi"/>
              <w:noProof/>
            </w:rPr>
          </w:pPr>
          <w:hyperlink w:anchor="_Toc96726272" w:history="1">
            <w:r w:rsidR="00683193" w:rsidRPr="00181EB7">
              <w:rPr>
                <w:rStyle w:val="Hyperlink"/>
                <w:noProof/>
              </w:rPr>
              <w:t>Test Plan</w:t>
            </w:r>
            <w:r w:rsidR="00683193">
              <w:rPr>
                <w:noProof/>
                <w:webHidden/>
              </w:rPr>
              <w:tab/>
            </w:r>
            <w:r w:rsidR="00683193">
              <w:rPr>
                <w:noProof/>
                <w:webHidden/>
              </w:rPr>
              <w:fldChar w:fldCharType="begin"/>
            </w:r>
            <w:r w:rsidR="00683193">
              <w:rPr>
                <w:noProof/>
                <w:webHidden/>
              </w:rPr>
              <w:instrText xml:space="preserve"> PAGEREF _Toc96726272 \h </w:instrText>
            </w:r>
            <w:r w:rsidR="00683193">
              <w:rPr>
                <w:noProof/>
                <w:webHidden/>
              </w:rPr>
            </w:r>
            <w:r w:rsidR="00683193">
              <w:rPr>
                <w:noProof/>
                <w:webHidden/>
              </w:rPr>
              <w:fldChar w:fldCharType="separate"/>
            </w:r>
            <w:r w:rsidR="00683193">
              <w:rPr>
                <w:noProof/>
                <w:webHidden/>
              </w:rPr>
              <w:t>21</w:t>
            </w:r>
            <w:r w:rsidR="00683193">
              <w:rPr>
                <w:noProof/>
                <w:webHidden/>
              </w:rPr>
              <w:fldChar w:fldCharType="end"/>
            </w:r>
          </w:hyperlink>
        </w:p>
        <w:p w14:paraId="110A73B4" w14:textId="77777777" w:rsidR="00683193" w:rsidRDefault="008465A8">
          <w:pPr>
            <w:pStyle w:val="TOC3"/>
            <w:tabs>
              <w:tab w:val="right" w:leader="dot" w:pos="8950"/>
            </w:tabs>
            <w:rPr>
              <w:rFonts w:cstheme="minorBidi"/>
              <w:noProof/>
            </w:rPr>
          </w:pPr>
          <w:hyperlink w:anchor="_Toc96726273" w:history="1">
            <w:r w:rsidR="00683193" w:rsidRPr="00181EB7">
              <w:rPr>
                <w:rStyle w:val="Hyperlink"/>
                <w:noProof/>
              </w:rPr>
              <w:t>High Level Test Plan</w:t>
            </w:r>
            <w:r w:rsidR="00683193">
              <w:rPr>
                <w:noProof/>
                <w:webHidden/>
              </w:rPr>
              <w:tab/>
            </w:r>
            <w:r w:rsidR="00683193">
              <w:rPr>
                <w:noProof/>
                <w:webHidden/>
              </w:rPr>
              <w:fldChar w:fldCharType="begin"/>
            </w:r>
            <w:r w:rsidR="00683193">
              <w:rPr>
                <w:noProof/>
                <w:webHidden/>
              </w:rPr>
              <w:instrText xml:space="preserve"> PAGEREF _Toc96726273 \h </w:instrText>
            </w:r>
            <w:r w:rsidR="00683193">
              <w:rPr>
                <w:noProof/>
                <w:webHidden/>
              </w:rPr>
            </w:r>
            <w:r w:rsidR="00683193">
              <w:rPr>
                <w:noProof/>
                <w:webHidden/>
              </w:rPr>
              <w:fldChar w:fldCharType="separate"/>
            </w:r>
            <w:r w:rsidR="00683193">
              <w:rPr>
                <w:noProof/>
                <w:webHidden/>
              </w:rPr>
              <w:t>21</w:t>
            </w:r>
            <w:r w:rsidR="00683193">
              <w:rPr>
                <w:noProof/>
                <w:webHidden/>
              </w:rPr>
              <w:fldChar w:fldCharType="end"/>
            </w:r>
          </w:hyperlink>
        </w:p>
        <w:p w14:paraId="59057DAE" w14:textId="77777777" w:rsidR="00683193" w:rsidRDefault="008465A8">
          <w:pPr>
            <w:pStyle w:val="TOC3"/>
            <w:tabs>
              <w:tab w:val="right" w:leader="dot" w:pos="8950"/>
            </w:tabs>
            <w:rPr>
              <w:rFonts w:cstheme="minorBidi"/>
              <w:noProof/>
            </w:rPr>
          </w:pPr>
          <w:hyperlink w:anchor="_Toc96726274" w:history="1">
            <w:r w:rsidR="00683193" w:rsidRPr="00181EB7">
              <w:rPr>
                <w:rStyle w:val="Hyperlink"/>
                <w:noProof/>
              </w:rPr>
              <w:t>Low Level Test Plan</w:t>
            </w:r>
            <w:r w:rsidR="00683193">
              <w:rPr>
                <w:noProof/>
                <w:webHidden/>
              </w:rPr>
              <w:tab/>
            </w:r>
            <w:r w:rsidR="00683193">
              <w:rPr>
                <w:noProof/>
                <w:webHidden/>
              </w:rPr>
              <w:fldChar w:fldCharType="begin"/>
            </w:r>
            <w:r w:rsidR="00683193">
              <w:rPr>
                <w:noProof/>
                <w:webHidden/>
              </w:rPr>
              <w:instrText xml:space="preserve"> PAGEREF _Toc96726274 \h </w:instrText>
            </w:r>
            <w:r w:rsidR="00683193">
              <w:rPr>
                <w:noProof/>
                <w:webHidden/>
              </w:rPr>
            </w:r>
            <w:r w:rsidR="00683193">
              <w:rPr>
                <w:noProof/>
                <w:webHidden/>
              </w:rPr>
              <w:fldChar w:fldCharType="separate"/>
            </w:r>
            <w:r w:rsidR="00683193">
              <w:rPr>
                <w:noProof/>
                <w:webHidden/>
              </w:rPr>
              <w:t>22</w:t>
            </w:r>
            <w:r w:rsidR="00683193">
              <w:rPr>
                <w:noProof/>
                <w:webHidden/>
              </w:rPr>
              <w:fldChar w:fldCharType="end"/>
            </w:r>
          </w:hyperlink>
        </w:p>
        <w:p w14:paraId="42B36C61" w14:textId="77777777" w:rsidR="00683193" w:rsidRDefault="008465A8">
          <w:pPr>
            <w:pStyle w:val="TOC2"/>
            <w:tabs>
              <w:tab w:val="right" w:leader="dot" w:pos="8950"/>
            </w:tabs>
            <w:rPr>
              <w:rFonts w:cstheme="minorBidi"/>
              <w:noProof/>
            </w:rPr>
          </w:pPr>
          <w:hyperlink w:anchor="_Toc96726275" w:history="1">
            <w:r w:rsidR="00683193" w:rsidRPr="00181EB7">
              <w:rPr>
                <w:rStyle w:val="Hyperlink"/>
                <w:noProof/>
              </w:rPr>
              <w:t>Implementation and Summary</w:t>
            </w:r>
            <w:r w:rsidR="00683193">
              <w:rPr>
                <w:noProof/>
                <w:webHidden/>
              </w:rPr>
              <w:tab/>
            </w:r>
            <w:r w:rsidR="00683193">
              <w:rPr>
                <w:noProof/>
                <w:webHidden/>
              </w:rPr>
              <w:fldChar w:fldCharType="begin"/>
            </w:r>
            <w:r w:rsidR="00683193">
              <w:rPr>
                <w:noProof/>
                <w:webHidden/>
              </w:rPr>
              <w:instrText xml:space="preserve"> PAGEREF _Toc96726275 \h </w:instrText>
            </w:r>
            <w:r w:rsidR="00683193">
              <w:rPr>
                <w:noProof/>
                <w:webHidden/>
              </w:rPr>
            </w:r>
            <w:r w:rsidR="00683193">
              <w:rPr>
                <w:noProof/>
                <w:webHidden/>
              </w:rPr>
              <w:fldChar w:fldCharType="separate"/>
            </w:r>
            <w:r w:rsidR="00683193">
              <w:rPr>
                <w:noProof/>
                <w:webHidden/>
              </w:rPr>
              <w:t>22</w:t>
            </w:r>
            <w:r w:rsidR="00683193">
              <w:rPr>
                <w:noProof/>
                <w:webHidden/>
              </w:rPr>
              <w:fldChar w:fldCharType="end"/>
            </w:r>
          </w:hyperlink>
        </w:p>
        <w:p w14:paraId="78519BDA" w14:textId="77777777" w:rsidR="00683193" w:rsidRDefault="008465A8">
          <w:pPr>
            <w:pStyle w:val="TOC3"/>
            <w:tabs>
              <w:tab w:val="right" w:leader="dot" w:pos="8950"/>
            </w:tabs>
            <w:rPr>
              <w:rFonts w:cstheme="minorBidi"/>
              <w:noProof/>
            </w:rPr>
          </w:pPr>
          <w:hyperlink w:anchor="_Toc96726276" w:history="1">
            <w:r w:rsidR="00683193" w:rsidRPr="00181EB7">
              <w:rPr>
                <w:rStyle w:val="Hyperlink"/>
                <w:noProof/>
              </w:rPr>
              <w:t>Git Link:</w:t>
            </w:r>
            <w:r w:rsidR="00683193">
              <w:rPr>
                <w:noProof/>
                <w:webHidden/>
              </w:rPr>
              <w:tab/>
            </w:r>
            <w:r w:rsidR="00683193">
              <w:rPr>
                <w:noProof/>
                <w:webHidden/>
              </w:rPr>
              <w:fldChar w:fldCharType="begin"/>
            </w:r>
            <w:r w:rsidR="00683193">
              <w:rPr>
                <w:noProof/>
                <w:webHidden/>
              </w:rPr>
              <w:instrText xml:space="preserve"> PAGEREF _Toc96726276 \h </w:instrText>
            </w:r>
            <w:r w:rsidR="00683193">
              <w:rPr>
                <w:noProof/>
                <w:webHidden/>
              </w:rPr>
            </w:r>
            <w:r w:rsidR="00683193">
              <w:rPr>
                <w:noProof/>
                <w:webHidden/>
              </w:rPr>
              <w:fldChar w:fldCharType="separate"/>
            </w:r>
            <w:r w:rsidR="00683193">
              <w:rPr>
                <w:noProof/>
                <w:webHidden/>
              </w:rPr>
              <w:t>22</w:t>
            </w:r>
            <w:r w:rsidR="00683193">
              <w:rPr>
                <w:noProof/>
                <w:webHidden/>
              </w:rPr>
              <w:fldChar w:fldCharType="end"/>
            </w:r>
          </w:hyperlink>
        </w:p>
        <w:p w14:paraId="6DD4F97F" w14:textId="77777777" w:rsidR="00683193" w:rsidRDefault="008465A8">
          <w:pPr>
            <w:pStyle w:val="TOC3"/>
            <w:tabs>
              <w:tab w:val="right" w:leader="dot" w:pos="8950"/>
            </w:tabs>
            <w:rPr>
              <w:rFonts w:cstheme="minorBidi"/>
              <w:noProof/>
            </w:rPr>
          </w:pPr>
          <w:hyperlink w:anchor="_Toc96726277" w:history="1">
            <w:r w:rsidR="00683193" w:rsidRPr="00181EB7">
              <w:rPr>
                <w:rStyle w:val="Hyperlink"/>
                <w:noProof/>
              </w:rPr>
              <w:t>Summary</w:t>
            </w:r>
            <w:r w:rsidR="00683193">
              <w:rPr>
                <w:noProof/>
                <w:webHidden/>
              </w:rPr>
              <w:tab/>
            </w:r>
            <w:r w:rsidR="00683193">
              <w:rPr>
                <w:noProof/>
                <w:webHidden/>
              </w:rPr>
              <w:fldChar w:fldCharType="begin"/>
            </w:r>
            <w:r w:rsidR="00683193">
              <w:rPr>
                <w:noProof/>
                <w:webHidden/>
              </w:rPr>
              <w:instrText xml:space="preserve"> PAGEREF _Toc96726277 \h </w:instrText>
            </w:r>
            <w:r w:rsidR="00683193">
              <w:rPr>
                <w:noProof/>
                <w:webHidden/>
              </w:rPr>
            </w:r>
            <w:r w:rsidR="00683193">
              <w:rPr>
                <w:noProof/>
                <w:webHidden/>
              </w:rPr>
              <w:fldChar w:fldCharType="separate"/>
            </w:r>
            <w:r w:rsidR="00683193">
              <w:rPr>
                <w:noProof/>
                <w:webHidden/>
              </w:rPr>
              <w:t>22</w:t>
            </w:r>
            <w:r w:rsidR="00683193">
              <w:rPr>
                <w:noProof/>
                <w:webHidden/>
              </w:rPr>
              <w:fldChar w:fldCharType="end"/>
            </w:r>
          </w:hyperlink>
        </w:p>
        <w:p w14:paraId="1E746E5B" w14:textId="77777777" w:rsidR="00683193" w:rsidRDefault="008465A8">
          <w:pPr>
            <w:pStyle w:val="TOC1"/>
            <w:tabs>
              <w:tab w:val="right" w:leader="dot" w:pos="8950"/>
            </w:tabs>
            <w:rPr>
              <w:rFonts w:asciiTheme="minorHAnsi" w:eastAsiaTheme="minorEastAsia" w:hAnsiTheme="minorHAnsi"/>
              <w:noProof/>
              <w:sz w:val="22"/>
              <w:lang w:val="en-US"/>
            </w:rPr>
          </w:pPr>
          <w:hyperlink w:anchor="_Toc96726278" w:history="1">
            <w:r w:rsidR="00683193" w:rsidRPr="00181EB7">
              <w:rPr>
                <w:rStyle w:val="Hyperlink"/>
                <w:noProof/>
              </w:rPr>
              <w:t>Miniproject 4 – Calendar Automation [Team]</w:t>
            </w:r>
            <w:r w:rsidR="00683193">
              <w:rPr>
                <w:noProof/>
                <w:webHidden/>
              </w:rPr>
              <w:tab/>
            </w:r>
            <w:r w:rsidR="00683193">
              <w:rPr>
                <w:noProof/>
                <w:webHidden/>
              </w:rPr>
              <w:fldChar w:fldCharType="begin"/>
            </w:r>
            <w:r w:rsidR="00683193">
              <w:rPr>
                <w:noProof/>
                <w:webHidden/>
              </w:rPr>
              <w:instrText xml:space="preserve"> PAGEREF _Toc96726278 \h </w:instrText>
            </w:r>
            <w:r w:rsidR="00683193">
              <w:rPr>
                <w:noProof/>
                <w:webHidden/>
              </w:rPr>
            </w:r>
            <w:r w:rsidR="00683193">
              <w:rPr>
                <w:noProof/>
                <w:webHidden/>
              </w:rPr>
              <w:fldChar w:fldCharType="separate"/>
            </w:r>
            <w:r w:rsidR="00683193">
              <w:rPr>
                <w:noProof/>
                <w:webHidden/>
              </w:rPr>
              <w:t>23</w:t>
            </w:r>
            <w:r w:rsidR="00683193">
              <w:rPr>
                <w:noProof/>
                <w:webHidden/>
              </w:rPr>
              <w:fldChar w:fldCharType="end"/>
            </w:r>
          </w:hyperlink>
        </w:p>
        <w:p w14:paraId="73BA5E37" w14:textId="77777777" w:rsidR="00683193" w:rsidRDefault="008465A8">
          <w:pPr>
            <w:pStyle w:val="TOC2"/>
            <w:tabs>
              <w:tab w:val="right" w:leader="dot" w:pos="8950"/>
            </w:tabs>
            <w:rPr>
              <w:rFonts w:cstheme="minorBidi"/>
              <w:noProof/>
            </w:rPr>
          </w:pPr>
          <w:hyperlink w:anchor="_Toc96726279" w:history="1">
            <w:r w:rsidR="00683193" w:rsidRPr="00181EB7">
              <w:rPr>
                <w:rStyle w:val="Hyperlink"/>
                <w:noProof/>
              </w:rPr>
              <w:t>Modules</w:t>
            </w:r>
            <w:r w:rsidR="00683193">
              <w:rPr>
                <w:noProof/>
                <w:webHidden/>
              </w:rPr>
              <w:tab/>
            </w:r>
            <w:r w:rsidR="00683193">
              <w:rPr>
                <w:noProof/>
                <w:webHidden/>
              </w:rPr>
              <w:fldChar w:fldCharType="begin"/>
            </w:r>
            <w:r w:rsidR="00683193">
              <w:rPr>
                <w:noProof/>
                <w:webHidden/>
              </w:rPr>
              <w:instrText xml:space="preserve"> PAGEREF _Toc96726279 \h </w:instrText>
            </w:r>
            <w:r w:rsidR="00683193">
              <w:rPr>
                <w:noProof/>
                <w:webHidden/>
              </w:rPr>
            </w:r>
            <w:r w:rsidR="00683193">
              <w:rPr>
                <w:noProof/>
                <w:webHidden/>
              </w:rPr>
              <w:fldChar w:fldCharType="separate"/>
            </w:r>
            <w:r w:rsidR="00683193">
              <w:rPr>
                <w:noProof/>
                <w:webHidden/>
              </w:rPr>
              <w:t>23</w:t>
            </w:r>
            <w:r w:rsidR="00683193">
              <w:rPr>
                <w:noProof/>
                <w:webHidden/>
              </w:rPr>
              <w:fldChar w:fldCharType="end"/>
            </w:r>
          </w:hyperlink>
        </w:p>
        <w:p w14:paraId="4FBD56EB" w14:textId="77777777" w:rsidR="00683193" w:rsidRDefault="008465A8">
          <w:pPr>
            <w:pStyle w:val="TOC3"/>
            <w:tabs>
              <w:tab w:val="right" w:leader="dot" w:pos="8950"/>
            </w:tabs>
            <w:rPr>
              <w:rFonts w:cstheme="minorBidi"/>
              <w:noProof/>
            </w:rPr>
          </w:pPr>
          <w:hyperlink w:anchor="_Toc96726280" w:history="1">
            <w:r w:rsidR="00683193" w:rsidRPr="00181EB7">
              <w:rPr>
                <w:rStyle w:val="Hyperlink"/>
                <w:noProof/>
              </w:rPr>
              <w:t>Requirements</w:t>
            </w:r>
            <w:r w:rsidR="00683193">
              <w:rPr>
                <w:noProof/>
                <w:webHidden/>
              </w:rPr>
              <w:tab/>
            </w:r>
            <w:r w:rsidR="00683193">
              <w:rPr>
                <w:noProof/>
                <w:webHidden/>
              </w:rPr>
              <w:fldChar w:fldCharType="begin"/>
            </w:r>
            <w:r w:rsidR="00683193">
              <w:rPr>
                <w:noProof/>
                <w:webHidden/>
              </w:rPr>
              <w:instrText xml:space="preserve"> PAGEREF _Toc96726280 \h </w:instrText>
            </w:r>
            <w:r w:rsidR="00683193">
              <w:rPr>
                <w:noProof/>
                <w:webHidden/>
              </w:rPr>
            </w:r>
            <w:r w:rsidR="00683193">
              <w:rPr>
                <w:noProof/>
                <w:webHidden/>
              </w:rPr>
              <w:fldChar w:fldCharType="separate"/>
            </w:r>
            <w:r w:rsidR="00683193">
              <w:rPr>
                <w:noProof/>
                <w:webHidden/>
              </w:rPr>
              <w:t>23</w:t>
            </w:r>
            <w:r w:rsidR="00683193">
              <w:rPr>
                <w:noProof/>
                <w:webHidden/>
              </w:rPr>
              <w:fldChar w:fldCharType="end"/>
            </w:r>
          </w:hyperlink>
        </w:p>
        <w:p w14:paraId="2DBC67CA" w14:textId="77777777" w:rsidR="00683193" w:rsidRDefault="008465A8">
          <w:pPr>
            <w:pStyle w:val="TOC3"/>
            <w:tabs>
              <w:tab w:val="right" w:leader="dot" w:pos="8950"/>
            </w:tabs>
            <w:rPr>
              <w:rFonts w:cstheme="minorBidi"/>
              <w:noProof/>
            </w:rPr>
          </w:pPr>
          <w:hyperlink w:anchor="_Toc96726281" w:history="1">
            <w:r w:rsidR="00683193" w:rsidRPr="00181EB7">
              <w:rPr>
                <w:rStyle w:val="Hyperlink"/>
                <w:noProof/>
              </w:rPr>
              <w:t>High Level Requirements</w:t>
            </w:r>
            <w:r w:rsidR="00683193">
              <w:rPr>
                <w:noProof/>
                <w:webHidden/>
              </w:rPr>
              <w:tab/>
            </w:r>
            <w:r w:rsidR="00683193">
              <w:rPr>
                <w:noProof/>
                <w:webHidden/>
              </w:rPr>
              <w:fldChar w:fldCharType="begin"/>
            </w:r>
            <w:r w:rsidR="00683193">
              <w:rPr>
                <w:noProof/>
                <w:webHidden/>
              </w:rPr>
              <w:instrText xml:space="preserve"> PAGEREF _Toc96726281 \h </w:instrText>
            </w:r>
            <w:r w:rsidR="00683193">
              <w:rPr>
                <w:noProof/>
                <w:webHidden/>
              </w:rPr>
            </w:r>
            <w:r w:rsidR="00683193">
              <w:rPr>
                <w:noProof/>
                <w:webHidden/>
              </w:rPr>
              <w:fldChar w:fldCharType="separate"/>
            </w:r>
            <w:r w:rsidR="00683193">
              <w:rPr>
                <w:noProof/>
                <w:webHidden/>
              </w:rPr>
              <w:t>23</w:t>
            </w:r>
            <w:r w:rsidR="00683193">
              <w:rPr>
                <w:noProof/>
                <w:webHidden/>
              </w:rPr>
              <w:fldChar w:fldCharType="end"/>
            </w:r>
          </w:hyperlink>
        </w:p>
        <w:p w14:paraId="2FE671DF" w14:textId="77777777" w:rsidR="00683193" w:rsidRDefault="008465A8">
          <w:pPr>
            <w:pStyle w:val="TOC3"/>
            <w:tabs>
              <w:tab w:val="right" w:leader="dot" w:pos="8950"/>
            </w:tabs>
            <w:rPr>
              <w:rFonts w:cstheme="minorBidi"/>
              <w:noProof/>
            </w:rPr>
          </w:pPr>
          <w:hyperlink w:anchor="_Toc96726282" w:history="1">
            <w:r w:rsidR="00683193" w:rsidRPr="00181EB7">
              <w:rPr>
                <w:rStyle w:val="Hyperlink"/>
                <w:noProof/>
              </w:rPr>
              <w:t>Low Level Requirements</w:t>
            </w:r>
            <w:r w:rsidR="00683193">
              <w:rPr>
                <w:noProof/>
                <w:webHidden/>
              </w:rPr>
              <w:tab/>
            </w:r>
            <w:r w:rsidR="00683193">
              <w:rPr>
                <w:noProof/>
                <w:webHidden/>
              </w:rPr>
              <w:fldChar w:fldCharType="begin"/>
            </w:r>
            <w:r w:rsidR="00683193">
              <w:rPr>
                <w:noProof/>
                <w:webHidden/>
              </w:rPr>
              <w:instrText xml:space="preserve"> PAGEREF _Toc96726282 \h </w:instrText>
            </w:r>
            <w:r w:rsidR="00683193">
              <w:rPr>
                <w:noProof/>
                <w:webHidden/>
              </w:rPr>
            </w:r>
            <w:r w:rsidR="00683193">
              <w:rPr>
                <w:noProof/>
                <w:webHidden/>
              </w:rPr>
              <w:fldChar w:fldCharType="separate"/>
            </w:r>
            <w:r w:rsidR="00683193">
              <w:rPr>
                <w:noProof/>
                <w:webHidden/>
              </w:rPr>
              <w:t>23</w:t>
            </w:r>
            <w:r w:rsidR="00683193">
              <w:rPr>
                <w:noProof/>
                <w:webHidden/>
              </w:rPr>
              <w:fldChar w:fldCharType="end"/>
            </w:r>
          </w:hyperlink>
        </w:p>
        <w:p w14:paraId="36AB4869" w14:textId="77777777" w:rsidR="00683193" w:rsidRDefault="008465A8">
          <w:pPr>
            <w:pStyle w:val="TOC2"/>
            <w:tabs>
              <w:tab w:val="right" w:leader="dot" w:pos="8950"/>
            </w:tabs>
            <w:rPr>
              <w:rFonts w:cstheme="minorBidi"/>
              <w:noProof/>
            </w:rPr>
          </w:pPr>
          <w:hyperlink w:anchor="_Toc96726283" w:history="1">
            <w:r w:rsidR="00683193" w:rsidRPr="00181EB7">
              <w:rPr>
                <w:rStyle w:val="Hyperlink"/>
                <w:noProof/>
              </w:rPr>
              <w:t>Test Plan</w:t>
            </w:r>
            <w:r w:rsidR="00683193">
              <w:rPr>
                <w:noProof/>
                <w:webHidden/>
              </w:rPr>
              <w:tab/>
            </w:r>
            <w:r w:rsidR="00683193">
              <w:rPr>
                <w:noProof/>
                <w:webHidden/>
              </w:rPr>
              <w:fldChar w:fldCharType="begin"/>
            </w:r>
            <w:r w:rsidR="00683193">
              <w:rPr>
                <w:noProof/>
                <w:webHidden/>
              </w:rPr>
              <w:instrText xml:space="preserve"> PAGEREF _Toc96726283 \h </w:instrText>
            </w:r>
            <w:r w:rsidR="00683193">
              <w:rPr>
                <w:noProof/>
                <w:webHidden/>
              </w:rPr>
            </w:r>
            <w:r w:rsidR="00683193">
              <w:rPr>
                <w:noProof/>
                <w:webHidden/>
              </w:rPr>
              <w:fldChar w:fldCharType="separate"/>
            </w:r>
            <w:r w:rsidR="00683193">
              <w:rPr>
                <w:noProof/>
                <w:webHidden/>
              </w:rPr>
              <w:t>24</w:t>
            </w:r>
            <w:r w:rsidR="00683193">
              <w:rPr>
                <w:noProof/>
                <w:webHidden/>
              </w:rPr>
              <w:fldChar w:fldCharType="end"/>
            </w:r>
          </w:hyperlink>
        </w:p>
        <w:p w14:paraId="6405BA29" w14:textId="77777777" w:rsidR="00683193" w:rsidRDefault="008465A8">
          <w:pPr>
            <w:pStyle w:val="TOC3"/>
            <w:tabs>
              <w:tab w:val="right" w:leader="dot" w:pos="8950"/>
            </w:tabs>
            <w:rPr>
              <w:rFonts w:cstheme="minorBidi"/>
              <w:noProof/>
            </w:rPr>
          </w:pPr>
          <w:hyperlink w:anchor="_Toc96726284" w:history="1">
            <w:r w:rsidR="00683193" w:rsidRPr="00181EB7">
              <w:rPr>
                <w:rStyle w:val="Hyperlink"/>
                <w:noProof/>
              </w:rPr>
              <w:t>High Level Test Plan</w:t>
            </w:r>
            <w:r w:rsidR="00683193">
              <w:rPr>
                <w:noProof/>
                <w:webHidden/>
              </w:rPr>
              <w:tab/>
            </w:r>
            <w:r w:rsidR="00683193">
              <w:rPr>
                <w:noProof/>
                <w:webHidden/>
              </w:rPr>
              <w:fldChar w:fldCharType="begin"/>
            </w:r>
            <w:r w:rsidR="00683193">
              <w:rPr>
                <w:noProof/>
                <w:webHidden/>
              </w:rPr>
              <w:instrText xml:space="preserve"> PAGEREF _Toc96726284 \h </w:instrText>
            </w:r>
            <w:r w:rsidR="00683193">
              <w:rPr>
                <w:noProof/>
                <w:webHidden/>
              </w:rPr>
            </w:r>
            <w:r w:rsidR="00683193">
              <w:rPr>
                <w:noProof/>
                <w:webHidden/>
              </w:rPr>
              <w:fldChar w:fldCharType="separate"/>
            </w:r>
            <w:r w:rsidR="00683193">
              <w:rPr>
                <w:noProof/>
                <w:webHidden/>
              </w:rPr>
              <w:t>24</w:t>
            </w:r>
            <w:r w:rsidR="00683193">
              <w:rPr>
                <w:noProof/>
                <w:webHidden/>
              </w:rPr>
              <w:fldChar w:fldCharType="end"/>
            </w:r>
          </w:hyperlink>
        </w:p>
        <w:p w14:paraId="4AC3A4D0" w14:textId="77777777" w:rsidR="00683193" w:rsidRDefault="008465A8">
          <w:pPr>
            <w:pStyle w:val="TOC3"/>
            <w:tabs>
              <w:tab w:val="right" w:leader="dot" w:pos="8950"/>
            </w:tabs>
            <w:rPr>
              <w:rFonts w:cstheme="minorBidi"/>
              <w:noProof/>
            </w:rPr>
          </w:pPr>
          <w:hyperlink w:anchor="_Toc96726285" w:history="1">
            <w:r w:rsidR="00683193" w:rsidRPr="00181EB7">
              <w:rPr>
                <w:rStyle w:val="Hyperlink"/>
                <w:noProof/>
              </w:rPr>
              <w:t>Low Level Test Plan</w:t>
            </w:r>
            <w:r w:rsidR="00683193">
              <w:rPr>
                <w:noProof/>
                <w:webHidden/>
              </w:rPr>
              <w:tab/>
            </w:r>
            <w:r w:rsidR="00683193">
              <w:rPr>
                <w:noProof/>
                <w:webHidden/>
              </w:rPr>
              <w:fldChar w:fldCharType="begin"/>
            </w:r>
            <w:r w:rsidR="00683193">
              <w:rPr>
                <w:noProof/>
                <w:webHidden/>
              </w:rPr>
              <w:instrText xml:space="preserve"> PAGEREF _Toc96726285 \h </w:instrText>
            </w:r>
            <w:r w:rsidR="00683193">
              <w:rPr>
                <w:noProof/>
                <w:webHidden/>
              </w:rPr>
            </w:r>
            <w:r w:rsidR="00683193">
              <w:rPr>
                <w:noProof/>
                <w:webHidden/>
              </w:rPr>
              <w:fldChar w:fldCharType="separate"/>
            </w:r>
            <w:r w:rsidR="00683193">
              <w:rPr>
                <w:noProof/>
                <w:webHidden/>
              </w:rPr>
              <w:t>25</w:t>
            </w:r>
            <w:r w:rsidR="00683193">
              <w:rPr>
                <w:noProof/>
                <w:webHidden/>
              </w:rPr>
              <w:fldChar w:fldCharType="end"/>
            </w:r>
          </w:hyperlink>
        </w:p>
        <w:p w14:paraId="4E96AB4F" w14:textId="77777777" w:rsidR="00683193" w:rsidRDefault="008465A8">
          <w:pPr>
            <w:pStyle w:val="TOC2"/>
            <w:tabs>
              <w:tab w:val="right" w:leader="dot" w:pos="8950"/>
            </w:tabs>
            <w:rPr>
              <w:rFonts w:cstheme="minorBidi"/>
              <w:noProof/>
            </w:rPr>
          </w:pPr>
          <w:hyperlink w:anchor="_Toc96726286" w:history="1">
            <w:r w:rsidR="00683193" w:rsidRPr="00181EB7">
              <w:rPr>
                <w:rStyle w:val="Hyperlink"/>
                <w:noProof/>
              </w:rPr>
              <w:t>Implementation and Summary</w:t>
            </w:r>
            <w:r w:rsidR="00683193">
              <w:rPr>
                <w:noProof/>
                <w:webHidden/>
              </w:rPr>
              <w:tab/>
            </w:r>
            <w:r w:rsidR="00683193">
              <w:rPr>
                <w:noProof/>
                <w:webHidden/>
              </w:rPr>
              <w:fldChar w:fldCharType="begin"/>
            </w:r>
            <w:r w:rsidR="00683193">
              <w:rPr>
                <w:noProof/>
                <w:webHidden/>
              </w:rPr>
              <w:instrText xml:space="preserve"> PAGEREF _Toc96726286 \h </w:instrText>
            </w:r>
            <w:r w:rsidR="00683193">
              <w:rPr>
                <w:noProof/>
                <w:webHidden/>
              </w:rPr>
            </w:r>
            <w:r w:rsidR="00683193">
              <w:rPr>
                <w:noProof/>
                <w:webHidden/>
              </w:rPr>
              <w:fldChar w:fldCharType="separate"/>
            </w:r>
            <w:r w:rsidR="00683193">
              <w:rPr>
                <w:noProof/>
                <w:webHidden/>
              </w:rPr>
              <w:t>25</w:t>
            </w:r>
            <w:r w:rsidR="00683193">
              <w:rPr>
                <w:noProof/>
                <w:webHidden/>
              </w:rPr>
              <w:fldChar w:fldCharType="end"/>
            </w:r>
          </w:hyperlink>
        </w:p>
        <w:p w14:paraId="0536D72F" w14:textId="77777777" w:rsidR="00683193" w:rsidRDefault="008465A8">
          <w:pPr>
            <w:pStyle w:val="TOC3"/>
            <w:tabs>
              <w:tab w:val="right" w:leader="dot" w:pos="8950"/>
            </w:tabs>
            <w:rPr>
              <w:rFonts w:cstheme="minorBidi"/>
              <w:noProof/>
            </w:rPr>
          </w:pPr>
          <w:hyperlink w:anchor="_Toc96726287" w:history="1">
            <w:r w:rsidR="00683193" w:rsidRPr="00181EB7">
              <w:rPr>
                <w:rStyle w:val="Hyperlink"/>
                <w:noProof/>
              </w:rPr>
              <w:t>Git Link:</w:t>
            </w:r>
            <w:r w:rsidR="00683193">
              <w:rPr>
                <w:noProof/>
                <w:webHidden/>
              </w:rPr>
              <w:tab/>
            </w:r>
            <w:r w:rsidR="00683193">
              <w:rPr>
                <w:noProof/>
                <w:webHidden/>
              </w:rPr>
              <w:fldChar w:fldCharType="begin"/>
            </w:r>
            <w:r w:rsidR="00683193">
              <w:rPr>
                <w:noProof/>
                <w:webHidden/>
              </w:rPr>
              <w:instrText xml:space="preserve"> PAGEREF _Toc96726287 \h </w:instrText>
            </w:r>
            <w:r w:rsidR="00683193">
              <w:rPr>
                <w:noProof/>
                <w:webHidden/>
              </w:rPr>
            </w:r>
            <w:r w:rsidR="00683193">
              <w:rPr>
                <w:noProof/>
                <w:webHidden/>
              </w:rPr>
              <w:fldChar w:fldCharType="separate"/>
            </w:r>
            <w:r w:rsidR="00683193">
              <w:rPr>
                <w:noProof/>
                <w:webHidden/>
              </w:rPr>
              <w:t>25</w:t>
            </w:r>
            <w:r w:rsidR="00683193">
              <w:rPr>
                <w:noProof/>
                <w:webHidden/>
              </w:rPr>
              <w:fldChar w:fldCharType="end"/>
            </w:r>
          </w:hyperlink>
        </w:p>
        <w:p w14:paraId="23E9E59E" w14:textId="77777777" w:rsidR="00683193" w:rsidRDefault="008465A8">
          <w:pPr>
            <w:pStyle w:val="TOC3"/>
            <w:tabs>
              <w:tab w:val="right" w:leader="dot" w:pos="8950"/>
            </w:tabs>
            <w:rPr>
              <w:rFonts w:cstheme="minorBidi"/>
              <w:noProof/>
            </w:rPr>
          </w:pPr>
          <w:hyperlink w:anchor="_Toc96726288" w:history="1">
            <w:r w:rsidR="00683193" w:rsidRPr="00181EB7">
              <w:rPr>
                <w:rStyle w:val="Hyperlink"/>
                <w:noProof/>
              </w:rPr>
              <w:t>Individual Contribution and Highlights</w:t>
            </w:r>
            <w:r w:rsidR="00683193">
              <w:rPr>
                <w:noProof/>
                <w:webHidden/>
              </w:rPr>
              <w:tab/>
            </w:r>
            <w:r w:rsidR="00683193">
              <w:rPr>
                <w:noProof/>
                <w:webHidden/>
              </w:rPr>
              <w:fldChar w:fldCharType="begin"/>
            </w:r>
            <w:r w:rsidR="00683193">
              <w:rPr>
                <w:noProof/>
                <w:webHidden/>
              </w:rPr>
              <w:instrText xml:space="preserve"> PAGEREF _Toc96726288 \h </w:instrText>
            </w:r>
            <w:r w:rsidR="00683193">
              <w:rPr>
                <w:noProof/>
                <w:webHidden/>
              </w:rPr>
            </w:r>
            <w:r w:rsidR="00683193">
              <w:rPr>
                <w:noProof/>
                <w:webHidden/>
              </w:rPr>
              <w:fldChar w:fldCharType="separate"/>
            </w:r>
            <w:r w:rsidR="00683193">
              <w:rPr>
                <w:noProof/>
                <w:webHidden/>
              </w:rPr>
              <w:t>25</w:t>
            </w:r>
            <w:r w:rsidR="00683193">
              <w:rPr>
                <w:noProof/>
                <w:webHidden/>
              </w:rPr>
              <w:fldChar w:fldCharType="end"/>
            </w:r>
          </w:hyperlink>
        </w:p>
        <w:p w14:paraId="5F1A9312" w14:textId="77777777" w:rsidR="00683193" w:rsidRDefault="008465A8">
          <w:pPr>
            <w:pStyle w:val="TOC1"/>
            <w:tabs>
              <w:tab w:val="right" w:leader="dot" w:pos="8950"/>
            </w:tabs>
            <w:rPr>
              <w:rFonts w:asciiTheme="minorHAnsi" w:eastAsiaTheme="minorEastAsia" w:hAnsiTheme="minorHAnsi"/>
              <w:noProof/>
              <w:sz w:val="22"/>
              <w:lang w:val="en-US"/>
            </w:rPr>
          </w:pPr>
          <w:hyperlink w:anchor="_Toc96726289" w:history="1">
            <w:r w:rsidR="00683193" w:rsidRPr="00181EB7">
              <w:rPr>
                <w:rStyle w:val="Hyperlink"/>
                <w:noProof/>
              </w:rPr>
              <w:t>Miniproject 5 – MahindraXUV500 Project [Team]</w:t>
            </w:r>
            <w:r w:rsidR="00683193">
              <w:rPr>
                <w:noProof/>
                <w:webHidden/>
              </w:rPr>
              <w:tab/>
            </w:r>
            <w:r w:rsidR="00683193">
              <w:rPr>
                <w:noProof/>
                <w:webHidden/>
              </w:rPr>
              <w:fldChar w:fldCharType="begin"/>
            </w:r>
            <w:r w:rsidR="00683193">
              <w:rPr>
                <w:noProof/>
                <w:webHidden/>
              </w:rPr>
              <w:instrText xml:space="preserve"> PAGEREF _Toc96726289 \h </w:instrText>
            </w:r>
            <w:r w:rsidR="00683193">
              <w:rPr>
                <w:noProof/>
                <w:webHidden/>
              </w:rPr>
            </w:r>
            <w:r w:rsidR="00683193">
              <w:rPr>
                <w:noProof/>
                <w:webHidden/>
              </w:rPr>
              <w:fldChar w:fldCharType="separate"/>
            </w:r>
            <w:r w:rsidR="00683193">
              <w:rPr>
                <w:noProof/>
                <w:webHidden/>
              </w:rPr>
              <w:t>26</w:t>
            </w:r>
            <w:r w:rsidR="00683193">
              <w:rPr>
                <w:noProof/>
                <w:webHidden/>
              </w:rPr>
              <w:fldChar w:fldCharType="end"/>
            </w:r>
          </w:hyperlink>
        </w:p>
        <w:p w14:paraId="19890DFB" w14:textId="77777777" w:rsidR="00683193" w:rsidRDefault="008465A8">
          <w:pPr>
            <w:pStyle w:val="TOC2"/>
            <w:tabs>
              <w:tab w:val="right" w:leader="dot" w:pos="8950"/>
            </w:tabs>
            <w:rPr>
              <w:rFonts w:cstheme="minorBidi"/>
              <w:noProof/>
            </w:rPr>
          </w:pPr>
          <w:hyperlink w:anchor="_Toc96726290" w:history="1">
            <w:r w:rsidR="00683193" w:rsidRPr="00181EB7">
              <w:rPr>
                <w:rStyle w:val="Hyperlink"/>
                <w:noProof/>
              </w:rPr>
              <w:t>Modules</w:t>
            </w:r>
            <w:r w:rsidR="00683193">
              <w:rPr>
                <w:noProof/>
                <w:webHidden/>
              </w:rPr>
              <w:tab/>
            </w:r>
            <w:r w:rsidR="00683193">
              <w:rPr>
                <w:noProof/>
                <w:webHidden/>
              </w:rPr>
              <w:fldChar w:fldCharType="begin"/>
            </w:r>
            <w:r w:rsidR="00683193">
              <w:rPr>
                <w:noProof/>
                <w:webHidden/>
              </w:rPr>
              <w:instrText xml:space="preserve"> PAGEREF _Toc96726290 \h </w:instrText>
            </w:r>
            <w:r w:rsidR="00683193">
              <w:rPr>
                <w:noProof/>
                <w:webHidden/>
              </w:rPr>
            </w:r>
            <w:r w:rsidR="00683193">
              <w:rPr>
                <w:noProof/>
                <w:webHidden/>
              </w:rPr>
              <w:fldChar w:fldCharType="separate"/>
            </w:r>
            <w:r w:rsidR="00683193">
              <w:rPr>
                <w:noProof/>
                <w:webHidden/>
              </w:rPr>
              <w:t>26</w:t>
            </w:r>
            <w:r w:rsidR="00683193">
              <w:rPr>
                <w:noProof/>
                <w:webHidden/>
              </w:rPr>
              <w:fldChar w:fldCharType="end"/>
            </w:r>
          </w:hyperlink>
        </w:p>
        <w:p w14:paraId="39EA1400" w14:textId="77777777" w:rsidR="00683193" w:rsidRDefault="008465A8">
          <w:pPr>
            <w:pStyle w:val="TOC2"/>
            <w:tabs>
              <w:tab w:val="right" w:leader="dot" w:pos="8950"/>
            </w:tabs>
            <w:rPr>
              <w:rFonts w:cstheme="minorBidi"/>
              <w:noProof/>
            </w:rPr>
          </w:pPr>
          <w:hyperlink w:anchor="_Toc96726291" w:history="1">
            <w:r w:rsidR="00683193" w:rsidRPr="00181EB7">
              <w:rPr>
                <w:rStyle w:val="Hyperlink"/>
                <w:noProof/>
              </w:rPr>
              <w:t>Requirements</w:t>
            </w:r>
            <w:r w:rsidR="00683193">
              <w:rPr>
                <w:noProof/>
                <w:webHidden/>
              </w:rPr>
              <w:tab/>
            </w:r>
            <w:r w:rsidR="00683193">
              <w:rPr>
                <w:noProof/>
                <w:webHidden/>
              </w:rPr>
              <w:fldChar w:fldCharType="begin"/>
            </w:r>
            <w:r w:rsidR="00683193">
              <w:rPr>
                <w:noProof/>
                <w:webHidden/>
              </w:rPr>
              <w:instrText xml:space="preserve"> PAGEREF _Toc96726291 \h </w:instrText>
            </w:r>
            <w:r w:rsidR="00683193">
              <w:rPr>
                <w:noProof/>
                <w:webHidden/>
              </w:rPr>
            </w:r>
            <w:r w:rsidR="00683193">
              <w:rPr>
                <w:noProof/>
                <w:webHidden/>
              </w:rPr>
              <w:fldChar w:fldCharType="separate"/>
            </w:r>
            <w:r w:rsidR="00683193">
              <w:rPr>
                <w:noProof/>
                <w:webHidden/>
              </w:rPr>
              <w:t>26</w:t>
            </w:r>
            <w:r w:rsidR="00683193">
              <w:rPr>
                <w:noProof/>
                <w:webHidden/>
              </w:rPr>
              <w:fldChar w:fldCharType="end"/>
            </w:r>
          </w:hyperlink>
        </w:p>
        <w:p w14:paraId="640E1838" w14:textId="77777777" w:rsidR="00683193" w:rsidRDefault="008465A8">
          <w:pPr>
            <w:pStyle w:val="TOC2"/>
            <w:tabs>
              <w:tab w:val="right" w:leader="dot" w:pos="8950"/>
            </w:tabs>
            <w:rPr>
              <w:rFonts w:cstheme="minorBidi"/>
              <w:noProof/>
            </w:rPr>
          </w:pPr>
          <w:hyperlink w:anchor="_Toc96726292" w:history="1">
            <w:r w:rsidR="00683193" w:rsidRPr="00181EB7">
              <w:rPr>
                <w:rStyle w:val="Hyperlink"/>
                <w:noProof/>
              </w:rPr>
              <w:t>Design</w:t>
            </w:r>
            <w:r w:rsidR="00683193">
              <w:rPr>
                <w:noProof/>
                <w:webHidden/>
              </w:rPr>
              <w:tab/>
            </w:r>
            <w:r w:rsidR="00683193">
              <w:rPr>
                <w:noProof/>
                <w:webHidden/>
              </w:rPr>
              <w:fldChar w:fldCharType="begin"/>
            </w:r>
            <w:r w:rsidR="00683193">
              <w:rPr>
                <w:noProof/>
                <w:webHidden/>
              </w:rPr>
              <w:instrText xml:space="preserve"> PAGEREF _Toc96726292 \h </w:instrText>
            </w:r>
            <w:r w:rsidR="00683193">
              <w:rPr>
                <w:noProof/>
                <w:webHidden/>
              </w:rPr>
            </w:r>
            <w:r w:rsidR="00683193">
              <w:rPr>
                <w:noProof/>
                <w:webHidden/>
              </w:rPr>
              <w:fldChar w:fldCharType="separate"/>
            </w:r>
            <w:r w:rsidR="00683193">
              <w:rPr>
                <w:noProof/>
                <w:webHidden/>
              </w:rPr>
              <w:t>26</w:t>
            </w:r>
            <w:r w:rsidR="00683193">
              <w:rPr>
                <w:noProof/>
                <w:webHidden/>
              </w:rPr>
              <w:fldChar w:fldCharType="end"/>
            </w:r>
          </w:hyperlink>
        </w:p>
        <w:p w14:paraId="0BC3FC7B" w14:textId="77777777" w:rsidR="00683193" w:rsidRDefault="008465A8">
          <w:pPr>
            <w:pStyle w:val="TOC1"/>
            <w:tabs>
              <w:tab w:val="right" w:leader="dot" w:pos="8950"/>
            </w:tabs>
            <w:rPr>
              <w:rFonts w:asciiTheme="minorHAnsi" w:eastAsiaTheme="minorEastAsia" w:hAnsiTheme="minorHAnsi"/>
              <w:noProof/>
              <w:sz w:val="22"/>
              <w:lang w:val="en-US"/>
            </w:rPr>
          </w:pPr>
          <w:hyperlink w:anchor="_Toc96726293" w:history="1">
            <w:r w:rsidR="00683193" w:rsidRPr="00181EB7">
              <w:rPr>
                <w:rStyle w:val="Hyperlink"/>
                <w:noProof/>
              </w:rPr>
              <w:t>Miniproject 6 – Wiper Control System [Team]</w:t>
            </w:r>
            <w:r w:rsidR="00683193">
              <w:rPr>
                <w:noProof/>
                <w:webHidden/>
              </w:rPr>
              <w:tab/>
            </w:r>
            <w:r w:rsidR="00683193">
              <w:rPr>
                <w:noProof/>
                <w:webHidden/>
              </w:rPr>
              <w:fldChar w:fldCharType="begin"/>
            </w:r>
            <w:r w:rsidR="00683193">
              <w:rPr>
                <w:noProof/>
                <w:webHidden/>
              </w:rPr>
              <w:instrText xml:space="preserve"> PAGEREF _Toc96726293 \h </w:instrText>
            </w:r>
            <w:r w:rsidR="00683193">
              <w:rPr>
                <w:noProof/>
                <w:webHidden/>
              </w:rPr>
            </w:r>
            <w:r w:rsidR="00683193">
              <w:rPr>
                <w:noProof/>
                <w:webHidden/>
              </w:rPr>
              <w:fldChar w:fldCharType="separate"/>
            </w:r>
            <w:r w:rsidR="00683193">
              <w:rPr>
                <w:noProof/>
                <w:webHidden/>
              </w:rPr>
              <w:t>28</w:t>
            </w:r>
            <w:r w:rsidR="00683193">
              <w:rPr>
                <w:noProof/>
                <w:webHidden/>
              </w:rPr>
              <w:fldChar w:fldCharType="end"/>
            </w:r>
          </w:hyperlink>
        </w:p>
        <w:p w14:paraId="78B9AFE1" w14:textId="77777777" w:rsidR="00683193" w:rsidRDefault="008465A8">
          <w:pPr>
            <w:pStyle w:val="TOC2"/>
            <w:tabs>
              <w:tab w:val="right" w:leader="dot" w:pos="8950"/>
            </w:tabs>
            <w:rPr>
              <w:rFonts w:cstheme="minorBidi"/>
              <w:noProof/>
            </w:rPr>
          </w:pPr>
          <w:hyperlink w:anchor="_Toc96726294" w:history="1">
            <w:r w:rsidR="00683193" w:rsidRPr="00181EB7">
              <w:rPr>
                <w:rStyle w:val="Hyperlink"/>
                <w:noProof/>
              </w:rPr>
              <w:t>Modules</w:t>
            </w:r>
            <w:r w:rsidR="00683193">
              <w:rPr>
                <w:noProof/>
                <w:webHidden/>
              </w:rPr>
              <w:tab/>
            </w:r>
            <w:r w:rsidR="00683193">
              <w:rPr>
                <w:noProof/>
                <w:webHidden/>
              </w:rPr>
              <w:fldChar w:fldCharType="begin"/>
            </w:r>
            <w:r w:rsidR="00683193">
              <w:rPr>
                <w:noProof/>
                <w:webHidden/>
              </w:rPr>
              <w:instrText xml:space="preserve"> PAGEREF _Toc96726294 \h </w:instrText>
            </w:r>
            <w:r w:rsidR="00683193">
              <w:rPr>
                <w:noProof/>
                <w:webHidden/>
              </w:rPr>
            </w:r>
            <w:r w:rsidR="00683193">
              <w:rPr>
                <w:noProof/>
                <w:webHidden/>
              </w:rPr>
              <w:fldChar w:fldCharType="separate"/>
            </w:r>
            <w:r w:rsidR="00683193">
              <w:rPr>
                <w:noProof/>
                <w:webHidden/>
              </w:rPr>
              <w:t>28</w:t>
            </w:r>
            <w:r w:rsidR="00683193">
              <w:rPr>
                <w:noProof/>
                <w:webHidden/>
              </w:rPr>
              <w:fldChar w:fldCharType="end"/>
            </w:r>
          </w:hyperlink>
        </w:p>
        <w:p w14:paraId="069D4999" w14:textId="77777777" w:rsidR="00683193" w:rsidRDefault="008465A8">
          <w:pPr>
            <w:pStyle w:val="TOC2"/>
            <w:tabs>
              <w:tab w:val="right" w:leader="dot" w:pos="8950"/>
            </w:tabs>
            <w:rPr>
              <w:rFonts w:cstheme="minorBidi"/>
              <w:noProof/>
            </w:rPr>
          </w:pPr>
          <w:hyperlink w:anchor="_Toc96726295" w:history="1">
            <w:r w:rsidR="00683193" w:rsidRPr="00181EB7">
              <w:rPr>
                <w:rStyle w:val="Hyperlink"/>
                <w:noProof/>
              </w:rPr>
              <w:t>Requirements</w:t>
            </w:r>
            <w:r w:rsidR="00683193">
              <w:rPr>
                <w:noProof/>
                <w:webHidden/>
              </w:rPr>
              <w:tab/>
            </w:r>
            <w:r w:rsidR="00683193">
              <w:rPr>
                <w:noProof/>
                <w:webHidden/>
              </w:rPr>
              <w:fldChar w:fldCharType="begin"/>
            </w:r>
            <w:r w:rsidR="00683193">
              <w:rPr>
                <w:noProof/>
                <w:webHidden/>
              </w:rPr>
              <w:instrText xml:space="preserve"> PAGEREF _Toc96726295 \h </w:instrText>
            </w:r>
            <w:r w:rsidR="00683193">
              <w:rPr>
                <w:noProof/>
                <w:webHidden/>
              </w:rPr>
            </w:r>
            <w:r w:rsidR="00683193">
              <w:rPr>
                <w:noProof/>
                <w:webHidden/>
              </w:rPr>
              <w:fldChar w:fldCharType="separate"/>
            </w:r>
            <w:r w:rsidR="00683193">
              <w:rPr>
                <w:noProof/>
                <w:webHidden/>
              </w:rPr>
              <w:t>28</w:t>
            </w:r>
            <w:r w:rsidR="00683193">
              <w:rPr>
                <w:noProof/>
                <w:webHidden/>
              </w:rPr>
              <w:fldChar w:fldCharType="end"/>
            </w:r>
          </w:hyperlink>
        </w:p>
        <w:p w14:paraId="5B1D13A0" w14:textId="77777777" w:rsidR="00683193" w:rsidRDefault="008465A8">
          <w:pPr>
            <w:pStyle w:val="TOC2"/>
            <w:tabs>
              <w:tab w:val="right" w:leader="dot" w:pos="8950"/>
            </w:tabs>
            <w:rPr>
              <w:rFonts w:cstheme="minorBidi"/>
              <w:noProof/>
            </w:rPr>
          </w:pPr>
          <w:hyperlink w:anchor="_Toc96726296" w:history="1">
            <w:r w:rsidR="00683193" w:rsidRPr="00181EB7">
              <w:rPr>
                <w:rStyle w:val="Hyperlink"/>
                <w:noProof/>
              </w:rPr>
              <w:t>Introduction</w:t>
            </w:r>
            <w:r w:rsidR="00683193">
              <w:rPr>
                <w:noProof/>
                <w:webHidden/>
              </w:rPr>
              <w:tab/>
            </w:r>
            <w:r w:rsidR="00683193">
              <w:rPr>
                <w:noProof/>
                <w:webHidden/>
              </w:rPr>
              <w:fldChar w:fldCharType="begin"/>
            </w:r>
            <w:r w:rsidR="00683193">
              <w:rPr>
                <w:noProof/>
                <w:webHidden/>
              </w:rPr>
              <w:instrText xml:space="preserve"> PAGEREF _Toc96726296 \h </w:instrText>
            </w:r>
            <w:r w:rsidR="00683193">
              <w:rPr>
                <w:noProof/>
                <w:webHidden/>
              </w:rPr>
            </w:r>
            <w:r w:rsidR="00683193">
              <w:rPr>
                <w:noProof/>
                <w:webHidden/>
              </w:rPr>
              <w:fldChar w:fldCharType="separate"/>
            </w:r>
            <w:r w:rsidR="00683193">
              <w:rPr>
                <w:noProof/>
                <w:webHidden/>
              </w:rPr>
              <w:t>28</w:t>
            </w:r>
            <w:r w:rsidR="00683193">
              <w:rPr>
                <w:noProof/>
                <w:webHidden/>
              </w:rPr>
              <w:fldChar w:fldCharType="end"/>
            </w:r>
          </w:hyperlink>
        </w:p>
        <w:p w14:paraId="0586BEF0" w14:textId="77777777" w:rsidR="00683193" w:rsidRDefault="008465A8">
          <w:pPr>
            <w:pStyle w:val="TOC2"/>
            <w:tabs>
              <w:tab w:val="right" w:leader="dot" w:pos="8950"/>
            </w:tabs>
            <w:rPr>
              <w:rFonts w:cstheme="minorBidi"/>
              <w:noProof/>
            </w:rPr>
          </w:pPr>
          <w:hyperlink w:anchor="_Toc96726297" w:history="1">
            <w:r w:rsidR="00683193" w:rsidRPr="00181EB7">
              <w:rPr>
                <w:rStyle w:val="Hyperlink"/>
                <w:noProof/>
              </w:rPr>
              <w:t>Research</w:t>
            </w:r>
            <w:r w:rsidR="00683193">
              <w:rPr>
                <w:noProof/>
                <w:webHidden/>
              </w:rPr>
              <w:tab/>
            </w:r>
            <w:r w:rsidR="00683193">
              <w:rPr>
                <w:noProof/>
                <w:webHidden/>
              </w:rPr>
              <w:fldChar w:fldCharType="begin"/>
            </w:r>
            <w:r w:rsidR="00683193">
              <w:rPr>
                <w:noProof/>
                <w:webHidden/>
              </w:rPr>
              <w:instrText xml:space="preserve"> PAGEREF _Toc96726297 \h </w:instrText>
            </w:r>
            <w:r w:rsidR="00683193">
              <w:rPr>
                <w:noProof/>
                <w:webHidden/>
              </w:rPr>
            </w:r>
            <w:r w:rsidR="00683193">
              <w:rPr>
                <w:noProof/>
                <w:webHidden/>
              </w:rPr>
              <w:fldChar w:fldCharType="separate"/>
            </w:r>
            <w:r w:rsidR="00683193">
              <w:rPr>
                <w:noProof/>
                <w:webHidden/>
              </w:rPr>
              <w:t>28</w:t>
            </w:r>
            <w:r w:rsidR="00683193">
              <w:rPr>
                <w:noProof/>
                <w:webHidden/>
              </w:rPr>
              <w:fldChar w:fldCharType="end"/>
            </w:r>
          </w:hyperlink>
        </w:p>
        <w:p w14:paraId="1D57C08D" w14:textId="77777777" w:rsidR="00683193" w:rsidRDefault="008465A8">
          <w:pPr>
            <w:pStyle w:val="TOC3"/>
            <w:tabs>
              <w:tab w:val="right" w:leader="dot" w:pos="8950"/>
            </w:tabs>
            <w:rPr>
              <w:rFonts w:cstheme="minorBidi"/>
              <w:noProof/>
            </w:rPr>
          </w:pPr>
          <w:hyperlink w:anchor="_Toc96726298" w:history="1">
            <w:r w:rsidR="00683193" w:rsidRPr="00181EB7">
              <w:rPr>
                <w:rStyle w:val="Hyperlink"/>
                <w:noProof/>
              </w:rPr>
              <w:t>High Level Requirements</w:t>
            </w:r>
            <w:r w:rsidR="00683193">
              <w:rPr>
                <w:noProof/>
                <w:webHidden/>
              </w:rPr>
              <w:tab/>
            </w:r>
            <w:r w:rsidR="00683193">
              <w:rPr>
                <w:noProof/>
                <w:webHidden/>
              </w:rPr>
              <w:fldChar w:fldCharType="begin"/>
            </w:r>
            <w:r w:rsidR="00683193">
              <w:rPr>
                <w:noProof/>
                <w:webHidden/>
              </w:rPr>
              <w:instrText xml:space="preserve"> PAGEREF _Toc96726298 \h </w:instrText>
            </w:r>
            <w:r w:rsidR="00683193">
              <w:rPr>
                <w:noProof/>
                <w:webHidden/>
              </w:rPr>
            </w:r>
            <w:r w:rsidR="00683193">
              <w:rPr>
                <w:noProof/>
                <w:webHidden/>
              </w:rPr>
              <w:fldChar w:fldCharType="separate"/>
            </w:r>
            <w:r w:rsidR="00683193">
              <w:rPr>
                <w:noProof/>
                <w:webHidden/>
              </w:rPr>
              <w:t>29</w:t>
            </w:r>
            <w:r w:rsidR="00683193">
              <w:rPr>
                <w:noProof/>
                <w:webHidden/>
              </w:rPr>
              <w:fldChar w:fldCharType="end"/>
            </w:r>
          </w:hyperlink>
        </w:p>
        <w:p w14:paraId="4A82A003" w14:textId="77777777" w:rsidR="00683193" w:rsidRDefault="008465A8">
          <w:pPr>
            <w:pStyle w:val="TOC3"/>
            <w:tabs>
              <w:tab w:val="right" w:leader="dot" w:pos="8950"/>
            </w:tabs>
            <w:rPr>
              <w:rFonts w:cstheme="minorBidi"/>
              <w:noProof/>
            </w:rPr>
          </w:pPr>
          <w:hyperlink w:anchor="_Toc96726299" w:history="1">
            <w:r w:rsidR="00683193" w:rsidRPr="00181EB7">
              <w:rPr>
                <w:rStyle w:val="Hyperlink"/>
                <w:noProof/>
              </w:rPr>
              <w:t>Low Level Requirements</w:t>
            </w:r>
            <w:r w:rsidR="00683193">
              <w:rPr>
                <w:noProof/>
                <w:webHidden/>
              </w:rPr>
              <w:tab/>
            </w:r>
            <w:r w:rsidR="00683193">
              <w:rPr>
                <w:noProof/>
                <w:webHidden/>
              </w:rPr>
              <w:fldChar w:fldCharType="begin"/>
            </w:r>
            <w:r w:rsidR="00683193">
              <w:rPr>
                <w:noProof/>
                <w:webHidden/>
              </w:rPr>
              <w:instrText xml:space="preserve"> PAGEREF _Toc96726299 \h </w:instrText>
            </w:r>
            <w:r w:rsidR="00683193">
              <w:rPr>
                <w:noProof/>
                <w:webHidden/>
              </w:rPr>
            </w:r>
            <w:r w:rsidR="00683193">
              <w:rPr>
                <w:noProof/>
                <w:webHidden/>
              </w:rPr>
              <w:fldChar w:fldCharType="separate"/>
            </w:r>
            <w:r w:rsidR="00683193">
              <w:rPr>
                <w:noProof/>
                <w:webHidden/>
              </w:rPr>
              <w:t>30</w:t>
            </w:r>
            <w:r w:rsidR="00683193">
              <w:rPr>
                <w:noProof/>
                <w:webHidden/>
              </w:rPr>
              <w:fldChar w:fldCharType="end"/>
            </w:r>
          </w:hyperlink>
        </w:p>
        <w:p w14:paraId="1041752D" w14:textId="77777777" w:rsidR="00683193" w:rsidRDefault="008465A8">
          <w:pPr>
            <w:pStyle w:val="TOC2"/>
            <w:tabs>
              <w:tab w:val="right" w:leader="dot" w:pos="8950"/>
            </w:tabs>
            <w:rPr>
              <w:rFonts w:cstheme="minorBidi"/>
              <w:noProof/>
            </w:rPr>
          </w:pPr>
          <w:hyperlink w:anchor="_Toc96726300" w:history="1">
            <w:r w:rsidR="00683193" w:rsidRPr="00181EB7">
              <w:rPr>
                <w:rStyle w:val="Hyperlink"/>
                <w:noProof/>
              </w:rPr>
              <w:t>Design</w:t>
            </w:r>
            <w:r w:rsidR="00683193">
              <w:rPr>
                <w:noProof/>
                <w:webHidden/>
              </w:rPr>
              <w:tab/>
            </w:r>
            <w:r w:rsidR="00683193">
              <w:rPr>
                <w:noProof/>
                <w:webHidden/>
              </w:rPr>
              <w:fldChar w:fldCharType="begin"/>
            </w:r>
            <w:r w:rsidR="00683193">
              <w:rPr>
                <w:noProof/>
                <w:webHidden/>
              </w:rPr>
              <w:instrText xml:space="preserve"> PAGEREF _Toc96726300 \h </w:instrText>
            </w:r>
            <w:r w:rsidR="00683193">
              <w:rPr>
                <w:noProof/>
                <w:webHidden/>
              </w:rPr>
            </w:r>
            <w:r w:rsidR="00683193">
              <w:rPr>
                <w:noProof/>
                <w:webHidden/>
              </w:rPr>
              <w:fldChar w:fldCharType="separate"/>
            </w:r>
            <w:r w:rsidR="00683193">
              <w:rPr>
                <w:noProof/>
                <w:webHidden/>
              </w:rPr>
              <w:t>31</w:t>
            </w:r>
            <w:r w:rsidR="00683193">
              <w:rPr>
                <w:noProof/>
                <w:webHidden/>
              </w:rPr>
              <w:fldChar w:fldCharType="end"/>
            </w:r>
          </w:hyperlink>
        </w:p>
        <w:p w14:paraId="3A38E9E8" w14:textId="77777777" w:rsidR="00683193" w:rsidRDefault="008465A8">
          <w:pPr>
            <w:pStyle w:val="TOC2"/>
            <w:tabs>
              <w:tab w:val="right" w:leader="dot" w:pos="8950"/>
            </w:tabs>
            <w:rPr>
              <w:rFonts w:cstheme="minorBidi"/>
              <w:noProof/>
            </w:rPr>
          </w:pPr>
          <w:hyperlink w:anchor="_Toc96726301" w:history="1">
            <w:r w:rsidR="00683193" w:rsidRPr="00181EB7">
              <w:rPr>
                <w:rStyle w:val="Hyperlink"/>
                <w:noProof/>
              </w:rPr>
              <w:t>Test Plan</w:t>
            </w:r>
            <w:r w:rsidR="00683193">
              <w:rPr>
                <w:noProof/>
                <w:webHidden/>
              </w:rPr>
              <w:tab/>
            </w:r>
            <w:r w:rsidR="00683193">
              <w:rPr>
                <w:noProof/>
                <w:webHidden/>
              </w:rPr>
              <w:fldChar w:fldCharType="begin"/>
            </w:r>
            <w:r w:rsidR="00683193">
              <w:rPr>
                <w:noProof/>
                <w:webHidden/>
              </w:rPr>
              <w:instrText xml:space="preserve"> PAGEREF _Toc96726301 \h </w:instrText>
            </w:r>
            <w:r w:rsidR="00683193">
              <w:rPr>
                <w:noProof/>
                <w:webHidden/>
              </w:rPr>
            </w:r>
            <w:r w:rsidR="00683193">
              <w:rPr>
                <w:noProof/>
                <w:webHidden/>
              </w:rPr>
              <w:fldChar w:fldCharType="separate"/>
            </w:r>
            <w:r w:rsidR="00683193">
              <w:rPr>
                <w:noProof/>
                <w:webHidden/>
              </w:rPr>
              <w:t>32</w:t>
            </w:r>
            <w:r w:rsidR="00683193">
              <w:rPr>
                <w:noProof/>
                <w:webHidden/>
              </w:rPr>
              <w:fldChar w:fldCharType="end"/>
            </w:r>
          </w:hyperlink>
        </w:p>
        <w:p w14:paraId="347249B7" w14:textId="77777777" w:rsidR="00683193" w:rsidRDefault="008465A8">
          <w:pPr>
            <w:pStyle w:val="TOC3"/>
            <w:tabs>
              <w:tab w:val="right" w:leader="dot" w:pos="8950"/>
            </w:tabs>
            <w:rPr>
              <w:rFonts w:cstheme="minorBidi"/>
              <w:noProof/>
            </w:rPr>
          </w:pPr>
          <w:hyperlink w:anchor="_Toc96726302" w:history="1">
            <w:r w:rsidR="00683193" w:rsidRPr="00181EB7">
              <w:rPr>
                <w:rStyle w:val="Hyperlink"/>
                <w:noProof/>
              </w:rPr>
              <w:t>High Level Test Plan</w:t>
            </w:r>
            <w:r w:rsidR="00683193">
              <w:rPr>
                <w:noProof/>
                <w:webHidden/>
              </w:rPr>
              <w:tab/>
            </w:r>
            <w:r w:rsidR="00683193">
              <w:rPr>
                <w:noProof/>
                <w:webHidden/>
              </w:rPr>
              <w:fldChar w:fldCharType="begin"/>
            </w:r>
            <w:r w:rsidR="00683193">
              <w:rPr>
                <w:noProof/>
                <w:webHidden/>
              </w:rPr>
              <w:instrText xml:space="preserve"> PAGEREF _Toc96726302 \h </w:instrText>
            </w:r>
            <w:r w:rsidR="00683193">
              <w:rPr>
                <w:noProof/>
                <w:webHidden/>
              </w:rPr>
            </w:r>
            <w:r w:rsidR="00683193">
              <w:rPr>
                <w:noProof/>
                <w:webHidden/>
              </w:rPr>
              <w:fldChar w:fldCharType="separate"/>
            </w:r>
            <w:r w:rsidR="00683193">
              <w:rPr>
                <w:noProof/>
                <w:webHidden/>
              </w:rPr>
              <w:t>32</w:t>
            </w:r>
            <w:r w:rsidR="00683193">
              <w:rPr>
                <w:noProof/>
                <w:webHidden/>
              </w:rPr>
              <w:fldChar w:fldCharType="end"/>
            </w:r>
          </w:hyperlink>
        </w:p>
        <w:p w14:paraId="1F82C28E" w14:textId="77777777" w:rsidR="00683193" w:rsidRDefault="008465A8">
          <w:pPr>
            <w:pStyle w:val="TOC3"/>
            <w:tabs>
              <w:tab w:val="right" w:leader="dot" w:pos="8950"/>
            </w:tabs>
            <w:rPr>
              <w:rFonts w:cstheme="minorBidi"/>
              <w:noProof/>
            </w:rPr>
          </w:pPr>
          <w:hyperlink w:anchor="_Toc96726303" w:history="1">
            <w:r w:rsidR="00683193" w:rsidRPr="00181EB7">
              <w:rPr>
                <w:rStyle w:val="Hyperlink"/>
                <w:noProof/>
              </w:rPr>
              <w:t>Low Level Test Plan</w:t>
            </w:r>
            <w:r w:rsidR="00683193">
              <w:rPr>
                <w:noProof/>
                <w:webHidden/>
              </w:rPr>
              <w:tab/>
            </w:r>
            <w:r w:rsidR="00683193">
              <w:rPr>
                <w:noProof/>
                <w:webHidden/>
              </w:rPr>
              <w:fldChar w:fldCharType="begin"/>
            </w:r>
            <w:r w:rsidR="00683193">
              <w:rPr>
                <w:noProof/>
                <w:webHidden/>
              </w:rPr>
              <w:instrText xml:space="preserve"> PAGEREF _Toc96726303 \h </w:instrText>
            </w:r>
            <w:r w:rsidR="00683193">
              <w:rPr>
                <w:noProof/>
                <w:webHidden/>
              </w:rPr>
            </w:r>
            <w:r w:rsidR="00683193">
              <w:rPr>
                <w:noProof/>
                <w:webHidden/>
              </w:rPr>
              <w:fldChar w:fldCharType="separate"/>
            </w:r>
            <w:r w:rsidR="00683193">
              <w:rPr>
                <w:noProof/>
                <w:webHidden/>
              </w:rPr>
              <w:t>34</w:t>
            </w:r>
            <w:r w:rsidR="00683193">
              <w:rPr>
                <w:noProof/>
                <w:webHidden/>
              </w:rPr>
              <w:fldChar w:fldCharType="end"/>
            </w:r>
          </w:hyperlink>
        </w:p>
        <w:p w14:paraId="766E8997" w14:textId="77777777" w:rsidR="00683193" w:rsidRDefault="008465A8">
          <w:pPr>
            <w:pStyle w:val="TOC2"/>
            <w:tabs>
              <w:tab w:val="right" w:leader="dot" w:pos="8950"/>
            </w:tabs>
            <w:rPr>
              <w:rFonts w:cstheme="minorBidi"/>
              <w:noProof/>
            </w:rPr>
          </w:pPr>
          <w:hyperlink w:anchor="_Toc96726304" w:history="1">
            <w:r w:rsidR="00683193" w:rsidRPr="00181EB7">
              <w:rPr>
                <w:rStyle w:val="Hyperlink"/>
                <w:noProof/>
              </w:rPr>
              <w:t>Implementation and Summary</w:t>
            </w:r>
            <w:r w:rsidR="00683193">
              <w:rPr>
                <w:noProof/>
                <w:webHidden/>
              </w:rPr>
              <w:tab/>
            </w:r>
            <w:r w:rsidR="00683193">
              <w:rPr>
                <w:noProof/>
                <w:webHidden/>
              </w:rPr>
              <w:fldChar w:fldCharType="begin"/>
            </w:r>
            <w:r w:rsidR="00683193">
              <w:rPr>
                <w:noProof/>
                <w:webHidden/>
              </w:rPr>
              <w:instrText xml:space="preserve"> PAGEREF _Toc96726304 \h </w:instrText>
            </w:r>
            <w:r w:rsidR="00683193">
              <w:rPr>
                <w:noProof/>
                <w:webHidden/>
              </w:rPr>
            </w:r>
            <w:r w:rsidR="00683193">
              <w:rPr>
                <w:noProof/>
                <w:webHidden/>
              </w:rPr>
              <w:fldChar w:fldCharType="separate"/>
            </w:r>
            <w:r w:rsidR="00683193">
              <w:rPr>
                <w:noProof/>
                <w:webHidden/>
              </w:rPr>
              <w:t>35</w:t>
            </w:r>
            <w:r w:rsidR="00683193">
              <w:rPr>
                <w:noProof/>
                <w:webHidden/>
              </w:rPr>
              <w:fldChar w:fldCharType="end"/>
            </w:r>
          </w:hyperlink>
        </w:p>
        <w:p w14:paraId="09A1550D" w14:textId="77777777" w:rsidR="00683193" w:rsidRDefault="008465A8">
          <w:pPr>
            <w:pStyle w:val="TOC3"/>
            <w:tabs>
              <w:tab w:val="right" w:leader="dot" w:pos="8950"/>
            </w:tabs>
            <w:rPr>
              <w:rFonts w:cstheme="minorBidi"/>
              <w:noProof/>
            </w:rPr>
          </w:pPr>
          <w:hyperlink w:anchor="_Toc96726305" w:history="1">
            <w:r w:rsidR="00683193" w:rsidRPr="00181EB7">
              <w:rPr>
                <w:rStyle w:val="Hyperlink"/>
                <w:noProof/>
              </w:rPr>
              <w:t>Git Link:</w:t>
            </w:r>
            <w:r w:rsidR="00683193">
              <w:rPr>
                <w:noProof/>
                <w:webHidden/>
              </w:rPr>
              <w:tab/>
            </w:r>
            <w:r w:rsidR="00683193">
              <w:rPr>
                <w:noProof/>
                <w:webHidden/>
              </w:rPr>
              <w:fldChar w:fldCharType="begin"/>
            </w:r>
            <w:r w:rsidR="00683193">
              <w:rPr>
                <w:noProof/>
                <w:webHidden/>
              </w:rPr>
              <w:instrText xml:space="preserve"> PAGEREF _Toc96726305 \h </w:instrText>
            </w:r>
            <w:r w:rsidR="00683193">
              <w:rPr>
                <w:noProof/>
                <w:webHidden/>
              </w:rPr>
            </w:r>
            <w:r w:rsidR="00683193">
              <w:rPr>
                <w:noProof/>
                <w:webHidden/>
              </w:rPr>
              <w:fldChar w:fldCharType="separate"/>
            </w:r>
            <w:r w:rsidR="00683193">
              <w:rPr>
                <w:noProof/>
                <w:webHidden/>
              </w:rPr>
              <w:t>35</w:t>
            </w:r>
            <w:r w:rsidR="00683193">
              <w:rPr>
                <w:noProof/>
                <w:webHidden/>
              </w:rPr>
              <w:fldChar w:fldCharType="end"/>
            </w:r>
          </w:hyperlink>
        </w:p>
        <w:p w14:paraId="0D489C7B" w14:textId="77777777" w:rsidR="00683193" w:rsidRDefault="008465A8">
          <w:pPr>
            <w:pStyle w:val="TOC1"/>
            <w:tabs>
              <w:tab w:val="right" w:leader="dot" w:pos="8950"/>
            </w:tabs>
            <w:rPr>
              <w:rFonts w:asciiTheme="minorHAnsi" w:eastAsiaTheme="minorEastAsia" w:hAnsiTheme="minorHAnsi"/>
              <w:noProof/>
              <w:sz w:val="22"/>
              <w:lang w:val="en-US"/>
            </w:rPr>
          </w:pPr>
          <w:hyperlink w:anchor="_Toc96726306" w:history="1">
            <w:r w:rsidR="00683193" w:rsidRPr="00181EB7">
              <w:rPr>
                <w:rStyle w:val="Hyperlink"/>
                <w:noProof/>
              </w:rPr>
              <w:t>Miniproject 7 – Range Rover Velar Project [Team]</w:t>
            </w:r>
            <w:r w:rsidR="00683193">
              <w:rPr>
                <w:noProof/>
                <w:webHidden/>
              </w:rPr>
              <w:tab/>
            </w:r>
            <w:r w:rsidR="00683193">
              <w:rPr>
                <w:noProof/>
                <w:webHidden/>
              </w:rPr>
              <w:fldChar w:fldCharType="begin"/>
            </w:r>
            <w:r w:rsidR="00683193">
              <w:rPr>
                <w:noProof/>
                <w:webHidden/>
              </w:rPr>
              <w:instrText xml:space="preserve"> PAGEREF _Toc96726306 \h </w:instrText>
            </w:r>
            <w:r w:rsidR="00683193">
              <w:rPr>
                <w:noProof/>
                <w:webHidden/>
              </w:rPr>
            </w:r>
            <w:r w:rsidR="00683193">
              <w:rPr>
                <w:noProof/>
                <w:webHidden/>
              </w:rPr>
              <w:fldChar w:fldCharType="separate"/>
            </w:r>
            <w:r w:rsidR="00683193">
              <w:rPr>
                <w:noProof/>
                <w:webHidden/>
              </w:rPr>
              <w:t>36</w:t>
            </w:r>
            <w:r w:rsidR="00683193">
              <w:rPr>
                <w:noProof/>
                <w:webHidden/>
              </w:rPr>
              <w:fldChar w:fldCharType="end"/>
            </w:r>
          </w:hyperlink>
        </w:p>
        <w:p w14:paraId="35A7DC79" w14:textId="77777777" w:rsidR="00683193" w:rsidRDefault="008465A8">
          <w:pPr>
            <w:pStyle w:val="TOC2"/>
            <w:tabs>
              <w:tab w:val="right" w:leader="dot" w:pos="8950"/>
            </w:tabs>
            <w:rPr>
              <w:rFonts w:cstheme="minorBidi"/>
              <w:noProof/>
            </w:rPr>
          </w:pPr>
          <w:hyperlink w:anchor="_Toc96726307" w:history="1">
            <w:r w:rsidR="00683193" w:rsidRPr="00181EB7">
              <w:rPr>
                <w:rStyle w:val="Hyperlink"/>
                <w:noProof/>
              </w:rPr>
              <w:t>Modules</w:t>
            </w:r>
            <w:r w:rsidR="00683193">
              <w:rPr>
                <w:noProof/>
                <w:webHidden/>
              </w:rPr>
              <w:tab/>
            </w:r>
            <w:r w:rsidR="00683193">
              <w:rPr>
                <w:noProof/>
                <w:webHidden/>
              </w:rPr>
              <w:fldChar w:fldCharType="begin"/>
            </w:r>
            <w:r w:rsidR="00683193">
              <w:rPr>
                <w:noProof/>
                <w:webHidden/>
              </w:rPr>
              <w:instrText xml:space="preserve"> PAGEREF _Toc96726307 \h </w:instrText>
            </w:r>
            <w:r w:rsidR="00683193">
              <w:rPr>
                <w:noProof/>
                <w:webHidden/>
              </w:rPr>
            </w:r>
            <w:r w:rsidR="00683193">
              <w:rPr>
                <w:noProof/>
                <w:webHidden/>
              </w:rPr>
              <w:fldChar w:fldCharType="separate"/>
            </w:r>
            <w:r w:rsidR="00683193">
              <w:rPr>
                <w:noProof/>
                <w:webHidden/>
              </w:rPr>
              <w:t>36</w:t>
            </w:r>
            <w:r w:rsidR="00683193">
              <w:rPr>
                <w:noProof/>
                <w:webHidden/>
              </w:rPr>
              <w:fldChar w:fldCharType="end"/>
            </w:r>
          </w:hyperlink>
        </w:p>
        <w:p w14:paraId="03C1D3DE" w14:textId="77777777" w:rsidR="00683193" w:rsidRDefault="008465A8">
          <w:pPr>
            <w:pStyle w:val="TOC3"/>
            <w:tabs>
              <w:tab w:val="right" w:leader="dot" w:pos="8950"/>
            </w:tabs>
            <w:rPr>
              <w:rFonts w:cstheme="minorBidi"/>
              <w:noProof/>
            </w:rPr>
          </w:pPr>
          <w:hyperlink w:anchor="_Toc96726308" w:history="1">
            <w:r w:rsidR="00683193" w:rsidRPr="00181EB7">
              <w:rPr>
                <w:rStyle w:val="Hyperlink"/>
                <w:noProof/>
              </w:rPr>
              <w:t>Requirements</w:t>
            </w:r>
            <w:r w:rsidR="00683193">
              <w:rPr>
                <w:noProof/>
                <w:webHidden/>
              </w:rPr>
              <w:tab/>
            </w:r>
            <w:r w:rsidR="00683193">
              <w:rPr>
                <w:noProof/>
                <w:webHidden/>
              </w:rPr>
              <w:fldChar w:fldCharType="begin"/>
            </w:r>
            <w:r w:rsidR="00683193">
              <w:rPr>
                <w:noProof/>
                <w:webHidden/>
              </w:rPr>
              <w:instrText xml:space="preserve"> PAGEREF _Toc96726308 \h </w:instrText>
            </w:r>
            <w:r w:rsidR="00683193">
              <w:rPr>
                <w:noProof/>
                <w:webHidden/>
              </w:rPr>
            </w:r>
            <w:r w:rsidR="00683193">
              <w:rPr>
                <w:noProof/>
                <w:webHidden/>
              </w:rPr>
              <w:fldChar w:fldCharType="separate"/>
            </w:r>
            <w:r w:rsidR="00683193">
              <w:rPr>
                <w:noProof/>
                <w:webHidden/>
              </w:rPr>
              <w:t>36</w:t>
            </w:r>
            <w:r w:rsidR="00683193">
              <w:rPr>
                <w:noProof/>
                <w:webHidden/>
              </w:rPr>
              <w:fldChar w:fldCharType="end"/>
            </w:r>
          </w:hyperlink>
        </w:p>
        <w:p w14:paraId="3DE9B12F" w14:textId="77777777" w:rsidR="00683193" w:rsidRDefault="008465A8">
          <w:pPr>
            <w:pStyle w:val="TOC3"/>
            <w:tabs>
              <w:tab w:val="right" w:leader="dot" w:pos="8950"/>
            </w:tabs>
            <w:rPr>
              <w:rFonts w:cstheme="minorBidi"/>
              <w:noProof/>
            </w:rPr>
          </w:pPr>
          <w:hyperlink w:anchor="_Toc96726309" w:history="1">
            <w:r w:rsidR="00683193" w:rsidRPr="00181EB7">
              <w:rPr>
                <w:rStyle w:val="Hyperlink"/>
                <w:noProof/>
              </w:rPr>
              <w:t>Objectives:</w:t>
            </w:r>
            <w:r w:rsidR="00683193">
              <w:rPr>
                <w:noProof/>
                <w:webHidden/>
              </w:rPr>
              <w:tab/>
            </w:r>
            <w:r w:rsidR="00683193">
              <w:rPr>
                <w:noProof/>
                <w:webHidden/>
              </w:rPr>
              <w:fldChar w:fldCharType="begin"/>
            </w:r>
            <w:r w:rsidR="00683193">
              <w:rPr>
                <w:noProof/>
                <w:webHidden/>
              </w:rPr>
              <w:instrText xml:space="preserve"> PAGEREF _Toc96726309 \h </w:instrText>
            </w:r>
            <w:r w:rsidR="00683193">
              <w:rPr>
                <w:noProof/>
                <w:webHidden/>
              </w:rPr>
            </w:r>
            <w:r w:rsidR="00683193">
              <w:rPr>
                <w:noProof/>
                <w:webHidden/>
              </w:rPr>
              <w:fldChar w:fldCharType="separate"/>
            </w:r>
            <w:r w:rsidR="00683193">
              <w:rPr>
                <w:noProof/>
                <w:webHidden/>
              </w:rPr>
              <w:t>36</w:t>
            </w:r>
            <w:r w:rsidR="00683193">
              <w:rPr>
                <w:noProof/>
                <w:webHidden/>
              </w:rPr>
              <w:fldChar w:fldCharType="end"/>
            </w:r>
          </w:hyperlink>
        </w:p>
        <w:p w14:paraId="493F2121" w14:textId="77777777" w:rsidR="00683193" w:rsidRDefault="008465A8">
          <w:pPr>
            <w:pStyle w:val="TOC2"/>
            <w:tabs>
              <w:tab w:val="right" w:leader="dot" w:pos="8950"/>
            </w:tabs>
            <w:rPr>
              <w:rFonts w:cstheme="minorBidi"/>
              <w:noProof/>
            </w:rPr>
          </w:pPr>
          <w:hyperlink w:anchor="_Toc96726310" w:history="1">
            <w:r w:rsidR="00683193" w:rsidRPr="00181EB7">
              <w:rPr>
                <w:rStyle w:val="Hyperlink"/>
                <w:noProof/>
              </w:rPr>
              <w:t>Design</w:t>
            </w:r>
            <w:r w:rsidR="00683193">
              <w:rPr>
                <w:noProof/>
                <w:webHidden/>
              </w:rPr>
              <w:tab/>
            </w:r>
            <w:r w:rsidR="00683193">
              <w:rPr>
                <w:noProof/>
                <w:webHidden/>
              </w:rPr>
              <w:fldChar w:fldCharType="begin"/>
            </w:r>
            <w:r w:rsidR="00683193">
              <w:rPr>
                <w:noProof/>
                <w:webHidden/>
              </w:rPr>
              <w:instrText xml:space="preserve"> PAGEREF _Toc96726310 \h </w:instrText>
            </w:r>
            <w:r w:rsidR="00683193">
              <w:rPr>
                <w:noProof/>
                <w:webHidden/>
              </w:rPr>
            </w:r>
            <w:r w:rsidR="00683193">
              <w:rPr>
                <w:noProof/>
                <w:webHidden/>
              </w:rPr>
              <w:fldChar w:fldCharType="separate"/>
            </w:r>
            <w:r w:rsidR="00683193">
              <w:rPr>
                <w:noProof/>
                <w:webHidden/>
              </w:rPr>
              <w:t>37</w:t>
            </w:r>
            <w:r w:rsidR="00683193">
              <w:rPr>
                <w:noProof/>
                <w:webHidden/>
              </w:rPr>
              <w:fldChar w:fldCharType="end"/>
            </w:r>
          </w:hyperlink>
        </w:p>
        <w:p w14:paraId="15E6CCA7" w14:textId="77777777" w:rsidR="00683193" w:rsidRDefault="008465A8">
          <w:pPr>
            <w:pStyle w:val="TOC3"/>
            <w:tabs>
              <w:tab w:val="right" w:leader="dot" w:pos="8950"/>
            </w:tabs>
            <w:rPr>
              <w:rFonts w:cstheme="minorBidi"/>
              <w:noProof/>
            </w:rPr>
          </w:pPr>
          <w:hyperlink w:anchor="_Toc96726311" w:history="1">
            <w:r w:rsidR="00683193" w:rsidRPr="00181EB7">
              <w:rPr>
                <w:rStyle w:val="Hyperlink"/>
                <w:noProof/>
              </w:rPr>
              <w:t>Git Link:</w:t>
            </w:r>
            <w:r w:rsidR="00683193">
              <w:rPr>
                <w:noProof/>
                <w:webHidden/>
              </w:rPr>
              <w:tab/>
            </w:r>
            <w:r w:rsidR="00683193">
              <w:rPr>
                <w:noProof/>
                <w:webHidden/>
              </w:rPr>
              <w:fldChar w:fldCharType="begin"/>
            </w:r>
            <w:r w:rsidR="00683193">
              <w:rPr>
                <w:noProof/>
                <w:webHidden/>
              </w:rPr>
              <w:instrText xml:space="preserve"> PAGEREF _Toc96726311 \h </w:instrText>
            </w:r>
            <w:r w:rsidR="00683193">
              <w:rPr>
                <w:noProof/>
                <w:webHidden/>
              </w:rPr>
            </w:r>
            <w:r w:rsidR="00683193">
              <w:rPr>
                <w:noProof/>
                <w:webHidden/>
              </w:rPr>
              <w:fldChar w:fldCharType="separate"/>
            </w:r>
            <w:r w:rsidR="00683193">
              <w:rPr>
                <w:noProof/>
                <w:webHidden/>
              </w:rPr>
              <w:t>37</w:t>
            </w:r>
            <w:r w:rsidR="00683193">
              <w:rPr>
                <w:noProof/>
                <w:webHidden/>
              </w:rPr>
              <w:fldChar w:fldCharType="end"/>
            </w:r>
          </w:hyperlink>
        </w:p>
        <w:p w14:paraId="5245D817" w14:textId="77777777" w:rsidR="00683193" w:rsidRDefault="008465A8">
          <w:pPr>
            <w:pStyle w:val="TOC1"/>
            <w:tabs>
              <w:tab w:val="right" w:leader="dot" w:pos="8950"/>
            </w:tabs>
            <w:rPr>
              <w:rFonts w:asciiTheme="minorHAnsi" w:eastAsiaTheme="minorEastAsia" w:hAnsiTheme="minorHAnsi"/>
              <w:noProof/>
              <w:sz w:val="22"/>
              <w:lang w:val="en-US"/>
            </w:rPr>
          </w:pPr>
          <w:hyperlink w:anchor="_Toc96726312" w:history="1">
            <w:r w:rsidR="00683193" w:rsidRPr="00181EB7">
              <w:rPr>
                <w:rStyle w:val="Hyperlink"/>
                <w:noProof/>
              </w:rPr>
              <w:t>Miniproject 8 – EV Car [Team]</w:t>
            </w:r>
            <w:r w:rsidR="00683193">
              <w:rPr>
                <w:noProof/>
                <w:webHidden/>
              </w:rPr>
              <w:tab/>
            </w:r>
            <w:r w:rsidR="00683193">
              <w:rPr>
                <w:noProof/>
                <w:webHidden/>
              </w:rPr>
              <w:fldChar w:fldCharType="begin"/>
            </w:r>
            <w:r w:rsidR="00683193">
              <w:rPr>
                <w:noProof/>
                <w:webHidden/>
              </w:rPr>
              <w:instrText xml:space="preserve"> PAGEREF _Toc96726312 \h </w:instrText>
            </w:r>
            <w:r w:rsidR="00683193">
              <w:rPr>
                <w:noProof/>
                <w:webHidden/>
              </w:rPr>
            </w:r>
            <w:r w:rsidR="00683193">
              <w:rPr>
                <w:noProof/>
                <w:webHidden/>
              </w:rPr>
              <w:fldChar w:fldCharType="separate"/>
            </w:r>
            <w:r w:rsidR="00683193">
              <w:rPr>
                <w:noProof/>
                <w:webHidden/>
              </w:rPr>
              <w:t>38</w:t>
            </w:r>
            <w:r w:rsidR="00683193">
              <w:rPr>
                <w:noProof/>
                <w:webHidden/>
              </w:rPr>
              <w:fldChar w:fldCharType="end"/>
            </w:r>
          </w:hyperlink>
        </w:p>
        <w:p w14:paraId="5C7FD7C0" w14:textId="77777777" w:rsidR="00683193" w:rsidRDefault="008465A8">
          <w:pPr>
            <w:pStyle w:val="TOC1"/>
            <w:tabs>
              <w:tab w:val="right" w:leader="dot" w:pos="8950"/>
            </w:tabs>
            <w:rPr>
              <w:rFonts w:asciiTheme="minorHAnsi" w:eastAsiaTheme="minorEastAsia" w:hAnsiTheme="minorHAnsi"/>
              <w:noProof/>
              <w:sz w:val="22"/>
              <w:lang w:val="en-US"/>
            </w:rPr>
          </w:pPr>
          <w:hyperlink w:anchor="_Toc96726313" w:history="1">
            <w:r w:rsidR="00683193" w:rsidRPr="00181EB7">
              <w:rPr>
                <w:rStyle w:val="Hyperlink"/>
                <w:noProof/>
              </w:rPr>
              <w:t>Requirements:</w:t>
            </w:r>
            <w:r w:rsidR="00683193">
              <w:rPr>
                <w:noProof/>
                <w:webHidden/>
              </w:rPr>
              <w:tab/>
            </w:r>
            <w:r w:rsidR="00683193">
              <w:rPr>
                <w:noProof/>
                <w:webHidden/>
              </w:rPr>
              <w:fldChar w:fldCharType="begin"/>
            </w:r>
            <w:r w:rsidR="00683193">
              <w:rPr>
                <w:noProof/>
                <w:webHidden/>
              </w:rPr>
              <w:instrText xml:space="preserve"> PAGEREF _Toc96726313 \h </w:instrText>
            </w:r>
            <w:r w:rsidR="00683193">
              <w:rPr>
                <w:noProof/>
                <w:webHidden/>
              </w:rPr>
            </w:r>
            <w:r w:rsidR="00683193">
              <w:rPr>
                <w:noProof/>
                <w:webHidden/>
              </w:rPr>
              <w:fldChar w:fldCharType="separate"/>
            </w:r>
            <w:r w:rsidR="00683193">
              <w:rPr>
                <w:noProof/>
                <w:webHidden/>
              </w:rPr>
              <w:t>38</w:t>
            </w:r>
            <w:r w:rsidR="00683193">
              <w:rPr>
                <w:noProof/>
                <w:webHidden/>
              </w:rPr>
              <w:fldChar w:fldCharType="end"/>
            </w:r>
          </w:hyperlink>
        </w:p>
        <w:p w14:paraId="2F84C215" w14:textId="77777777" w:rsidR="00683193" w:rsidRDefault="008465A8">
          <w:pPr>
            <w:pStyle w:val="TOC2"/>
            <w:tabs>
              <w:tab w:val="right" w:leader="dot" w:pos="8950"/>
            </w:tabs>
            <w:rPr>
              <w:rFonts w:cstheme="minorBidi"/>
              <w:noProof/>
            </w:rPr>
          </w:pPr>
          <w:hyperlink w:anchor="_Toc96726314" w:history="1">
            <w:r w:rsidR="00683193" w:rsidRPr="00181EB7">
              <w:rPr>
                <w:rStyle w:val="Hyperlink"/>
                <w:noProof/>
              </w:rPr>
              <w:t>1. Battery:</w:t>
            </w:r>
            <w:r w:rsidR="00683193">
              <w:rPr>
                <w:noProof/>
                <w:webHidden/>
              </w:rPr>
              <w:tab/>
            </w:r>
            <w:r w:rsidR="00683193">
              <w:rPr>
                <w:noProof/>
                <w:webHidden/>
              </w:rPr>
              <w:fldChar w:fldCharType="begin"/>
            </w:r>
            <w:r w:rsidR="00683193">
              <w:rPr>
                <w:noProof/>
                <w:webHidden/>
              </w:rPr>
              <w:instrText xml:space="preserve"> PAGEREF _Toc96726314 \h </w:instrText>
            </w:r>
            <w:r w:rsidR="00683193">
              <w:rPr>
                <w:noProof/>
                <w:webHidden/>
              </w:rPr>
            </w:r>
            <w:r w:rsidR="00683193">
              <w:rPr>
                <w:noProof/>
                <w:webHidden/>
              </w:rPr>
              <w:fldChar w:fldCharType="separate"/>
            </w:r>
            <w:r w:rsidR="00683193">
              <w:rPr>
                <w:noProof/>
                <w:webHidden/>
              </w:rPr>
              <w:t>38</w:t>
            </w:r>
            <w:r w:rsidR="00683193">
              <w:rPr>
                <w:noProof/>
                <w:webHidden/>
              </w:rPr>
              <w:fldChar w:fldCharType="end"/>
            </w:r>
          </w:hyperlink>
        </w:p>
        <w:p w14:paraId="13167799" w14:textId="77777777" w:rsidR="00683193" w:rsidRDefault="008465A8">
          <w:pPr>
            <w:pStyle w:val="TOC3"/>
            <w:tabs>
              <w:tab w:val="right" w:leader="dot" w:pos="8950"/>
            </w:tabs>
            <w:rPr>
              <w:rFonts w:cstheme="minorBidi"/>
              <w:noProof/>
            </w:rPr>
          </w:pPr>
          <w:hyperlink w:anchor="_Toc96726315" w:history="1">
            <w:r w:rsidR="00683193" w:rsidRPr="00181EB7">
              <w:rPr>
                <w:rStyle w:val="Hyperlink"/>
                <w:noProof/>
              </w:rPr>
              <w:t>Battery</w:t>
            </w:r>
            <w:r w:rsidR="00683193" w:rsidRPr="00181EB7">
              <w:rPr>
                <w:rStyle w:val="Hyperlink"/>
                <w:noProof/>
                <w:spacing w:val="16"/>
              </w:rPr>
              <w:t xml:space="preserve"> </w:t>
            </w:r>
            <w:r w:rsidR="00683193" w:rsidRPr="00181EB7">
              <w:rPr>
                <w:rStyle w:val="Hyperlink"/>
                <w:noProof/>
              </w:rPr>
              <w:t>Features:</w:t>
            </w:r>
            <w:r w:rsidR="00683193">
              <w:rPr>
                <w:noProof/>
                <w:webHidden/>
              </w:rPr>
              <w:tab/>
            </w:r>
            <w:r w:rsidR="00683193">
              <w:rPr>
                <w:noProof/>
                <w:webHidden/>
              </w:rPr>
              <w:fldChar w:fldCharType="begin"/>
            </w:r>
            <w:r w:rsidR="00683193">
              <w:rPr>
                <w:noProof/>
                <w:webHidden/>
              </w:rPr>
              <w:instrText xml:space="preserve"> PAGEREF _Toc96726315 \h </w:instrText>
            </w:r>
            <w:r w:rsidR="00683193">
              <w:rPr>
                <w:noProof/>
                <w:webHidden/>
              </w:rPr>
            </w:r>
            <w:r w:rsidR="00683193">
              <w:rPr>
                <w:noProof/>
                <w:webHidden/>
              </w:rPr>
              <w:fldChar w:fldCharType="separate"/>
            </w:r>
            <w:r w:rsidR="00683193">
              <w:rPr>
                <w:noProof/>
                <w:webHidden/>
              </w:rPr>
              <w:t>38</w:t>
            </w:r>
            <w:r w:rsidR="00683193">
              <w:rPr>
                <w:noProof/>
                <w:webHidden/>
              </w:rPr>
              <w:fldChar w:fldCharType="end"/>
            </w:r>
          </w:hyperlink>
        </w:p>
        <w:p w14:paraId="5FF6E57F" w14:textId="77777777" w:rsidR="00683193" w:rsidRDefault="008465A8">
          <w:pPr>
            <w:pStyle w:val="TOC2"/>
            <w:tabs>
              <w:tab w:val="right" w:leader="dot" w:pos="8950"/>
            </w:tabs>
            <w:rPr>
              <w:rFonts w:cstheme="minorBidi"/>
              <w:noProof/>
            </w:rPr>
          </w:pPr>
          <w:hyperlink w:anchor="_Toc96726316" w:history="1">
            <w:r w:rsidR="00683193" w:rsidRPr="00181EB7">
              <w:rPr>
                <w:rStyle w:val="Hyperlink"/>
                <w:noProof/>
              </w:rPr>
              <w:t>2. Motor:</w:t>
            </w:r>
            <w:r w:rsidR="00683193">
              <w:rPr>
                <w:noProof/>
                <w:webHidden/>
              </w:rPr>
              <w:tab/>
            </w:r>
            <w:r w:rsidR="00683193">
              <w:rPr>
                <w:noProof/>
                <w:webHidden/>
              </w:rPr>
              <w:fldChar w:fldCharType="begin"/>
            </w:r>
            <w:r w:rsidR="00683193">
              <w:rPr>
                <w:noProof/>
                <w:webHidden/>
              </w:rPr>
              <w:instrText xml:space="preserve"> PAGEREF _Toc96726316 \h </w:instrText>
            </w:r>
            <w:r w:rsidR="00683193">
              <w:rPr>
                <w:noProof/>
                <w:webHidden/>
              </w:rPr>
            </w:r>
            <w:r w:rsidR="00683193">
              <w:rPr>
                <w:noProof/>
                <w:webHidden/>
              </w:rPr>
              <w:fldChar w:fldCharType="separate"/>
            </w:r>
            <w:r w:rsidR="00683193">
              <w:rPr>
                <w:noProof/>
                <w:webHidden/>
              </w:rPr>
              <w:t>38</w:t>
            </w:r>
            <w:r w:rsidR="00683193">
              <w:rPr>
                <w:noProof/>
                <w:webHidden/>
              </w:rPr>
              <w:fldChar w:fldCharType="end"/>
            </w:r>
          </w:hyperlink>
        </w:p>
        <w:p w14:paraId="1DCF2CD4" w14:textId="77777777" w:rsidR="00683193" w:rsidRDefault="008465A8">
          <w:pPr>
            <w:pStyle w:val="TOC3"/>
            <w:tabs>
              <w:tab w:val="right" w:leader="dot" w:pos="8950"/>
            </w:tabs>
            <w:rPr>
              <w:rFonts w:cstheme="minorBidi"/>
              <w:noProof/>
            </w:rPr>
          </w:pPr>
          <w:hyperlink w:anchor="_Toc96726317" w:history="1">
            <w:r w:rsidR="00683193" w:rsidRPr="00181EB7">
              <w:rPr>
                <w:rStyle w:val="Hyperlink"/>
                <w:noProof/>
              </w:rPr>
              <w:t>Motor</w:t>
            </w:r>
            <w:r w:rsidR="00683193" w:rsidRPr="00181EB7">
              <w:rPr>
                <w:rStyle w:val="Hyperlink"/>
                <w:noProof/>
                <w:spacing w:val="13"/>
              </w:rPr>
              <w:t xml:space="preserve"> </w:t>
            </w:r>
            <w:r w:rsidR="00683193" w:rsidRPr="00181EB7">
              <w:rPr>
                <w:rStyle w:val="Hyperlink"/>
                <w:noProof/>
              </w:rPr>
              <w:t>Features:</w:t>
            </w:r>
            <w:r w:rsidR="00683193">
              <w:rPr>
                <w:noProof/>
                <w:webHidden/>
              </w:rPr>
              <w:tab/>
            </w:r>
            <w:r w:rsidR="00683193">
              <w:rPr>
                <w:noProof/>
                <w:webHidden/>
              </w:rPr>
              <w:fldChar w:fldCharType="begin"/>
            </w:r>
            <w:r w:rsidR="00683193">
              <w:rPr>
                <w:noProof/>
                <w:webHidden/>
              </w:rPr>
              <w:instrText xml:space="preserve"> PAGEREF _Toc96726317 \h </w:instrText>
            </w:r>
            <w:r w:rsidR="00683193">
              <w:rPr>
                <w:noProof/>
                <w:webHidden/>
              </w:rPr>
            </w:r>
            <w:r w:rsidR="00683193">
              <w:rPr>
                <w:noProof/>
                <w:webHidden/>
              </w:rPr>
              <w:fldChar w:fldCharType="separate"/>
            </w:r>
            <w:r w:rsidR="00683193">
              <w:rPr>
                <w:noProof/>
                <w:webHidden/>
              </w:rPr>
              <w:t>38</w:t>
            </w:r>
            <w:r w:rsidR="00683193">
              <w:rPr>
                <w:noProof/>
                <w:webHidden/>
              </w:rPr>
              <w:fldChar w:fldCharType="end"/>
            </w:r>
          </w:hyperlink>
        </w:p>
        <w:p w14:paraId="2FF785E0" w14:textId="77777777" w:rsidR="00683193" w:rsidRDefault="008465A8">
          <w:pPr>
            <w:pStyle w:val="TOC3"/>
            <w:tabs>
              <w:tab w:val="right" w:leader="dot" w:pos="8950"/>
            </w:tabs>
            <w:rPr>
              <w:rFonts w:cstheme="minorBidi"/>
              <w:noProof/>
            </w:rPr>
          </w:pPr>
          <w:hyperlink w:anchor="_Toc96726318" w:history="1">
            <w:r w:rsidR="00683193" w:rsidRPr="00181EB7">
              <w:rPr>
                <w:rStyle w:val="Hyperlink"/>
                <w:noProof/>
                <w:lang w:val="en-GB"/>
              </w:rPr>
              <w:t>C</w:t>
            </w:r>
            <w:r w:rsidR="00683193" w:rsidRPr="00181EB7">
              <w:rPr>
                <w:rStyle w:val="Hyperlink"/>
                <w:noProof/>
              </w:rPr>
              <w:t>ontroller</w:t>
            </w:r>
            <w:r w:rsidR="00683193" w:rsidRPr="00181EB7">
              <w:rPr>
                <w:rStyle w:val="Hyperlink"/>
                <w:noProof/>
                <w:spacing w:val="15"/>
              </w:rPr>
              <w:t xml:space="preserve"> </w:t>
            </w:r>
            <w:r w:rsidR="00683193" w:rsidRPr="00181EB7">
              <w:rPr>
                <w:rStyle w:val="Hyperlink"/>
                <w:noProof/>
              </w:rPr>
              <w:t>Features:</w:t>
            </w:r>
            <w:r w:rsidR="00683193">
              <w:rPr>
                <w:noProof/>
                <w:webHidden/>
              </w:rPr>
              <w:tab/>
            </w:r>
            <w:r w:rsidR="00683193">
              <w:rPr>
                <w:noProof/>
                <w:webHidden/>
              </w:rPr>
              <w:fldChar w:fldCharType="begin"/>
            </w:r>
            <w:r w:rsidR="00683193">
              <w:rPr>
                <w:noProof/>
                <w:webHidden/>
              </w:rPr>
              <w:instrText xml:space="preserve"> PAGEREF _Toc96726318 \h </w:instrText>
            </w:r>
            <w:r w:rsidR="00683193">
              <w:rPr>
                <w:noProof/>
                <w:webHidden/>
              </w:rPr>
            </w:r>
            <w:r w:rsidR="00683193">
              <w:rPr>
                <w:noProof/>
                <w:webHidden/>
              </w:rPr>
              <w:fldChar w:fldCharType="separate"/>
            </w:r>
            <w:r w:rsidR="00683193">
              <w:rPr>
                <w:noProof/>
                <w:webHidden/>
              </w:rPr>
              <w:t>38</w:t>
            </w:r>
            <w:r w:rsidR="00683193">
              <w:rPr>
                <w:noProof/>
                <w:webHidden/>
              </w:rPr>
              <w:fldChar w:fldCharType="end"/>
            </w:r>
          </w:hyperlink>
        </w:p>
        <w:p w14:paraId="45D7B971" w14:textId="77777777" w:rsidR="00683193" w:rsidRDefault="008465A8">
          <w:pPr>
            <w:pStyle w:val="TOC2"/>
            <w:tabs>
              <w:tab w:val="right" w:leader="dot" w:pos="8950"/>
            </w:tabs>
            <w:rPr>
              <w:rFonts w:cstheme="minorBidi"/>
              <w:noProof/>
            </w:rPr>
          </w:pPr>
          <w:hyperlink w:anchor="_Toc96726319" w:history="1">
            <w:r w:rsidR="00683193" w:rsidRPr="00181EB7">
              <w:rPr>
                <w:rStyle w:val="Hyperlink"/>
                <w:noProof/>
              </w:rPr>
              <w:t>4. Inverter:</w:t>
            </w:r>
            <w:r w:rsidR="00683193">
              <w:rPr>
                <w:noProof/>
                <w:webHidden/>
              </w:rPr>
              <w:tab/>
            </w:r>
            <w:r w:rsidR="00683193">
              <w:rPr>
                <w:noProof/>
                <w:webHidden/>
              </w:rPr>
              <w:fldChar w:fldCharType="begin"/>
            </w:r>
            <w:r w:rsidR="00683193">
              <w:rPr>
                <w:noProof/>
                <w:webHidden/>
              </w:rPr>
              <w:instrText xml:space="preserve"> PAGEREF _Toc96726319 \h </w:instrText>
            </w:r>
            <w:r w:rsidR="00683193">
              <w:rPr>
                <w:noProof/>
                <w:webHidden/>
              </w:rPr>
            </w:r>
            <w:r w:rsidR="00683193">
              <w:rPr>
                <w:noProof/>
                <w:webHidden/>
              </w:rPr>
              <w:fldChar w:fldCharType="separate"/>
            </w:r>
            <w:r w:rsidR="00683193">
              <w:rPr>
                <w:noProof/>
                <w:webHidden/>
              </w:rPr>
              <w:t>39</w:t>
            </w:r>
            <w:r w:rsidR="00683193">
              <w:rPr>
                <w:noProof/>
                <w:webHidden/>
              </w:rPr>
              <w:fldChar w:fldCharType="end"/>
            </w:r>
          </w:hyperlink>
        </w:p>
        <w:p w14:paraId="7FF2006F" w14:textId="77777777" w:rsidR="00683193" w:rsidRDefault="008465A8">
          <w:pPr>
            <w:pStyle w:val="TOC3"/>
            <w:tabs>
              <w:tab w:val="right" w:leader="dot" w:pos="8950"/>
            </w:tabs>
            <w:rPr>
              <w:rFonts w:cstheme="minorBidi"/>
              <w:noProof/>
            </w:rPr>
          </w:pPr>
          <w:hyperlink w:anchor="_Toc96726320" w:history="1">
            <w:r w:rsidR="00683193" w:rsidRPr="00181EB7">
              <w:rPr>
                <w:rStyle w:val="Hyperlink"/>
                <w:noProof/>
              </w:rPr>
              <w:t>Inverter</w:t>
            </w:r>
            <w:r w:rsidR="00683193" w:rsidRPr="00181EB7">
              <w:rPr>
                <w:rStyle w:val="Hyperlink"/>
                <w:noProof/>
                <w:spacing w:val="16"/>
              </w:rPr>
              <w:t xml:space="preserve"> </w:t>
            </w:r>
            <w:r w:rsidR="00683193" w:rsidRPr="00181EB7">
              <w:rPr>
                <w:rStyle w:val="Hyperlink"/>
                <w:noProof/>
              </w:rPr>
              <w:t>features:</w:t>
            </w:r>
            <w:r w:rsidR="00683193">
              <w:rPr>
                <w:noProof/>
                <w:webHidden/>
              </w:rPr>
              <w:tab/>
            </w:r>
            <w:r w:rsidR="00683193">
              <w:rPr>
                <w:noProof/>
                <w:webHidden/>
              </w:rPr>
              <w:fldChar w:fldCharType="begin"/>
            </w:r>
            <w:r w:rsidR="00683193">
              <w:rPr>
                <w:noProof/>
                <w:webHidden/>
              </w:rPr>
              <w:instrText xml:space="preserve"> PAGEREF _Toc96726320 \h </w:instrText>
            </w:r>
            <w:r w:rsidR="00683193">
              <w:rPr>
                <w:noProof/>
                <w:webHidden/>
              </w:rPr>
            </w:r>
            <w:r w:rsidR="00683193">
              <w:rPr>
                <w:noProof/>
                <w:webHidden/>
              </w:rPr>
              <w:fldChar w:fldCharType="separate"/>
            </w:r>
            <w:r w:rsidR="00683193">
              <w:rPr>
                <w:noProof/>
                <w:webHidden/>
              </w:rPr>
              <w:t>39</w:t>
            </w:r>
            <w:r w:rsidR="00683193">
              <w:rPr>
                <w:noProof/>
                <w:webHidden/>
              </w:rPr>
              <w:fldChar w:fldCharType="end"/>
            </w:r>
          </w:hyperlink>
        </w:p>
        <w:p w14:paraId="0207A11B" w14:textId="77777777" w:rsidR="00683193" w:rsidRDefault="008465A8">
          <w:pPr>
            <w:pStyle w:val="TOC2"/>
            <w:tabs>
              <w:tab w:val="right" w:leader="dot" w:pos="8950"/>
            </w:tabs>
            <w:rPr>
              <w:rFonts w:cstheme="minorBidi"/>
              <w:noProof/>
            </w:rPr>
          </w:pPr>
          <w:hyperlink w:anchor="_Toc96726321" w:history="1">
            <w:r w:rsidR="00683193" w:rsidRPr="00181EB7">
              <w:rPr>
                <w:rStyle w:val="Hyperlink"/>
                <w:noProof/>
              </w:rPr>
              <w:t>Traction</w:t>
            </w:r>
            <w:r w:rsidR="00683193" w:rsidRPr="00181EB7">
              <w:rPr>
                <w:rStyle w:val="Hyperlink"/>
                <w:noProof/>
                <w:spacing w:val="11"/>
              </w:rPr>
              <w:t xml:space="preserve"> </w:t>
            </w:r>
            <w:r w:rsidR="00683193" w:rsidRPr="00181EB7">
              <w:rPr>
                <w:rStyle w:val="Hyperlink"/>
                <w:noProof/>
              </w:rPr>
              <w:t>inverters</w:t>
            </w:r>
            <w:r w:rsidR="00683193" w:rsidRPr="00181EB7">
              <w:rPr>
                <w:rStyle w:val="Hyperlink"/>
                <w:noProof/>
                <w:spacing w:val="9"/>
              </w:rPr>
              <w:t xml:space="preserve"> </w:t>
            </w:r>
            <w:r w:rsidR="00683193" w:rsidRPr="00181EB7">
              <w:rPr>
                <w:rStyle w:val="Hyperlink"/>
                <w:noProof/>
              </w:rPr>
              <w:t>are</w:t>
            </w:r>
            <w:r w:rsidR="00683193" w:rsidRPr="00181EB7">
              <w:rPr>
                <w:rStyle w:val="Hyperlink"/>
                <w:noProof/>
                <w:spacing w:val="7"/>
              </w:rPr>
              <w:t xml:space="preserve"> </w:t>
            </w:r>
            <w:r w:rsidR="00683193" w:rsidRPr="00181EB7">
              <w:rPr>
                <w:rStyle w:val="Hyperlink"/>
                <w:noProof/>
              </w:rPr>
              <w:t>typically</w:t>
            </w:r>
            <w:r w:rsidR="00683193" w:rsidRPr="00181EB7">
              <w:rPr>
                <w:rStyle w:val="Hyperlink"/>
                <w:noProof/>
                <w:spacing w:val="12"/>
              </w:rPr>
              <w:t xml:space="preserve"> </w:t>
            </w:r>
            <w:r w:rsidR="00683193" w:rsidRPr="00181EB7">
              <w:rPr>
                <w:rStyle w:val="Hyperlink"/>
                <w:noProof/>
              </w:rPr>
              <w:t>capable</w:t>
            </w:r>
            <w:r w:rsidR="00683193" w:rsidRPr="00181EB7">
              <w:rPr>
                <w:rStyle w:val="Hyperlink"/>
                <w:noProof/>
                <w:spacing w:val="8"/>
              </w:rPr>
              <w:t xml:space="preserve"> </w:t>
            </w:r>
            <w:r w:rsidR="00683193" w:rsidRPr="00181EB7">
              <w:rPr>
                <w:rStyle w:val="Hyperlink"/>
                <w:noProof/>
              </w:rPr>
              <w:t>of</w:t>
            </w:r>
            <w:r w:rsidR="00683193" w:rsidRPr="00181EB7">
              <w:rPr>
                <w:rStyle w:val="Hyperlink"/>
                <w:noProof/>
                <w:spacing w:val="9"/>
              </w:rPr>
              <w:t xml:space="preserve"> </w:t>
            </w:r>
            <w:r w:rsidR="00683193" w:rsidRPr="00181EB7">
              <w:rPr>
                <w:rStyle w:val="Hyperlink"/>
                <w:noProof/>
              </w:rPr>
              <w:t>transferring</w:t>
            </w:r>
            <w:r w:rsidR="00683193" w:rsidRPr="00181EB7">
              <w:rPr>
                <w:rStyle w:val="Hyperlink"/>
                <w:noProof/>
                <w:spacing w:val="7"/>
              </w:rPr>
              <w:t xml:space="preserve"> </w:t>
            </w:r>
            <w:r w:rsidR="00683193" w:rsidRPr="00181EB7">
              <w:rPr>
                <w:rStyle w:val="Hyperlink"/>
                <w:noProof/>
              </w:rPr>
              <w:t>power</w:t>
            </w:r>
            <w:r w:rsidR="00683193" w:rsidRPr="00181EB7">
              <w:rPr>
                <w:rStyle w:val="Hyperlink"/>
                <w:noProof/>
                <w:spacing w:val="9"/>
              </w:rPr>
              <w:t xml:space="preserve"> </w:t>
            </w:r>
            <w:r w:rsidR="00683193" w:rsidRPr="00181EB7">
              <w:rPr>
                <w:rStyle w:val="Hyperlink"/>
                <w:noProof/>
              </w:rPr>
              <w:t>in</w:t>
            </w:r>
            <w:r w:rsidR="00683193" w:rsidRPr="00181EB7">
              <w:rPr>
                <w:rStyle w:val="Hyperlink"/>
                <w:noProof/>
                <w:spacing w:val="10"/>
              </w:rPr>
              <w:t xml:space="preserve"> </w:t>
            </w:r>
            <w:r w:rsidR="00683193" w:rsidRPr="00181EB7">
              <w:rPr>
                <w:rStyle w:val="Hyperlink"/>
                <w:noProof/>
              </w:rPr>
              <w:t>the</w:t>
            </w:r>
            <w:r w:rsidR="00683193" w:rsidRPr="00181EB7">
              <w:rPr>
                <w:rStyle w:val="Hyperlink"/>
                <w:noProof/>
                <w:spacing w:val="9"/>
              </w:rPr>
              <w:t xml:space="preserve"> </w:t>
            </w:r>
            <w:r w:rsidR="00683193" w:rsidRPr="00181EB7">
              <w:rPr>
                <w:rStyle w:val="Hyperlink"/>
                <w:noProof/>
              </w:rPr>
              <w:t>20</w:t>
            </w:r>
            <w:r w:rsidR="00683193" w:rsidRPr="00181EB7">
              <w:rPr>
                <w:rStyle w:val="Hyperlink"/>
                <w:noProof/>
                <w:spacing w:val="7"/>
              </w:rPr>
              <w:t xml:space="preserve"> </w:t>
            </w:r>
            <w:r w:rsidR="00683193" w:rsidRPr="00181EB7">
              <w:rPr>
                <w:rStyle w:val="Hyperlink"/>
                <w:noProof/>
              </w:rPr>
              <w:t>to</w:t>
            </w:r>
            <w:r w:rsidR="00683193" w:rsidRPr="00181EB7">
              <w:rPr>
                <w:rStyle w:val="Hyperlink"/>
                <w:noProof/>
                <w:spacing w:val="11"/>
              </w:rPr>
              <w:t xml:space="preserve"> </w:t>
            </w:r>
            <w:r w:rsidR="00683193" w:rsidRPr="00181EB7">
              <w:rPr>
                <w:rStyle w:val="Hyperlink"/>
                <w:noProof/>
              </w:rPr>
              <w:t>100</w:t>
            </w:r>
            <w:r w:rsidR="00683193" w:rsidRPr="00181EB7">
              <w:rPr>
                <w:rStyle w:val="Hyperlink"/>
                <w:noProof/>
                <w:spacing w:val="7"/>
              </w:rPr>
              <w:t xml:space="preserve"> </w:t>
            </w:r>
            <w:r w:rsidR="00683193" w:rsidRPr="00181EB7">
              <w:rPr>
                <w:rStyle w:val="Hyperlink"/>
                <w:noProof/>
              </w:rPr>
              <w:t>kW</w:t>
            </w:r>
            <w:r w:rsidR="00683193" w:rsidRPr="00181EB7">
              <w:rPr>
                <w:rStyle w:val="Hyperlink"/>
                <w:noProof/>
                <w:spacing w:val="10"/>
              </w:rPr>
              <w:t xml:space="preserve"> </w:t>
            </w:r>
            <w:r w:rsidR="00683193" w:rsidRPr="00181EB7">
              <w:rPr>
                <w:rStyle w:val="Hyperlink"/>
                <w:noProof/>
              </w:rPr>
              <w:t>range,</w:t>
            </w:r>
            <w:r w:rsidR="00683193" w:rsidRPr="00181EB7">
              <w:rPr>
                <w:rStyle w:val="Hyperlink"/>
                <w:noProof/>
                <w:spacing w:val="1"/>
              </w:rPr>
              <w:t xml:space="preserve"> </w:t>
            </w:r>
            <w:r w:rsidR="00683193" w:rsidRPr="00181EB7">
              <w:rPr>
                <w:rStyle w:val="Hyperlink"/>
                <w:noProof/>
              </w:rPr>
              <w:t>with</w:t>
            </w:r>
            <w:r w:rsidR="00683193" w:rsidRPr="00181EB7">
              <w:rPr>
                <w:rStyle w:val="Hyperlink"/>
                <w:noProof/>
                <w:spacing w:val="10"/>
              </w:rPr>
              <w:t xml:space="preserve"> </w:t>
            </w:r>
            <w:r w:rsidR="00683193" w:rsidRPr="00181EB7">
              <w:rPr>
                <w:rStyle w:val="Hyperlink"/>
                <w:noProof/>
              </w:rPr>
              <w:t>switching</w:t>
            </w:r>
            <w:r w:rsidR="00683193" w:rsidRPr="00181EB7">
              <w:rPr>
                <w:rStyle w:val="Hyperlink"/>
                <w:noProof/>
                <w:spacing w:val="10"/>
              </w:rPr>
              <w:t xml:space="preserve"> </w:t>
            </w:r>
            <w:r w:rsidR="00683193" w:rsidRPr="00181EB7">
              <w:rPr>
                <w:rStyle w:val="Hyperlink"/>
                <w:noProof/>
              </w:rPr>
              <w:t>voltages</w:t>
            </w:r>
            <w:r w:rsidR="00683193" w:rsidRPr="00181EB7">
              <w:rPr>
                <w:rStyle w:val="Hyperlink"/>
                <w:noProof/>
                <w:spacing w:val="12"/>
              </w:rPr>
              <w:t xml:space="preserve"> </w:t>
            </w:r>
            <w:r w:rsidR="00683193" w:rsidRPr="00181EB7">
              <w:rPr>
                <w:rStyle w:val="Hyperlink"/>
                <w:noProof/>
              </w:rPr>
              <w:t>in</w:t>
            </w:r>
            <w:r w:rsidR="00683193" w:rsidRPr="00181EB7">
              <w:rPr>
                <w:rStyle w:val="Hyperlink"/>
                <w:noProof/>
                <w:spacing w:val="10"/>
              </w:rPr>
              <w:t xml:space="preserve"> </w:t>
            </w:r>
            <w:r w:rsidR="00683193" w:rsidRPr="00181EB7">
              <w:rPr>
                <w:rStyle w:val="Hyperlink"/>
                <w:noProof/>
              </w:rPr>
              <w:t>the</w:t>
            </w:r>
            <w:r w:rsidR="00683193" w:rsidRPr="00181EB7">
              <w:rPr>
                <w:rStyle w:val="Hyperlink"/>
                <w:noProof/>
                <w:spacing w:val="9"/>
              </w:rPr>
              <w:t xml:space="preserve"> </w:t>
            </w:r>
            <w:r w:rsidR="00683193" w:rsidRPr="00181EB7">
              <w:rPr>
                <w:rStyle w:val="Hyperlink"/>
                <w:noProof/>
              </w:rPr>
              <w:t>200</w:t>
            </w:r>
            <w:r w:rsidR="00683193" w:rsidRPr="00181EB7">
              <w:rPr>
                <w:rStyle w:val="Hyperlink"/>
                <w:noProof/>
                <w:spacing w:val="8"/>
              </w:rPr>
              <w:t xml:space="preserve"> </w:t>
            </w:r>
            <w:r w:rsidR="00683193" w:rsidRPr="00181EB7">
              <w:rPr>
                <w:rStyle w:val="Hyperlink"/>
                <w:noProof/>
              </w:rPr>
              <w:t>V</w:t>
            </w:r>
            <w:r w:rsidR="00683193" w:rsidRPr="00181EB7">
              <w:rPr>
                <w:rStyle w:val="Hyperlink"/>
                <w:noProof/>
                <w:spacing w:val="9"/>
              </w:rPr>
              <w:t xml:space="preserve"> </w:t>
            </w:r>
            <w:r w:rsidR="00683193" w:rsidRPr="00181EB7">
              <w:rPr>
                <w:rStyle w:val="Hyperlink"/>
                <w:noProof/>
              </w:rPr>
              <w:t>to</w:t>
            </w:r>
            <w:r w:rsidR="00683193" w:rsidRPr="00181EB7">
              <w:rPr>
                <w:rStyle w:val="Hyperlink"/>
                <w:noProof/>
                <w:spacing w:val="10"/>
              </w:rPr>
              <w:t xml:space="preserve"> </w:t>
            </w:r>
            <w:r w:rsidR="00683193" w:rsidRPr="00181EB7">
              <w:rPr>
                <w:rStyle w:val="Hyperlink"/>
                <w:noProof/>
              </w:rPr>
              <w:t>800</w:t>
            </w:r>
            <w:r w:rsidR="00683193" w:rsidRPr="00181EB7">
              <w:rPr>
                <w:rStyle w:val="Hyperlink"/>
                <w:noProof/>
                <w:spacing w:val="10"/>
              </w:rPr>
              <w:t xml:space="preserve"> </w:t>
            </w:r>
            <w:r w:rsidR="00683193" w:rsidRPr="00181EB7">
              <w:rPr>
                <w:rStyle w:val="Hyperlink"/>
                <w:noProof/>
              </w:rPr>
              <w:t>V</w:t>
            </w:r>
            <w:r w:rsidR="00683193" w:rsidRPr="00181EB7">
              <w:rPr>
                <w:rStyle w:val="Hyperlink"/>
                <w:noProof/>
                <w:spacing w:val="9"/>
              </w:rPr>
              <w:t xml:space="preserve"> </w:t>
            </w:r>
            <w:r w:rsidR="00683193" w:rsidRPr="00181EB7">
              <w:rPr>
                <w:rStyle w:val="Hyperlink"/>
                <w:noProof/>
              </w:rPr>
              <w:t>range</w:t>
            </w:r>
            <w:r w:rsidR="00683193" w:rsidRPr="00181EB7">
              <w:rPr>
                <w:rStyle w:val="Hyperlink"/>
                <w:noProof/>
                <w:spacing w:val="9"/>
              </w:rPr>
              <w:t xml:space="preserve"> </w:t>
            </w:r>
            <w:r w:rsidR="00683193" w:rsidRPr="00181EB7">
              <w:rPr>
                <w:rStyle w:val="Hyperlink"/>
                <w:noProof/>
              </w:rPr>
              <w:t>and</w:t>
            </w:r>
            <w:r w:rsidR="00683193" w:rsidRPr="00181EB7">
              <w:rPr>
                <w:rStyle w:val="Hyperlink"/>
                <w:noProof/>
                <w:spacing w:val="12"/>
              </w:rPr>
              <w:t xml:space="preserve"> </w:t>
            </w:r>
            <w:r w:rsidR="00683193" w:rsidRPr="00181EB7">
              <w:rPr>
                <w:rStyle w:val="Hyperlink"/>
                <w:noProof/>
              </w:rPr>
              <w:t>currents</w:t>
            </w:r>
            <w:r w:rsidR="00683193" w:rsidRPr="00181EB7">
              <w:rPr>
                <w:rStyle w:val="Hyperlink"/>
                <w:noProof/>
                <w:spacing w:val="10"/>
              </w:rPr>
              <w:t xml:space="preserve"> </w:t>
            </w:r>
            <w:r w:rsidR="00683193" w:rsidRPr="00181EB7">
              <w:rPr>
                <w:rStyle w:val="Hyperlink"/>
                <w:noProof/>
              </w:rPr>
              <w:t>in</w:t>
            </w:r>
            <w:r w:rsidR="00683193" w:rsidRPr="00181EB7">
              <w:rPr>
                <w:rStyle w:val="Hyperlink"/>
                <w:noProof/>
                <w:spacing w:val="10"/>
              </w:rPr>
              <w:t xml:space="preserve"> </w:t>
            </w:r>
            <w:r w:rsidR="00683193" w:rsidRPr="00181EB7">
              <w:rPr>
                <w:rStyle w:val="Hyperlink"/>
                <w:noProof/>
              </w:rPr>
              <w:t>the</w:t>
            </w:r>
            <w:r w:rsidR="00683193" w:rsidRPr="00181EB7">
              <w:rPr>
                <w:rStyle w:val="Hyperlink"/>
                <w:noProof/>
                <w:spacing w:val="11"/>
              </w:rPr>
              <w:t xml:space="preserve"> </w:t>
            </w:r>
            <w:r w:rsidR="00683193" w:rsidRPr="00181EB7">
              <w:rPr>
                <w:rStyle w:val="Hyperlink"/>
                <w:noProof/>
              </w:rPr>
              <w:t>hundreds</w:t>
            </w:r>
            <w:r w:rsidR="00683193" w:rsidRPr="00181EB7">
              <w:rPr>
                <w:rStyle w:val="Hyperlink"/>
                <w:noProof/>
                <w:spacing w:val="10"/>
              </w:rPr>
              <w:t xml:space="preserve"> </w:t>
            </w:r>
            <w:r w:rsidR="00683193" w:rsidRPr="00181EB7">
              <w:rPr>
                <w:rStyle w:val="Hyperlink"/>
                <w:noProof/>
              </w:rPr>
              <w:t>of</w:t>
            </w:r>
            <w:r w:rsidR="00683193" w:rsidRPr="00181EB7">
              <w:rPr>
                <w:rStyle w:val="Hyperlink"/>
                <w:noProof/>
                <w:spacing w:val="12"/>
              </w:rPr>
              <w:t xml:space="preserve"> </w:t>
            </w:r>
            <w:r w:rsidR="00683193" w:rsidRPr="00181EB7">
              <w:rPr>
                <w:rStyle w:val="Hyperlink"/>
                <w:noProof/>
              </w:rPr>
              <w:t>amperes.</w:t>
            </w:r>
            <w:r w:rsidR="00683193">
              <w:rPr>
                <w:noProof/>
                <w:webHidden/>
              </w:rPr>
              <w:tab/>
            </w:r>
            <w:r w:rsidR="00683193">
              <w:rPr>
                <w:noProof/>
                <w:webHidden/>
              </w:rPr>
              <w:fldChar w:fldCharType="begin"/>
            </w:r>
            <w:r w:rsidR="00683193">
              <w:rPr>
                <w:noProof/>
                <w:webHidden/>
              </w:rPr>
              <w:instrText xml:space="preserve"> PAGEREF _Toc96726321 \h </w:instrText>
            </w:r>
            <w:r w:rsidR="00683193">
              <w:rPr>
                <w:noProof/>
                <w:webHidden/>
              </w:rPr>
            </w:r>
            <w:r w:rsidR="00683193">
              <w:rPr>
                <w:noProof/>
                <w:webHidden/>
              </w:rPr>
              <w:fldChar w:fldCharType="separate"/>
            </w:r>
            <w:r w:rsidR="00683193">
              <w:rPr>
                <w:noProof/>
                <w:webHidden/>
              </w:rPr>
              <w:t>39</w:t>
            </w:r>
            <w:r w:rsidR="00683193">
              <w:rPr>
                <w:noProof/>
                <w:webHidden/>
              </w:rPr>
              <w:fldChar w:fldCharType="end"/>
            </w:r>
          </w:hyperlink>
        </w:p>
        <w:p w14:paraId="79BC492B" w14:textId="77777777" w:rsidR="00683193" w:rsidRDefault="008465A8">
          <w:pPr>
            <w:pStyle w:val="TOC2"/>
            <w:tabs>
              <w:tab w:val="right" w:leader="dot" w:pos="8950"/>
            </w:tabs>
            <w:rPr>
              <w:rFonts w:cstheme="minorBidi"/>
              <w:noProof/>
            </w:rPr>
          </w:pPr>
          <w:hyperlink w:anchor="_Toc96726322" w:history="1">
            <w:r w:rsidR="00683193" w:rsidRPr="00181EB7">
              <w:rPr>
                <w:rStyle w:val="Hyperlink"/>
                <w:noProof/>
              </w:rPr>
              <w:t>Implementation</w:t>
            </w:r>
            <w:r w:rsidR="00683193" w:rsidRPr="00181EB7">
              <w:rPr>
                <w:rStyle w:val="Hyperlink"/>
                <w:noProof/>
                <w:spacing w:val="10"/>
              </w:rPr>
              <w:t xml:space="preserve"> </w:t>
            </w:r>
            <w:r w:rsidR="00683193" w:rsidRPr="00181EB7">
              <w:rPr>
                <w:rStyle w:val="Hyperlink"/>
                <w:noProof/>
              </w:rPr>
              <w:t>and</w:t>
            </w:r>
            <w:r w:rsidR="00683193" w:rsidRPr="00181EB7">
              <w:rPr>
                <w:rStyle w:val="Hyperlink"/>
                <w:noProof/>
                <w:spacing w:val="10"/>
              </w:rPr>
              <w:t xml:space="preserve"> </w:t>
            </w:r>
            <w:r w:rsidR="00683193" w:rsidRPr="00181EB7">
              <w:rPr>
                <w:rStyle w:val="Hyperlink"/>
                <w:noProof/>
              </w:rPr>
              <w:t>Summary:</w:t>
            </w:r>
            <w:r w:rsidR="00683193">
              <w:rPr>
                <w:noProof/>
                <w:webHidden/>
              </w:rPr>
              <w:tab/>
            </w:r>
            <w:r w:rsidR="00683193">
              <w:rPr>
                <w:noProof/>
                <w:webHidden/>
              </w:rPr>
              <w:fldChar w:fldCharType="begin"/>
            </w:r>
            <w:r w:rsidR="00683193">
              <w:rPr>
                <w:noProof/>
                <w:webHidden/>
              </w:rPr>
              <w:instrText xml:space="preserve"> PAGEREF _Toc96726322 \h </w:instrText>
            </w:r>
            <w:r w:rsidR="00683193">
              <w:rPr>
                <w:noProof/>
                <w:webHidden/>
              </w:rPr>
            </w:r>
            <w:r w:rsidR="00683193">
              <w:rPr>
                <w:noProof/>
                <w:webHidden/>
              </w:rPr>
              <w:fldChar w:fldCharType="separate"/>
            </w:r>
            <w:r w:rsidR="00683193">
              <w:rPr>
                <w:noProof/>
                <w:webHidden/>
              </w:rPr>
              <w:t>39</w:t>
            </w:r>
            <w:r w:rsidR="00683193">
              <w:rPr>
                <w:noProof/>
                <w:webHidden/>
              </w:rPr>
              <w:fldChar w:fldCharType="end"/>
            </w:r>
          </w:hyperlink>
        </w:p>
        <w:p w14:paraId="474FF7F3" w14:textId="77777777" w:rsidR="00683193" w:rsidRDefault="008465A8">
          <w:pPr>
            <w:pStyle w:val="TOC2"/>
            <w:tabs>
              <w:tab w:val="right" w:leader="dot" w:pos="8950"/>
            </w:tabs>
            <w:rPr>
              <w:rFonts w:cstheme="minorBidi"/>
              <w:noProof/>
            </w:rPr>
          </w:pPr>
          <w:hyperlink w:anchor="_Toc96726323" w:history="1">
            <w:r w:rsidR="00683193" w:rsidRPr="00181EB7">
              <w:rPr>
                <w:rStyle w:val="Hyperlink"/>
                <w:noProof/>
              </w:rPr>
              <w:t>Role</w:t>
            </w:r>
            <w:r w:rsidR="00683193" w:rsidRPr="00181EB7">
              <w:rPr>
                <w:rStyle w:val="Hyperlink"/>
                <w:noProof/>
                <w:spacing w:val="7"/>
              </w:rPr>
              <w:t xml:space="preserve"> </w:t>
            </w:r>
            <w:r w:rsidR="00683193" w:rsidRPr="00181EB7">
              <w:rPr>
                <w:rStyle w:val="Hyperlink"/>
                <w:noProof/>
              </w:rPr>
              <w:t>in</w:t>
            </w:r>
            <w:r w:rsidR="00683193" w:rsidRPr="00181EB7">
              <w:rPr>
                <w:rStyle w:val="Hyperlink"/>
                <w:noProof/>
                <w:spacing w:val="5"/>
              </w:rPr>
              <w:t xml:space="preserve"> </w:t>
            </w:r>
            <w:r w:rsidR="00683193" w:rsidRPr="00181EB7">
              <w:rPr>
                <w:rStyle w:val="Hyperlink"/>
                <w:noProof/>
              </w:rPr>
              <w:t>Project</w:t>
            </w:r>
            <w:r w:rsidR="00683193" w:rsidRPr="00181EB7">
              <w:rPr>
                <w:rStyle w:val="Hyperlink"/>
                <w:noProof/>
                <w:spacing w:val="5"/>
              </w:rPr>
              <w:t xml:space="preserve"> </w:t>
            </w:r>
            <w:r w:rsidR="00683193" w:rsidRPr="00181EB7">
              <w:rPr>
                <w:rStyle w:val="Hyperlink"/>
                <w:noProof/>
              </w:rPr>
              <w:t>Team:</w:t>
            </w:r>
            <w:r w:rsidR="00683193">
              <w:rPr>
                <w:noProof/>
                <w:webHidden/>
              </w:rPr>
              <w:tab/>
            </w:r>
            <w:r w:rsidR="00683193">
              <w:rPr>
                <w:noProof/>
                <w:webHidden/>
              </w:rPr>
              <w:fldChar w:fldCharType="begin"/>
            </w:r>
            <w:r w:rsidR="00683193">
              <w:rPr>
                <w:noProof/>
                <w:webHidden/>
              </w:rPr>
              <w:instrText xml:space="preserve"> PAGEREF _Toc96726323 \h </w:instrText>
            </w:r>
            <w:r w:rsidR="00683193">
              <w:rPr>
                <w:noProof/>
                <w:webHidden/>
              </w:rPr>
            </w:r>
            <w:r w:rsidR="00683193">
              <w:rPr>
                <w:noProof/>
                <w:webHidden/>
              </w:rPr>
              <w:fldChar w:fldCharType="separate"/>
            </w:r>
            <w:r w:rsidR="00683193">
              <w:rPr>
                <w:noProof/>
                <w:webHidden/>
              </w:rPr>
              <w:t>39</w:t>
            </w:r>
            <w:r w:rsidR="00683193">
              <w:rPr>
                <w:noProof/>
                <w:webHidden/>
              </w:rPr>
              <w:fldChar w:fldCharType="end"/>
            </w:r>
          </w:hyperlink>
        </w:p>
        <w:p w14:paraId="61E80376" w14:textId="77777777" w:rsidR="00683193" w:rsidRDefault="008465A8">
          <w:pPr>
            <w:pStyle w:val="TOC1"/>
            <w:tabs>
              <w:tab w:val="right" w:leader="dot" w:pos="8950"/>
            </w:tabs>
            <w:rPr>
              <w:rFonts w:asciiTheme="minorHAnsi" w:eastAsiaTheme="minorEastAsia" w:hAnsiTheme="minorHAnsi"/>
              <w:noProof/>
              <w:sz w:val="22"/>
              <w:lang w:val="en-US"/>
            </w:rPr>
          </w:pPr>
          <w:hyperlink w:anchor="_Toc96726324" w:history="1">
            <w:r w:rsidR="00683193" w:rsidRPr="00181EB7">
              <w:rPr>
                <w:rStyle w:val="Hyperlink"/>
                <w:noProof/>
              </w:rPr>
              <w:t>Miniproject 9 – Climatization Control [Individual]</w:t>
            </w:r>
            <w:r w:rsidR="00683193">
              <w:rPr>
                <w:noProof/>
                <w:webHidden/>
              </w:rPr>
              <w:tab/>
            </w:r>
            <w:r w:rsidR="00683193">
              <w:rPr>
                <w:noProof/>
                <w:webHidden/>
              </w:rPr>
              <w:fldChar w:fldCharType="begin"/>
            </w:r>
            <w:r w:rsidR="00683193">
              <w:rPr>
                <w:noProof/>
                <w:webHidden/>
              </w:rPr>
              <w:instrText xml:space="preserve"> PAGEREF _Toc96726324 \h </w:instrText>
            </w:r>
            <w:r w:rsidR="00683193">
              <w:rPr>
                <w:noProof/>
                <w:webHidden/>
              </w:rPr>
            </w:r>
            <w:r w:rsidR="00683193">
              <w:rPr>
                <w:noProof/>
                <w:webHidden/>
              </w:rPr>
              <w:fldChar w:fldCharType="separate"/>
            </w:r>
            <w:r w:rsidR="00683193">
              <w:rPr>
                <w:noProof/>
                <w:webHidden/>
              </w:rPr>
              <w:t>40</w:t>
            </w:r>
            <w:r w:rsidR="00683193">
              <w:rPr>
                <w:noProof/>
                <w:webHidden/>
              </w:rPr>
              <w:fldChar w:fldCharType="end"/>
            </w:r>
          </w:hyperlink>
        </w:p>
        <w:p w14:paraId="1CD9AC12" w14:textId="77777777" w:rsidR="00683193" w:rsidRDefault="008465A8">
          <w:pPr>
            <w:pStyle w:val="TOC2"/>
            <w:tabs>
              <w:tab w:val="right" w:leader="dot" w:pos="8950"/>
            </w:tabs>
            <w:rPr>
              <w:rFonts w:cstheme="minorBidi"/>
              <w:noProof/>
            </w:rPr>
          </w:pPr>
          <w:hyperlink w:anchor="_Toc96726325" w:history="1">
            <w:r w:rsidR="00683193" w:rsidRPr="00181EB7">
              <w:rPr>
                <w:rStyle w:val="Hyperlink"/>
                <w:noProof/>
              </w:rPr>
              <w:t>Modules</w:t>
            </w:r>
            <w:r w:rsidR="00683193">
              <w:rPr>
                <w:noProof/>
                <w:webHidden/>
              </w:rPr>
              <w:tab/>
            </w:r>
            <w:r w:rsidR="00683193">
              <w:rPr>
                <w:noProof/>
                <w:webHidden/>
              </w:rPr>
              <w:fldChar w:fldCharType="begin"/>
            </w:r>
            <w:r w:rsidR="00683193">
              <w:rPr>
                <w:noProof/>
                <w:webHidden/>
              </w:rPr>
              <w:instrText xml:space="preserve"> PAGEREF _Toc96726325 \h </w:instrText>
            </w:r>
            <w:r w:rsidR="00683193">
              <w:rPr>
                <w:noProof/>
                <w:webHidden/>
              </w:rPr>
            </w:r>
            <w:r w:rsidR="00683193">
              <w:rPr>
                <w:noProof/>
                <w:webHidden/>
              </w:rPr>
              <w:fldChar w:fldCharType="separate"/>
            </w:r>
            <w:r w:rsidR="00683193">
              <w:rPr>
                <w:noProof/>
                <w:webHidden/>
              </w:rPr>
              <w:t>40</w:t>
            </w:r>
            <w:r w:rsidR="00683193">
              <w:rPr>
                <w:noProof/>
                <w:webHidden/>
              </w:rPr>
              <w:fldChar w:fldCharType="end"/>
            </w:r>
          </w:hyperlink>
        </w:p>
        <w:p w14:paraId="65AAFF16" w14:textId="77777777" w:rsidR="00683193" w:rsidRDefault="008465A8">
          <w:pPr>
            <w:pStyle w:val="TOC3"/>
            <w:tabs>
              <w:tab w:val="right" w:leader="dot" w:pos="8950"/>
            </w:tabs>
            <w:rPr>
              <w:rFonts w:cstheme="minorBidi"/>
              <w:noProof/>
            </w:rPr>
          </w:pPr>
          <w:hyperlink w:anchor="_Toc96726326" w:history="1">
            <w:r w:rsidR="00683193" w:rsidRPr="00181EB7">
              <w:rPr>
                <w:rStyle w:val="Hyperlink"/>
                <w:noProof/>
              </w:rPr>
              <w:t>Requirements</w:t>
            </w:r>
            <w:r w:rsidR="00683193">
              <w:rPr>
                <w:noProof/>
                <w:webHidden/>
              </w:rPr>
              <w:tab/>
            </w:r>
            <w:r w:rsidR="00683193">
              <w:rPr>
                <w:noProof/>
                <w:webHidden/>
              </w:rPr>
              <w:fldChar w:fldCharType="begin"/>
            </w:r>
            <w:r w:rsidR="00683193">
              <w:rPr>
                <w:noProof/>
                <w:webHidden/>
              </w:rPr>
              <w:instrText xml:space="preserve"> PAGEREF _Toc96726326 \h </w:instrText>
            </w:r>
            <w:r w:rsidR="00683193">
              <w:rPr>
                <w:noProof/>
                <w:webHidden/>
              </w:rPr>
            </w:r>
            <w:r w:rsidR="00683193">
              <w:rPr>
                <w:noProof/>
                <w:webHidden/>
              </w:rPr>
              <w:fldChar w:fldCharType="separate"/>
            </w:r>
            <w:r w:rsidR="00683193">
              <w:rPr>
                <w:noProof/>
                <w:webHidden/>
              </w:rPr>
              <w:t>40</w:t>
            </w:r>
            <w:r w:rsidR="00683193">
              <w:rPr>
                <w:noProof/>
                <w:webHidden/>
              </w:rPr>
              <w:fldChar w:fldCharType="end"/>
            </w:r>
          </w:hyperlink>
        </w:p>
        <w:p w14:paraId="6C08D2F2" w14:textId="77777777" w:rsidR="00683193" w:rsidRDefault="008465A8">
          <w:pPr>
            <w:pStyle w:val="TOC2"/>
            <w:tabs>
              <w:tab w:val="right" w:leader="dot" w:pos="8950"/>
            </w:tabs>
            <w:rPr>
              <w:rFonts w:cstheme="minorBidi"/>
              <w:noProof/>
            </w:rPr>
          </w:pPr>
          <w:hyperlink w:anchor="_Toc96726327" w:history="1">
            <w:r w:rsidR="00683193" w:rsidRPr="00181EB7">
              <w:rPr>
                <w:rStyle w:val="Hyperlink"/>
                <w:noProof/>
              </w:rPr>
              <w:t>Design</w:t>
            </w:r>
            <w:r w:rsidR="00683193">
              <w:rPr>
                <w:noProof/>
                <w:webHidden/>
              </w:rPr>
              <w:tab/>
            </w:r>
            <w:r w:rsidR="00683193">
              <w:rPr>
                <w:noProof/>
                <w:webHidden/>
              </w:rPr>
              <w:fldChar w:fldCharType="begin"/>
            </w:r>
            <w:r w:rsidR="00683193">
              <w:rPr>
                <w:noProof/>
                <w:webHidden/>
              </w:rPr>
              <w:instrText xml:space="preserve"> PAGEREF _Toc96726327 \h </w:instrText>
            </w:r>
            <w:r w:rsidR="00683193">
              <w:rPr>
                <w:noProof/>
                <w:webHidden/>
              </w:rPr>
            </w:r>
            <w:r w:rsidR="00683193">
              <w:rPr>
                <w:noProof/>
                <w:webHidden/>
              </w:rPr>
              <w:fldChar w:fldCharType="separate"/>
            </w:r>
            <w:r w:rsidR="00683193">
              <w:rPr>
                <w:noProof/>
                <w:webHidden/>
              </w:rPr>
              <w:t>41</w:t>
            </w:r>
            <w:r w:rsidR="00683193">
              <w:rPr>
                <w:noProof/>
                <w:webHidden/>
              </w:rPr>
              <w:fldChar w:fldCharType="end"/>
            </w:r>
          </w:hyperlink>
        </w:p>
        <w:p w14:paraId="29917398" w14:textId="77777777" w:rsidR="00683193" w:rsidRDefault="008465A8">
          <w:pPr>
            <w:pStyle w:val="TOC2"/>
            <w:tabs>
              <w:tab w:val="right" w:leader="dot" w:pos="8950"/>
            </w:tabs>
            <w:rPr>
              <w:rFonts w:cstheme="minorBidi"/>
              <w:noProof/>
            </w:rPr>
          </w:pPr>
          <w:hyperlink w:anchor="_Toc96726328" w:history="1">
            <w:r w:rsidR="00683193" w:rsidRPr="00181EB7">
              <w:rPr>
                <w:rStyle w:val="Hyperlink"/>
                <w:noProof/>
              </w:rPr>
              <w:t>Implementation and Summary</w:t>
            </w:r>
            <w:r w:rsidR="00683193">
              <w:rPr>
                <w:noProof/>
                <w:webHidden/>
              </w:rPr>
              <w:tab/>
            </w:r>
            <w:r w:rsidR="00683193">
              <w:rPr>
                <w:noProof/>
                <w:webHidden/>
              </w:rPr>
              <w:fldChar w:fldCharType="begin"/>
            </w:r>
            <w:r w:rsidR="00683193">
              <w:rPr>
                <w:noProof/>
                <w:webHidden/>
              </w:rPr>
              <w:instrText xml:space="preserve"> PAGEREF _Toc96726328 \h </w:instrText>
            </w:r>
            <w:r w:rsidR="00683193">
              <w:rPr>
                <w:noProof/>
                <w:webHidden/>
              </w:rPr>
            </w:r>
            <w:r w:rsidR="00683193">
              <w:rPr>
                <w:noProof/>
                <w:webHidden/>
              </w:rPr>
              <w:fldChar w:fldCharType="separate"/>
            </w:r>
            <w:r w:rsidR="00683193">
              <w:rPr>
                <w:noProof/>
                <w:webHidden/>
              </w:rPr>
              <w:t>41</w:t>
            </w:r>
            <w:r w:rsidR="00683193">
              <w:rPr>
                <w:noProof/>
                <w:webHidden/>
              </w:rPr>
              <w:fldChar w:fldCharType="end"/>
            </w:r>
          </w:hyperlink>
        </w:p>
        <w:p w14:paraId="4C0C546D" w14:textId="77777777" w:rsidR="00683193" w:rsidRDefault="008465A8">
          <w:pPr>
            <w:pStyle w:val="TOC3"/>
            <w:tabs>
              <w:tab w:val="right" w:leader="dot" w:pos="8950"/>
            </w:tabs>
            <w:rPr>
              <w:rFonts w:cstheme="minorBidi"/>
              <w:noProof/>
            </w:rPr>
          </w:pPr>
          <w:hyperlink w:anchor="_Toc96726329" w:history="1">
            <w:r w:rsidR="00683193" w:rsidRPr="00181EB7">
              <w:rPr>
                <w:rStyle w:val="Hyperlink"/>
                <w:noProof/>
              </w:rPr>
              <w:t>Git Link:</w:t>
            </w:r>
            <w:r w:rsidR="00683193">
              <w:rPr>
                <w:noProof/>
                <w:webHidden/>
              </w:rPr>
              <w:tab/>
            </w:r>
            <w:r w:rsidR="00683193">
              <w:rPr>
                <w:noProof/>
                <w:webHidden/>
              </w:rPr>
              <w:fldChar w:fldCharType="begin"/>
            </w:r>
            <w:r w:rsidR="00683193">
              <w:rPr>
                <w:noProof/>
                <w:webHidden/>
              </w:rPr>
              <w:instrText xml:space="preserve"> PAGEREF _Toc96726329 \h </w:instrText>
            </w:r>
            <w:r w:rsidR="00683193">
              <w:rPr>
                <w:noProof/>
                <w:webHidden/>
              </w:rPr>
            </w:r>
            <w:r w:rsidR="00683193">
              <w:rPr>
                <w:noProof/>
                <w:webHidden/>
              </w:rPr>
              <w:fldChar w:fldCharType="separate"/>
            </w:r>
            <w:r w:rsidR="00683193">
              <w:rPr>
                <w:noProof/>
                <w:webHidden/>
              </w:rPr>
              <w:t>41</w:t>
            </w:r>
            <w:r w:rsidR="00683193">
              <w:rPr>
                <w:noProof/>
                <w:webHidden/>
              </w:rPr>
              <w:fldChar w:fldCharType="end"/>
            </w:r>
          </w:hyperlink>
        </w:p>
        <w:p w14:paraId="100FBB02" w14:textId="77777777" w:rsidR="00683193" w:rsidRDefault="008465A8">
          <w:pPr>
            <w:pStyle w:val="TOC3"/>
            <w:tabs>
              <w:tab w:val="right" w:leader="dot" w:pos="8950"/>
            </w:tabs>
            <w:rPr>
              <w:rFonts w:cstheme="minorBidi"/>
              <w:noProof/>
            </w:rPr>
          </w:pPr>
          <w:hyperlink w:anchor="_Toc96726330" w:history="1">
            <w:r w:rsidR="00683193" w:rsidRPr="00181EB7">
              <w:rPr>
                <w:rStyle w:val="Hyperlink"/>
                <w:noProof/>
              </w:rPr>
              <w:t>Individual Contribution and Highlights</w:t>
            </w:r>
            <w:r w:rsidR="00683193">
              <w:rPr>
                <w:noProof/>
                <w:webHidden/>
              </w:rPr>
              <w:tab/>
            </w:r>
            <w:r w:rsidR="00683193">
              <w:rPr>
                <w:noProof/>
                <w:webHidden/>
              </w:rPr>
              <w:fldChar w:fldCharType="begin"/>
            </w:r>
            <w:r w:rsidR="00683193">
              <w:rPr>
                <w:noProof/>
                <w:webHidden/>
              </w:rPr>
              <w:instrText xml:space="preserve"> PAGEREF _Toc96726330 \h </w:instrText>
            </w:r>
            <w:r w:rsidR="00683193">
              <w:rPr>
                <w:noProof/>
                <w:webHidden/>
              </w:rPr>
            </w:r>
            <w:r w:rsidR="00683193">
              <w:rPr>
                <w:noProof/>
                <w:webHidden/>
              </w:rPr>
              <w:fldChar w:fldCharType="separate"/>
            </w:r>
            <w:r w:rsidR="00683193">
              <w:rPr>
                <w:noProof/>
                <w:webHidden/>
              </w:rPr>
              <w:t>41</w:t>
            </w:r>
            <w:r w:rsidR="00683193">
              <w:rPr>
                <w:noProof/>
                <w:webHidden/>
              </w:rPr>
              <w:fldChar w:fldCharType="end"/>
            </w:r>
          </w:hyperlink>
        </w:p>
        <w:p w14:paraId="717D5ADB" w14:textId="77777777" w:rsidR="00AB6938" w:rsidRPr="00AE4D23" w:rsidRDefault="00847650" w:rsidP="00AE4D23">
          <w:pPr>
            <w:rPr>
              <w:b/>
              <w:bCs/>
              <w:noProof/>
            </w:rPr>
          </w:pPr>
          <w:r w:rsidRPr="00ED076D">
            <w:rPr>
              <w:rFonts w:cs="Times New Roman"/>
              <w:b/>
              <w:bCs/>
              <w:noProof/>
            </w:rPr>
            <w:fldChar w:fldCharType="end"/>
          </w:r>
        </w:p>
      </w:sdtContent>
    </w:sdt>
    <w:p w14:paraId="05067B9B" w14:textId="77777777" w:rsidR="00FA34E3" w:rsidRDefault="00FA34E3" w:rsidP="00AE4D23">
      <w:pPr>
        <w:pStyle w:val="Heading2"/>
      </w:pPr>
      <w:bookmarkStart w:id="0" w:name="_Toc96726242"/>
    </w:p>
    <w:p w14:paraId="64C0ACD1" w14:textId="77777777" w:rsidR="00FA34E3" w:rsidRDefault="00FA34E3" w:rsidP="00AE4D23">
      <w:pPr>
        <w:pStyle w:val="Heading2"/>
      </w:pPr>
    </w:p>
    <w:p w14:paraId="4EB2C104" w14:textId="77777777" w:rsidR="00FA34E3" w:rsidRDefault="00FA34E3" w:rsidP="00AE4D23">
      <w:pPr>
        <w:pStyle w:val="Heading2"/>
      </w:pPr>
    </w:p>
    <w:p w14:paraId="3AA3904B" w14:textId="77777777" w:rsidR="00FA34E3" w:rsidRDefault="00FA34E3" w:rsidP="00AE4D23">
      <w:pPr>
        <w:pStyle w:val="Heading2"/>
      </w:pPr>
    </w:p>
    <w:p w14:paraId="2FE35EEB" w14:textId="77777777" w:rsidR="00FA34E3" w:rsidRDefault="00FA34E3" w:rsidP="00AE4D23">
      <w:pPr>
        <w:pStyle w:val="Heading2"/>
      </w:pPr>
    </w:p>
    <w:p w14:paraId="40BD36C3" w14:textId="77777777" w:rsidR="00FA34E3" w:rsidRDefault="00FA34E3" w:rsidP="00AE4D23">
      <w:pPr>
        <w:pStyle w:val="Heading2"/>
      </w:pPr>
    </w:p>
    <w:p w14:paraId="08F586D9" w14:textId="77777777" w:rsidR="00A81979" w:rsidRDefault="00A81979" w:rsidP="00A81979"/>
    <w:p w14:paraId="763145E3" w14:textId="77777777" w:rsidR="00A81979" w:rsidRPr="00A81979" w:rsidRDefault="00A81979" w:rsidP="00A81979">
      <w:bookmarkStart w:id="1" w:name="_GoBack"/>
      <w:bookmarkEnd w:id="1"/>
    </w:p>
    <w:p w14:paraId="711376CC" w14:textId="77777777" w:rsidR="00AB6938" w:rsidRDefault="00AE4D23" w:rsidP="00AE4D23">
      <w:pPr>
        <w:pStyle w:val="Heading2"/>
      </w:pPr>
      <w:r>
        <w:lastRenderedPageBreak/>
        <w:t>List of Figures</w:t>
      </w:r>
      <w:bookmarkEnd w:id="0"/>
    </w:p>
    <w:p w14:paraId="5DAA5C6A" w14:textId="5A1B81AE" w:rsidR="00AB6938" w:rsidRPr="00E92723" w:rsidRDefault="00AB6938" w:rsidP="00E92723">
      <w:pPr>
        <w:pStyle w:val="TableofFigures"/>
        <w:tabs>
          <w:tab w:val="right" w:leader="dot" w:pos="9016"/>
        </w:tabs>
        <w:rPr>
          <w:rFonts w:asciiTheme="minorHAnsi" w:eastAsiaTheme="minorEastAsia" w:hAnsiTheme="minorHAnsi"/>
          <w:noProof/>
          <w:sz w:val="22"/>
          <w:lang w:eastAsia="en-IN"/>
        </w:rPr>
      </w:pPr>
    </w:p>
    <w:p w14:paraId="00A98B4E" w14:textId="77777777" w:rsidR="00683193" w:rsidRDefault="00F26A26">
      <w:pPr>
        <w:pStyle w:val="TableofFigures"/>
        <w:tabs>
          <w:tab w:val="right" w:leader="dot" w:pos="8950"/>
        </w:tabs>
        <w:rPr>
          <w:rFonts w:asciiTheme="minorHAnsi" w:eastAsiaTheme="minorEastAsia" w:hAnsiTheme="minorHAnsi"/>
          <w:noProof/>
          <w:sz w:val="22"/>
          <w:lang w:val="en-US"/>
        </w:rPr>
      </w:pPr>
      <w:r>
        <w:fldChar w:fldCharType="begin"/>
      </w:r>
      <w:r>
        <w:instrText xml:space="preserve"> TOC \h \z \c "Figure" </w:instrText>
      </w:r>
      <w:r>
        <w:fldChar w:fldCharType="separate"/>
      </w:r>
      <w:hyperlink w:anchor="_Toc96726331" w:history="1">
        <w:r w:rsidR="00683193" w:rsidRPr="001651CC">
          <w:rPr>
            <w:rStyle w:val="Hyperlink"/>
            <w:noProof/>
          </w:rPr>
          <w:t>Figure 1</w:t>
        </w:r>
        <w:r w:rsidR="00683193" w:rsidRPr="001651CC">
          <w:rPr>
            <w:rStyle w:val="Hyperlink"/>
            <w:i/>
            <w:noProof/>
          </w:rPr>
          <w:t xml:space="preserve">: </w:t>
        </w:r>
        <w:r w:rsidR="00683193" w:rsidRPr="001651CC">
          <w:rPr>
            <w:rStyle w:val="Hyperlink"/>
            <w:noProof/>
          </w:rPr>
          <w:t>B</w:t>
        </w:r>
        <w:r w:rsidR="00683193" w:rsidRPr="001651CC">
          <w:rPr>
            <w:rStyle w:val="Hyperlink"/>
            <w:noProof/>
          </w:rPr>
          <w:t>ehaviour</w:t>
        </w:r>
        <w:r w:rsidR="00683193" w:rsidRPr="001651CC">
          <w:rPr>
            <w:rStyle w:val="Hyperlink"/>
            <w:i/>
            <w:noProof/>
          </w:rPr>
          <w:t xml:space="preserve"> </w:t>
        </w:r>
        <w:r w:rsidR="00683193" w:rsidRPr="001651CC">
          <w:rPr>
            <w:rStyle w:val="Hyperlink"/>
            <w:noProof/>
          </w:rPr>
          <w:t>Diagram</w:t>
        </w:r>
        <w:r w:rsidR="00683193">
          <w:rPr>
            <w:noProof/>
            <w:webHidden/>
          </w:rPr>
          <w:tab/>
        </w:r>
        <w:r w:rsidR="00683193">
          <w:rPr>
            <w:noProof/>
            <w:webHidden/>
          </w:rPr>
          <w:fldChar w:fldCharType="begin"/>
        </w:r>
        <w:r w:rsidR="00683193">
          <w:rPr>
            <w:noProof/>
            <w:webHidden/>
          </w:rPr>
          <w:instrText xml:space="preserve"> PAGEREF _Toc96726331 \h </w:instrText>
        </w:r>
        <w:r w:rsidR="00683193">
          <w:rPr>
            <w:noProof/>
            <w:webHidden/>
          </w:rPr>
        </w:r>
        <w:r w:rsidR="00683193">
          <w:rPr>
            <w:noProof/>
            <w:webHidden/>
          </w:rPr>
          <w:fldChar w:fldCharType="separate"/>
        </w:r>
        <w:r w:rsidR="00683193">
          <w:rPr>
            <w:noProof/>
            <w:webHidden/>
          </w:rPr>
          <w:t>9</w:t>
        </w:r>
        <w:r w:rsidR="00683193">
          <w:rPr>
            <w:noProof/>
            <w:webHidden/>
          </w:rPr>
          <w:fldChar w:fldCharType="end"/>
        </w:r>
      </w:hyperlink>
    </w:p>
    <w:p w14:paraId="0351EB95"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32" w:history="1">
        <w:r w:rsidR="00683193" w:rsidRPr="001651CC">
          <w:rPr>
            <w:rStyle w:val="Hyperlink"/>
            <w:noProof/>
          </w:rPr>
          <w:t xml:space="preserve">Figure 2 </w:t>
        </w:r>
        <w:r w:rsidR="00683193" w:rsidRPr="001651CC">
          <w:rPr>
            <w:rStyle w:val="Hyperlink"/>
            <w:i/>
            <w:noProof/>
            <w:lang w:val="en-US"/>
          </w:rPr>
          <w:t xml:space="preserve">: </w:t>
        </w:r>
        <w:r w:rsidR="00683193" w:rsidRPr="001651CC">
          <w:rPr>
            <w:rStyle w:val="Hyperlink"/>
            <w:noProof/>
            <w:lang w:val="en-US"/>
          </w:rPr>
          <w:t>Structural Diagram</w:t>
        </w:r>
        <w:r w:rsidR="00683193">
          <w:rPr>
            <w:noProof/>
            <w:webHidden/>
          </w:rPr>
          <w:tab/>
        </w:r>
        <w:r w:rsidR="00683193">
          <w:rPr>
            <w:noProof/>
            <w:webHidden/>
          </w:rPr>
          <w:fldChar w:fldCharType="begin"/>
        </w:r>
        <w:r w:rsidR="00683193">
          <w:rPr>
            <w:noProof/>
            <w:webHidden/>
          </w:rPr>
          <w:instrText xml:space="preserve"> PAGEREF _Toc96726332 \h </w:instrText>
        </w:r>
        <w:r w:rsidR="00683193">
          <w:rPr>
            <w:noProof/>
            <w:webHidden/>
          </w:rPr>
        </w:r>
        <w:r w:rsidR="00683193">
          <w:rPr>
            <w:noProof/>
            <w:webHidden/>
          </w:rPr>
          <w:fldChar w:fldCharType="separate"/>
        </w:r>
        <w:r w:rsidR="00683193">
          <w:rPr>
            <w:noProof/>
            <w:webHidden/>
          </w:rPr>
          <w:t>10</w:t>
        </w:r>
        <w:r w:rsidR="00683193">
          <w:rPr>
            <w:noProof/>
            <w:webHidden/>
          </w:rPr>
          <w:fldChar w:fldCharType="end"/>
        </w:r>
      </w:hyperlink>
    </w:p>
    <w:p w14:paraId="78C7681A"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33" w:history="1">
        <w:r w:rsidR="00683193" w:rsidRPr="001651CC">
          <w:rPr>
            <w:rStyle w:val="Hyperlink"/>
            <w:noProof/>
          </w:rPr>
          <w:t>Figure 3: Git Inspector</w:t>
        </w:r>
        <w:r w:rsidR="00683193">
          <w:rPr>
            <w:noProof/>
            <w:webHidden/>
          </w:rPr>
          <w:tab/>
        </w:r>
        <w:r w:rsidR="00683193">
          <w:rPr>
            <w:noProof/>
            <w:webHidden/>
          </w:rPr>
          <w:fldChar w:fldCharType="begin"/>
        </w:r>
        <w:r w:rsidR="00683193">
          <w:rPr>
            <w:noProof/>
            <w:webHidden/>
          </w:rPr>
          <w:instrText xml:space="preserve"> PAGEREF _Toc96726333 \h </w:instrText>
        </w:r>
        <w:r w:rsidR="00683193">
          <w:rPr>
            <w:noProof/>
            <w:webHidden/>
          </w:rPr>
        </w:r>
        <w:r w:rsidR="00683193">
          <w:rPr>
            <w:noProof/>
            <w:webHidden/>
          </w:rPr>
          <w:fldChar w:fldCharType="separate"/>
        </w:r>
        <w:r w:rsidR="00683193">
          <w:rPr>
            <w:noProof/>
            <w:webHidden/>
          </w:rPr>
          <w:t>12</w:t>
        </w:r>
        <w:r w:rsidR="00683193">
          <w:rPr>
            <w:noProof/>
            <w:webHidden/>
          </w:rPr>
          <w:fldChar w:fldCharType="end"/>
        </w:r>
      </w:hyperlink>
    </w:p>
    <w:p w14:paraId="14F1A2E5"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34" w:history="1">
        <w:r w:rsidR="00683193" w:rsidRPr="001651CC">
          <w:rPr>
            <w:rStyle w:val="Hyperlink"/>
            <w:noProof/>
          </w:rPr>
          <w:t xml:space="preserve">Figure 4 </w:t>
        </w:r>
        <w:r w:rsidR="00683193" w:rsidRPr="001651CC">
          <w:rPr>
            <w:rStyle w:val="Hyperlink"/>
            <w:noProof/>
            <w:lang w:val="en-US"/>
          </w:rPr>
          <w:t>: DC motor Diagram</w:t>
        </w:r>
        <w:r w:rsidR="00683193">
          <w:rPr>
            <w:noProof/>
            <w:webHidden/>
          </w:rPr>
          <w:tab/>
        </w:r>
        <w:r w:rsidR="00683193">
          <w:rPr>
            <w:noProof/>
            <w:webHidden/>
          </w:rPr>
          <w:fldChar w:fldCharType="begin"/>
        </w:r>
        <w:r w:rsidR="00683193">
          <w:rPr>
            <w:noProof/>
            <w:webHidden/>
          </w:rPr>
          <w:instrText xml:space="preserve"> PAGEREF _Toc96726334 \h </w:instrText>
        </w:r>
        <w:r w:rsidR="00683193">
          <w:rPr>
            <w:noProof/>
            <w:webHidden/>
          </w:rPr>
        </w:r>
        <w:r w:rsidR="00683193">
          <w:rPr>
            <w:noProof/>
            <w:webHidden/>
          </w:rPr>
          <w:fldChar w:fldCharType="separate"/>
        </w:r>
        <w:r w:rsidR="00683193">
          <w:rPr>
            <w:noProof/>
            <w:webHidden/>
          </w:rPr>
          <w:t>15</w:t>
        </w:r>
        <w:r w:rsidR="00683193">
          <w:rPr>
            <w:noProof/>
            <w:webHidden/>
          </w:rPr>
          <w:fldChar w:fldCharType="end"/>
        </w:r>
      </w:hyperlink>
    </w:p>
    <w:p w14:paraId="1502F6A6"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35" w:history="1">
        <w:r w:rsidR="00683193" w:rsidRPr="001651CC">
          <w:rPr>
            <w:rStyle w:val="Hyperlink"/>
            <w:noProof/>
          </w:rPr>
          <w:t xml:space="preserve">Figure 5 </w:t>
        </w:r>
        <w:r w:rsidR="00683193" w:rsidRPr="001651CC">
          <w:rPr>
            <w:rStyle w:val="Hyperlink"/>
            <w:noProof/>
            <w:lang w:val="en-US"/>
          </w:rPr>
          <w:t>: Block Diagram</w:t>
        </w:r>
        <w:r w:rsidR="00683193">
          <w:rPr>
            <w:noProof/>
            <w:webHidden/>
          </w:rPr>
          <w:tab/>
        </w:r>
        <w:r w:rsidR="00683193">
          <w:rPr>
            <w:noProof/>
            <w:webHidden/>
          </w:rPr>
          <w:fldChar w:fldCharType="begin"/>
        </w:r>
        <w:r w:rsidR="00683193">
          <w:rPr>
            <w:noProof/>
            <w:webHidden/>
          </w:rPr>
          <w:instrText xml:space="preserve"> PAGEREF _Toc96726335 \h </w:instrText>
        </w:r>
        <w:r w:rsidR="00683193">
          <w:rPr>
            <w:noProof/>
            <w:webHidden/>
          </w:rPr>
        </w:r>
        <w:r w:rsidR="00683193">
          <w:rPr>
            <w:noProof/>
            <w:webHidden/>
          </w:rPr>
          <w:fldChar w:fldCharType="separate"/>
        </w:r>
        <w:r w:rsidR="00683193">
          <w:rPr>
            <w:noProof/>
            <w:webHidden/>
          </w:rPr>
          <w:t>15</w:t>
        </w:r>
        <w:r w:rsidR="00683193">
          <w:rPr>
            <w:noProof/>
            <w:webHidden/>
          </w:rPr>
          <w:fldChar w:fldCharType="end"/>
        </w:r>
      </w:hyperlink>
    </w:p>
    <w:p w14:paraId="2DBCEE69"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36" w:history="1">
        <w:r w:rsidR="00683193" w:rsidRPr="001651CC">
          <w:rPr>
            <w:rStyle w:val="Hyperlink"/>
            <w:noProof/>
          </w:rPr>
          <w:t xml:space="preserve">Figure 6 </w:t>
        </w:r>
        <w:r w:rsidR="00683193" w:rsidRPr="001651CC">
          <w:rPr>
            <w:rStyle w:val="Hyperlink"/>
            <w:noProof/>
            <w:lang w:val="en-US"/>
          </w:rPr>
          <w:t>: Simulation</w:t>
        </w:r>
        <w:r w:rsidR="00683193">
          <w:rPr>
            <w:noProof/>
            <w:webHidden/>
          </w:rPr>
          <w:tab/>
        </w:r>
        <w:r w:rsidR="00683193">
          <w:rPr>
            <w:noProof/>
            <w:webHidden/>
          </w:rPr>
          <w:fldChar w:fldCharType="begin"/>
        </w:r>
        <w:r w:rsidR="00683193">
          <w:rPr>
            <w:noProof/>
            <w:webHidden/>
          </w:rPr>
          <w:instrText xml:space="preserve"> PAGEREF _Toc96726336 \h </w:instrText>
        </w:r>
        <w:r w:rsidR="00683193">
          <w:rPr>
            <w:noProof/>
            <w:webHidden/>
          </w:rPr>
        </w:r>
        <w:r w:rsidR="00683193">
          <w:rPr>
            <w:noProof/>
            <w:webHidden/>
          </w:rPr>
          <w:fldChar w:fldCharType="separate"/>
        </w:r>
        <w:r w:rsidR="00683193">
          <w:rPr>
            <w:noProof/>
            <w:webHidden/>
          </w:rPr>
          <w:t>16</w:t>
        </w:r>
        <w:r w:rsidR="00683193">
          <w:rPr>
            <w:noProof/>
            <w:webHidden/>
          </w:rPr>
          <w:fldChar w:fldCharType="end"/>
        </w:r>
      </w:hyperlink>
    </w:p>
    <w:p w14:paraId="4412FD26"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37" w:history="1">
        <w:r w:rsidR="00683193" w:rsidRPr="001651CC">
          <w:rPr>
            <w:rStyle w:val="Hyperlink"/>
            <w:noProof/>
          </w:rPr>
          <w:t>Figure 7: Git Dashboard</w:t>
        </w:r>
        <w:r w:rsidR="00683193">
          <w:rPr>
            <w:noProof/>
            <w:webHidden/>
          </w:rPr>
          <w:tab/>
        </w:r>
        <w:r w:rsidR="00683193">
          <w:rPr>
            <w:noProof/>
            <w:webHidden/>
          </w:rPr>
          <w:fldChar w:fldCharType="begin"/>
        </w:r>
        <w:r w:rsidR="00683193">
          <w:rPr>
            <w:noProof/>
            <w:webHidden/>
          </w:rPr>
          <w:instrText xml:space="preserve"> PAGEREF _Toc96726337 \h </w:instrText>
        </w:r>
        <w:r w:rsidR="00683193">
          <w:rPr>
            <w:noProof/>
            <w:webHidden/>
          </w:rPr>
        </w:r>
        <w:r w:rsidR="00683193">
          <w:rPr>
            <w:noProof/>
            <w:webHidden/>
          </w:rPr>
          <w:fldChar w:fldCharType="separate"/>
        </w:r>
        <w:r w:rsidR="00683193">
          <w:rPr>
            <w:noProof/>
            <w:webHidden/>
          </w:rPr>
          <w:t>17</w:t>
        </w:r>
        <w:r w:rsidR="00683193">
          <w:rPr>
            <w:noProof/>
            <w:webHidden/>
          </w:rPr>
          <w:fldChar w:fldCharType="end"/>
        </w:r>
      </w:hyperlink>
    </w:p>
    <w:p w14:paraId="27866DD4"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38" w:history="1">
        <w:r w:rsidR="00683193" w:rsidRPr="001651CC">
          <w:rPr>
            <w:rStyle w:val="Hyperlink"/>
            <w:noProof/>
          </w:rPr>
          <w:t>Figure 8 : git inspector</w:t>
        </w:r>
        <w:r w:rsidR="00683193">
          <w:rPr>
            <w:noProof/>
            <w:webHidden/>
          </w:rPr>
          <w:tab/>
        </w:r>
        <w:r w:rsidR="00683193">
          <w:rPr>
            <w:noProof/>
            <w:webHidden/>
          </w:rPr>
          <w:fldChar w:fldCharType="begin"/>
        </w:r>
        <w:r w:rsidR="00683193">
          <w:rPr>
            <w:noProof/>
            <w:webHidden/>
          </w:rPr>
          <w:instrText xml:space="preserve"> PAGEREF _Toc96726338 \h </w:instrText>
        </w:r>
        <w:r w:rsidR="00683193">
          <w:rPr>
            <w:noProof/>
            <w:webHidden/>
          </w:rPr>
        </w:r>
        <w:r w:rsidR="00683193">
          <w:rPr>
            <w:noProof/>
            <w:webHidden/>
          </w:rPr>
          <w:fldChar w:fldCharType="separate"/>
        </w:r>
        <w:r w:rsidR="00683193">
          <w:rPr>
            <w:noProof/>
            <w:webHidden/>
          </w:rPr>
          <w:t>17</w:t>
        </w:r>
        <w:r w:rsidR="00683193">
          <w:rPr>
            <w:noProof/>
            <w:webHidden/>
          </w:rPr>
          <w:fldChar w:fldCharType="end"/>
        </w:r>
      </w:hyperlink>
    </w:p>
    <w:p w14:paraId="6B301B61"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39" w:history="1">
        <w:r w:rsidR="00683193" w:rsidRPr="001651CC">
          <w:rPr>
            <w:rStyle w:val="Hyperlink"/>
            <w:noProof/>
          </w:rPr>
          <w:t>Figure 9: Behaviour Diagram</w:t>
        </w:r>
        <w:r w:rsidR="00683193">
          <w:rPr>
            <w:noProof/>
            <w:webHidden/>
          </w:rPr>
          <w:tab/>
        </w:r>
        <w:r w:rsidR="00683193">
          <w:rPr>
            <w:noProof/>
            <w:webHidden/>
          </w:rPr>
          <w:fldChar w:fldCharType="begin"/>
        </w:r>
        <w:r w:rsidR="00683193">
          <w:rPr>
            <w:noProof/>
            <w:webHidden/>
          </w:rPr>
          <w:instrText xml:space="preserve"> PAGEREF _Toc96726339 \h </w:instrText>
        </w:r>
        <w:r w:rsidR="00683193">
          <w:rPr>
            <w:noProof/>
            <w:webHidden/>
          </w:rPr>
        </w:r>
        <w:r w:rsidR="00683193">
          <w:rPr>
            <w:noProof/>
            <w:webHidden/>
          </w:rPr>
          <w:fldChar w:fldCharType="separate"/>
        </w:r>
        <w:r w:rsidR="00683193">
          <w:rPr>
            <w:noProof/>
            <w:webHidden/>
          </w:rPr>
          <w:t>20</w:t>
        </w:r>
        <w:r w:rsidR="00683193">
          <w:rPr>
            <w:noProof/>
            <w:webHidden/>
          </w:rPr>
          <w:fldChar w:fldCharType="end"/>
        </w:r>
      </w:hyperlink>
    </w:p>
    <w:p w14:paraId="2F974F60"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40" w:history="1">
        <w:r w:rsidR="00683193" w:rsidRPr="001651CC">
          <w:rPr>
            <w:rStyle w:val="Hyperlink"/>
            <w:noProof/>
          </w:rPr>
          <w:t>Figure 10:</w:t>
        </w:r>
        <w:r w:rsidR="00683193" w:rsidRPr="001651CC">
          <w:rPr>
            <w:rStyle w:val="Hyperlink"/>
            <w:i/>
            <w:noProof/>
            <w:lang w:val="en-US"/>
          </w:rPr>
          <w:t xml:space="preserve"> </w:t>
        </w:r>
        <w:r w:rsidR="00683193" w:rsidRPr="001651CC">
          <w:rPr>
            <w:rStyle w:val="Hyperlink"/>
            <w:noProof/>
            <w:lang w:val="en-US"/>
          </w:rPr>
          <w:t>User flow Diagram</w:t>
        </w:r>
        <w:r w:rsidR="00683193">
          <w:rPr>
            <w:noProof/>
            <w:webHidden/>
          </w:rPr>
          <w:tab/>
        </w:r>
        <w:r w:rsidR="00683193">
          <w:rPr>
            <w:noProof/>
            <w:webHidden/>
          </w:rPr>
          <w:fldChar w:fldCharType="begin"/>
        </w:r>
        <w:r w:rsidR="00683193">
          <w:rPr>
            <w:noProof/>
            <w:webHidden/>
          </w:rPr>
          <w:instrText xml:space="preserve"> PAGEREF _Toc96726340 \h </w:instrText>
        </w:r>
        <w:r w:rsidR="00683193">
          <w:rPr>
            <w:noProof/>
            <w:webHidden/>
          </w:rPr>
        </w:r>
        <w:r w:rsidR="00683193">
          <w:rPr>
            <w:noProof/>
            <w:webHidden/>
          </w:rPr>
          <w:fldChar w:fldCharType="separate"/>
        </w:r>
        <w:r w:rsidR="00683193">
          <w:rPr>
            <w:noProof/>
            <w:webHidden/>
          </w:rPr>
          <w:t>20</w:t>
        </w:r>
        <w:r w:rsidR="00683193">
          <w:rPr>
            <w:noProof/>
            <w:webHidden/>
          </w:rPr>
          <w:fldChar w:fldCharType="end"/>
        </w:r>
      </w:hyperlink>
    </w:p>
    <w:p w14:paraId="5ACCE885"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41" w:history="1">
        <w:r w:rsidR="00683193" w:rsidRPr="001651CC">
          <w:rPr>
            <w:rStyle w:val="Hyperlink"/>
            <w:noProof/>
          </w:rPr>
          <w:t>Figure 11: Structural Diagram</w:t>
        </w:r>
        <w:r w:rsidR="00683193">
          <w:rPr>
            <w:noProof/>
            <w:webHidden/>
          </w:rPr>
          <w:tab/>
        </w:r>
        <w:r w:rsidR="00683193">
          <w:rPr>
            <w:noProof/>
            <w:webHidden/>
          </w:rPr>
          <w:fldChar w:fldCharType="begin"/>
        </w:r>
        <w:r w:rsidR="00683193">
          <w:rPr>
            <w:noProof/>
            <w:webHidden/>
          </w:rPr>
          <w:instrText xml:space="preserve"> PAGEREF _Toc96726341 \h </w:instrText>
        </w:r>
        <w:r w:rsidR="00683193">
          <w:rPr>
            <w:noProof/>
            <w:webHidden/>
          </w:rPr>
        </w:r>
        <w:r w:rsidR="00683193">
          <w:rPr>
            <w:noProof/>
            <w:webHidden/>
          </w:rPr>
          <w:fldChar w:fldCharType="separate"/>
        </w:r>
        <w:r w:rsidR="00683193">
          <w:rPr>
            <w:noProof/>
            <w:webHidden/>
          </w:rPr>
          <w:t>21</w:t>
        </w:r>
        <w:r w:rsidR="00683193">
          <w:rPr>
            <w:noProof/>
            <w:webHidden/>
          </w:rPr>
          <w:fldChar w:fldCharType="end"/>
        </w:r>
      </w:hyperlink>
    </w:p>
    <w:p w14:paraId="02011D92"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42" w:history="1">
        <w:r w:rsidR="00683193" w:rsidRPr="001651CC">
          <w:rPr>
            <w:rStyle w:val="Hyperlink"/>
            <w:noProof/>
          </w:rPr>
          <w:t>Figure 12: state flow diagram</w:t>
        </w:r>
        <w:r w:rsidR="00683193">
          <w:rPr>
            <w:noProof/>
            <w:webHidden/>
          </w:rPr>
          <w:tab/>
        </w:r>
        <w:r w:rsidR="00683193">
          <w:rPr>
            <w:noProof/>
            <w:webHidden/>
          </w:rPr>
          <w:fldChar w:fldCharType="begin"/>
        </w:r>
        <w:r w:rsidR="00683193">
          <w:rPr>
            <w:noProof/>
            <w:webHidden/>
          </w:rPr>
          <w:instrText xml:space="preserve"> PAGEREF _Toc96726342 \h </w:instrText>
        </w:r>
        <w:r w:rsidR="00683193">
          <w:rPr>
            <w:noProof/>
            <w:webHidden/>
          </w:rPr>
        </w:r>
        <w:r w:rsidR="00683193">
          <w:rPr>
            <w:noProof/>
            <w:webHidden/>
          </w:rPr>
          <w:fldChar w:fldCharType="separate"/>
        </w:r>
        <w:r w:rsidR="00683193">
          <w:rPr>
            <w:noProof/>
            <w:webHidden/>
          </w:rPr>
          <w:t>27</w:t>
        </w:r>
        <w:r w:rsidR="00683193">
          <w:rPr>
            <w:noProof/>
            <w:webHidden/>
          </w:rPr>
          <w:fldChar w:fldCharType="end"/>
        </w:r>
      </w:hyperlink>
    </w:p>
    <w:p w14:paraId="7FD8290D"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43" w:history="1">
        <w:r w:rsidR="00683193" w:rsidRPr="001651CC">
          <w:rPr>
            <w:rStyle w:val="Hyperlink"/>
            <w:noProof/>
          </w:rPr>
          <w:t>Figure 13: Structural Diagram</w:t>
        </w:r>
        <w:r w:rsidR="00683193">
          <w:rPr>
            <w:noProof/>
            <w:webHidden/>
          </w:rPr>
          <w:tab/>
        </w:r>
        <w:r w:rsidR="00683193">
          <w:rPr>
            <w:noProof/>
            <w:webHidden/>
          </w:rPr>
          <w:fldChar w:fldCharType="begin"/>
        </w:r>
        <w:r w:rsidR="00683193">
          <w:rPr>
            <w:noProof/>
            <w:webHidden/>
          </w:rPr>
          <w:instrText xml:space="preserve"> PAGEREF _Toc96726343 \h </w:instrText>
        </w:r>
        <w:r w:rsidR="00683193">
          <w:rPr>
            <w:noProof/>
            <w:webHidden/>
          </w:rPr>
        </w:r>
        <w:r w:rsidR="00683193">
          <w:rPr>
            <w:noProof/>
            <w:webHidden/>
          </w:rPr>
          <w:fldChar w:fldCharType="separate"/>
        </w:r>
        <w:r w:rsidR="00683193">
          <w:rPr>
            <w:noProof/>
            <w:webHidden/>
          </w:rPr>
          <w:t>31</w:t>
        </w:r>
        <w:r w:rsidR="00683193">
          <w:rPr>
            <w:noProof/>
            <w:webHidden/>
          </w:rPr>
          <w:fldChar w:fldCharType="end"/>
        </w:r>
      </w:hyperlink>
    </w:p>
    <w:p w14:paraId="22ABCEB7"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44" w:history="1">
        <w:r w:rsidR="00683193" w:rsidRPr="001651CC">
          <w:rPr>
            <w:rStyle w:val="Hyperlink"/>
            <w:noProof/>
          </w:rPr>
          <w:t>Figure 14: Behaviour Diagram</w:t>
        </w:r>
        <w:r w:rsidR="00683193">
          <w:rPr>
            <w:noProof/>
            <w:webHidden/>
          </w:rPr>
          <w:tab/>
        </w:r>
        <w:r w:rsidR="00683193">
          <w:rPr>
            <w:noProof/>
            <w:webHidden/>
          </w:rPr>
          <w:fldChar w:fldCharType="begin"/>
        </w:r>
        <w:r w:rsidR="00683193">
          <w:rPr>
            <w:noProof/>
            <w:webHidden/>
          </w:rPr>
          <w:instrText xml:space="preserve"> PAGEREF _Toc96726344 \h </w:instrText>
        </w:r>
        <w:r w:rsidR="00683193">
          <w:rPr>
            <w:noProof/>
            <w:webHidden/>
          </w:rPr>
        </w:r>
        <w:r w:rsidR="00683193">
          <w:rPr>
            <w:noProof/>
            <w:webHidden/>
          </w:rPr>
          <w:fldChar w:fldCharType="separate"/>
        </w:r>
        <w:r w:rsidR="00683193">
          <w:rPr>
            <w:noProof/>
            <w:webHidden/>
          </w:rPr>
          <w:t>32</w:t>
        </w:r>
        <w:r w:rsidR="00683193">
          <w:rPr>
            <w:noProof/>
            <w:webHidden/>
          </w:rPr>
          <w:fldChar w:fldCharType="end"/>
        </w:r>
      </w:hyperlink>
    </w:p>
    <w:p w14:paraId="3425F7C1"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45" w:history="1">
        <w:r w:rsidR="00683193" w:rsidRPr="001651CC">
          <w:rPr>
            <w:rStyle w:val="Hyperlink"/>
            <w:noProof/>
          </w:rPr>
          <w:t>Figure 15: Structural Diagram</w:t>
        </w:r>
        <w:r w:rsidR="00683193">
          <w:rPr>
            <w:noProof/>
            <w:webHidden/>
          </w:rPr>
          <w:tab/>
        </w:r>
        <w:r w:rsidR="00683193">
          <w:rPr>
            <w:noProof/>
            <w:webHidden/>
          </w:rPr>
          <w:fldChar w:fldCharType="begin"/>
        </w:r>
        <w:r w:rsidR="00683193">
          <w:rPr>
            <w:noProof/>
            <w:webHidden/>
          </w:rPr>
          <w:instrText xml:space="preserve"> PAGEREF _Toc96726345 \h </w:instrText>
        </w:r>
        <w:r w:rsidR="00683193">
          <w:rPr>
            <w:noProof/>
            <w:webHidden/>
          </w:rPr>
        </w:r>
        <w:r w:rsidR="00683193">
          <w:rPr>
            <w:noProof/>
            <w:webHidden/>
          </w:rPr>
          <w:fldChar w:fldCharType="separate"/>
        </w:r>
        <w:r w:rsidR="00683193">
          <w:rPr>
            <w:noProof/>
            <w:webHidden/>
          </w:rPr>
          <w:t>37</w:t>
        </w:r>
        <w:r w:rsidR="00683193">
          <w:rPr>
            <w:noProof/>
            <w:webHidden/>
          </w:rPr>
          <w:fldChar w:fldCharType="end"/>
        </w:r>
      </w:hyperlink>
    </w:p>
    <w:p w14:paraId="2F9E8693" w14:textId="77777777" w:rsidR="00683193" w:rsidRDefault="008465A8">
      <w:pPr>
        <w:pStyle w:val="TableofFigures"/>
        <w:tabs>
          <w:tab w:val="right" w:leader="dot" w:pos="8950"/>
        </w:tabs>
        <w:rPr>
          <w:rFonts w:asciiTheme="minorHAnsi" w:eastAsiaTheme="minorEastAsia" w:hAnsiTheme="minorHAnsi"/>
          <w:noProof/>
          <w:sz w:val="22"/>
          <w:lang w:val="en-US"/>
        </w:rPr>
      </w:pPr>
      <w:hyperlink w:anchor="_Toc96726346" w:history="1">
        <w:r w:rsidR="00683193" w:rsidRPr="001651CC">
          <w:rPr>
            <w:rStyle w:val="Hyperlink"/>
            <w:noProof/>
          </w:rPr>
          <w:t>Figure 16: VFB Diagram</w:t>
        </w:r>
        <w:r w:rsidR="00683193">
          <w:rPr>
            <w:noProof/>
            <w:webHidden/>
          </w:rPr>
          <w:tab/>
        </w:r>
        <w:r w:rsidR="00683193">
          <w:rPr>
            <w:noProof/>
            <w:webHidden/>
          </w:rPr>
          <w:fldChar w:fldCharType="begin"/>
        </w:r>
        <w:r w:rsidR="00683193">
          <w:rPr>
            <w:noProof/>
            <w:webHidden/>
          </w:rPr>
          <w:instrText xml:space="preserve"> PAGEREF _Toc96726346 \h </w:instrText>
        </w:r>
        <w:r w:rsidR="00683193">
          <w:rPr>
            <w:noProof/>
            <w:webHidden/>
          </w:rPr>
        </w:r>
        <w:r w:rsidR="00683193">
          <w:rPr>
            <w:noProof/>
            <w:webHidden/>
          </w:rPr>
          <w:fldChar w:fldCharType="separate"/>
        </w:r>
        <w:r w:rsidR="00683193">
          <w:rPr>
            <w:noProof/>
            <w:webHidden/>
          </w:rPr>
          <w:t>41</w:t>
        </w:r>
        <w:r w:rsidR="00683193">
          <w:rPr>
            <w:noProof/>
            <w:webHidden/>
          </w:rPr>
          <w:fldChar w:fldCharType="end"/>
        </w:r>
      </w:hyperlink>
    </w:p>
    <w:p w14:paraId="6BA83874" w14:textId="1708E919" w:rsidR="00AB6938" w:rsidRDefault="00F26A26" w:rsidP="00AB6938">
      <w:r>
        <w:fldChar w:fldCharType="end"/>
      </w:r>
    </w:p>
    <w:p w14:paraId="4BE33168" w14:textId="77777777" w:rsidR="00F26A26" w:rsidRDefault="00F26A26" w:rsidP="00AB6938"/>
    <w:p w14:paraId="2F8AB433" w14:textId="77777777" w:rsidR="00AB6938" w:rsidRDefault="00AB6938" w:rsidP="00AB6938"/>
    <w:p w14:paraId="772FDE51" w14:textId="77777777" w:rsidR="00AB6938" w:rsidRDefault="00AB6938" w:rsidP="00AB6938"/>
    <w:p w14:paraId="0270C8CF" w14:textId="77777777" w:rsidR="00AB6938" w:rsidRDefault="00AB6938" w:rsidP="00AB6938"/>
    <w:p w14:paraId="22450924" w14:textId="77777777" w:rsidR="00F43C0C" w:rsidRDefault="00F43C0C" w:rsidP="00F0244A">
      <w:pPr>
        <w:pStyle w:val="Heading1"/>
      </w:pPr>
    </w:p>
    <w:p w14:paraId="4D7C5FE0" w14:textId="77777777" w:rsidR="00F43C0C" w:rsidRDefault="00F43C0C" w:rsidP="00F0244A">
      <w:pPr>
        <w:pStyle w:val="Heading1"/>
      </w:pPr>
    </w:p>
    <w:p w14:paraId="3776FE40" w14:textId="77777777" w:rsidR="00F43C0C" w:rsidRDefault="00F43C0C" w:rsidP="00F0244A">
      <w:pPr>
        <w:pStyle w:val="Heading1"/>
      </w:pPr>
    </w:p>
    <w:p w14:paraId="6B04A9F9" w14:textId="77777777" w:rsidR="00F43C0C" w:rsidRDefault="00F43C0C" w:rsidP="00F0244A">
      <w:pPr>
        <w:pStyle w:val="Heading1"/>
      </w:pPr>
    </w:p>
    <w:p w14:paraId="5F704E7A" w14:textId="77777777" w:rsidR="00F43C0C" w:rsidRDefault="00F43C0C" w:rsidP="00F0244A">
      <w:pPr>
        <w:pStyle w:val="Heading1"/>
      </w:pPr>
    </w:p>
    <w:p w14:paraId="68629999" w14:textId="77777777" w:rsidR="003B7C42" w:rsidRDefault="003B7C42" w:rsidP="00F0244A">
      <w:pPr>
        <w:pStyle w:val="Heading1"/>
      </w:pPr>
    </w:p>
    <w:p w14:paraId="37402B74" w14:textId="77777777" w:rsidR="00A81979" w:rsidRDefault="00A81979" w:rsidP="00F0244A">
      <w:pPr>
        <w:pStyle w:val="Heading1"/>
      </w:pPr>
      <w:bookmarkStart w:id="2" w:name="_Toc96726243"/>
    </w:p>
    <w:p w14:paraId="33CFDC41" w14:textId="77777777" w:rsidR="00A81979" w:rsidRDefault="00A81979" w:rsidP="00F0244A">
      <w:pPr>
        <w:pStyle w:val="Heading1"/>
      </w:pPr>
    </w:p>
    <w:p w14:paraId="48417EA8" w14:textId="77777777" w:rsidR="00A81979" w:rsidRDefault="00A81979" w:rsidP="00F0244A">
      <w:pPr>
        <w:pStyle w:val="Heading1"/>
      </w:pPr>
    </w:p>
    <w:p w14:paraId="13A4D318" w14:textId="77777777" w:rsidR="00A81979" w:rsidRDefault="00A81979" w:rsidP="00F0244A">
      <w:pPr>
        <w:pStyle w:val="Heading1"/>
      </w:pPr>
    </w:p>
    <w:p w14:paraId="3542EDF3" w14:textId="77777777" w:rsidR="00A81979" w:rsidRDefault="00A81979" w:rsidP="00F0244A">
      <w:pPr>
        <w:pStyle w:val="Heading1"/>
      </w:pPr>
    </w:p>
    <w:p w14:paraId="63AF5FE3" w14:textId="77777777" w:rsidR="00A81979" w:rsidRDefault="00A81979" w:rsidP="00F0244A">
      <w:pPr>
        <w:pStyle w:val="Heading1"/>
      </w:pPr>
    </w:p>
    <w:p w14:paraId="5C572C7D" w14:textId="31B6EA2D" w:rsidR="007A2D01" w:rsidRDefault="00964743" w:rsidP="00F0244A">
      <w:pPr>
        <w:pStyle w:val="Heading1"/>
      </w:pPr>
      <w:r w:rsidRPr="00E84921">
        <w:t xml:space="preserve">Miniproject – 1: </w:t>
      </w:r>
      <w:r w:rsidR="0018085F">
        <w:t>Snake game</w:t>
      </w:r>
      <w:r w:rsidRPr="00E84921">
        <w:t xml:space="preserve"> [Individual]</w:t>
      </w:r>
      <w:bookmarkEnd w:id="2"/>
    </w:p>
    <w:p w14:paraId="167C0D96" w14:textId="77777777" w:rsidR="00F0244A" w:rsidRPr="00F0244A" w:rsidRDefault="00F0244A" w:rsidP="00F0244A"/>
    <w:p w14:paraId="17529885" w14:textId="77777777" w:rsidR="00964743" w:rsidRPr="007A2D01" w:rsidRDefault="00964743" w:rsidP="005738D6">
      <w:pPr>
        <w:pStyle w:val="Heading2"/>
      </w:pPr>
      <w:bookmarkStart w:id="3" w:name="_Toc96726244"/>
      <w:r w:rsidRPr="007A2D01">
        <w:t>Modules:</w:t>
      </w:r>
      <w:bookmarkEnd w:id="3"/>
    </w:p>
    <w:p w14:paraId="56B1E960" w14:textId="77777777" w:rsidR="00964743" w:rsidRPr="007A2D01" w:rsidRDefault="00964743" w:rsidP="00964743">
      <w:pPr>
        <w:pStyle w:val="ListParagraph"/>
        <w:numPr>
          <w:ilvl w:val="0"/>
          <w:numId w:val="1"/>
        </w:numPr>
        <w:rPr>
          <w:rFonts w:cs="Times New Roman"/>
        </w:rPr>
      </w:pPr>
      <w:r w:rsidRPr="007A2D01">
        <w:rPr>
          <w:rFonts w:cs="Times New Roman"/>
        </w:rPr>
        <w:t>C Programming</w:t>
      </w:r>
    </w:p>
    <w:p w14:paraId="0252F786" w14:textId="77777777" w:rsidR="00964743" w:rsidRDefault="00964743" w:rsidP="00964743">
      <w:pPr>
        <w:pStyle w:val="ListParagraph"/>
        <w:numPr>
          <w:ilvl w:val="0"/>
          <w:numId w:val="1"/>
        </w:numPr>
        <w:rPr>
          <w:rFonts w:cs="Times New Roman"/>
        </w:rPr>
      </w:pPr>
      <w:r w:rsidRPr="007A2D01">
        <w:rPr>
          <w:rFonts w:cs="Times New Roman"/>
        </w:rPr>
        <w:t>Git</w:t>
      </w:r>
    </w:p>
    <w:p w14:paraId="43EE7585" w14:textId="43E3B13E" w:rsidR="00E84921" w:rsidRDefault="00E84921" w:rsidP="005738D6">
      <w:pPr>
        <w:pStyle w:val="Heading3"/>
      </w:pPr>
      <w:bookmarkStart w:id="4" w:name="_Toc96726245"/>
      <w:r w:rsidRPr="005738D6">
        <w:t>Requirements</w:t>
      </w:r>
      <w:r w:rsidR="001915F1">
        <w:t>:</w:t>
      </w:r>
      <w:bookmarkEnd w:id="4"/>
    </w:p>
    <w:p w14:paraId="17BEBC20" w14:textId="77777777" w:rsidR="001915F1" w:rsidRDefault="001915F1" w:rsidP="001915F1">
      <w:pPr>
        <w:rPr>
          <w:rFonts w:cs="Times New Roman"/>
          <w:szCs w:val="24"/>
          <w:lang w:val="en-US"/>
        </w:rPr>
      </w:pPr>
      <w:r w:rsidRPr="001915F1">
        <w:rPr>
          <w:rFonts w:cs="Times New Roman"/>
          <w:szCs w:val="24"/>
          <w:lang w:val="en-US"/>
        </w:rPr>
        <w:t>Introduction:</w:t>
      </w:r>
    </w:p>
    <w:p w14:paraId="049BA9C3" w14:textId="2839CD94" w:rsidR="00C210CD" w:rsidRDefault="00C210CD" w:rsidP="001915F1">
      <w:pPr>
        <w:rPr>
          <w:rFonts w:cs="Times New Roman"/>
          <w:color w:val="24292F"/>
          <w:shd w:val="clear" w:color="auto" w:fill="FFFFFF"/>
        </w:rPr>
      </w:pPr>
      <w:r>
        <w:rPr>
          <w:rFonts w:cs="Times New Roman"/>
          <w:color w:val="24292F"/>
          <w:shd w:val="clear" w:color="auto" w:fill="FFFFFF"/>
        </w:rPr>
        <w:t>T</w:t>
      </w:r>
      <w:r w:rsidRPr="00C210CD">
        <w:rPr>
          <w:rFonts w:cs="Times New Roman"/>
          <w:color w:val="24292F"/>
          <w:shd w:val="clear" w:color="auto" w:fill="FFFFFF"/>
        </w:rPr>
        <w:t xml:space="preserve">he game called "snake" or "snake game" typically the player controlling a line or </w:t>
      </w:r>
      <w:r>
        <w:rPr>
          <w:rFonts w:cs="Times New Roman"/>
          <w:color w:val="24292F"/>
          <w:shd w:val="clear" w:color="auto" w:fill="FFFFFF"/>
        </w:rPr>
        <w:t>snake. t</w:t>
      </w:r>
      <w:r w:rsidRPr="00C210CD">
        <w:rPr>
          <w:rFonts w:cs="Times New Roman"/>
          <w:color w:val="24292F"/>
          <w:shd w:val="clear" w:color="auto" w:fill="FFFFFF"/>
        </w:rPr>
        <w:t xml:space="preserve">he most common version of this game involves the snake or line eating items which make it </w:t>
      </w:r>
      <w:r w:rsidR="003B7C42" w:rsidRPr="00C210CD">
        <w:rPr>
          <w:rFonts w:cs="Times New Roman"/>
          <w:color w:val="24292F"/>
          <w:shd w:val="clear" w:color="auto" w:fill="FFFFFF"/>
        </w:rPr>
        <w:t>longer, with</w:t>
      </w:r>
      <w:r w:rsidRPr="00C210CD">
        <w:rPr>
          <w:rFonts w:cs="Times New Roman"/>
          <w:color w:val="24292F"/>
          <w:shd w:val="clear" w:color="auto" w:fill="FFFFFF"/>
        </w:rPr>
        <w:t xml:space="preserve"> the objective being to avoid running into a border or the snake itself for as long as </w:t>
      </w:r>
      <w:r w:rsidR="003B7C42" w:rsidRPr="00C210CD">
        <w:rPr>
          <w:rFonts w:cs="Times New Roman"/>
          <w:color w:val="24292F"/>
          <w:shd w:val="clear" w:color="auto" w:fill="FFFFFF"/>
        </w:rPr>
        <w:t>possible. The</w:t>
      </w:r>
      <w:r w:rsidRPr="00C210CD">
        <w:rPr>
          <w:rFonts w:cs="Times New Roman"/>
          <w:color w:val="24292F"/>
          <w:shd w:val="clear" w:color="auto" w:fill="FFFFFF"/>
        </w:rPr>
        <w:t xml:space="preserve"> player loses when the snake either runs</w:t>
      </w:r>
      <w:r>
        <w:rPr>
          <w:rFonts w:cs="Times New Roman"/>
          <w:color w:val="24292F"/>
          <w:shd w:val="clear" w:color="auto" w:fill="FFFFFF"/>
        </w:rPr>
        <w:t xml:space="preserve"> into a border or its own body. </w:t>
      </w:r>
      <w:r w:rsidRPr="00C210CD">
        <w:rPr>
          <w:rFonts w:cs="Times New Roman"/>
          <w:color w:val="24292F"/>
          <w:shd w:val="clear" w:color="auto" w:fill="FFFFFF"/>
        </w:rPr>
        <w:t xml:space="preserve">The </w:t>
      </w:r>
      <w:r>
        <w:rPr>
          <w:rFonts w:cs="Times New Roman"/>
          <w:color w:val="24292F"/>
          <w:shd w:val="clear" w:color="auto" w:fill="FFFFFF"/>
        </w:rPr>
        <w:t>p</w:t>
      </w:r>
      <w:r w:rsidRPr="00C210CD">
        <w:rPr>
          <w:rFonts w:cs="Times New Roman"/>
          <w:color w:val="24292F"/>
          <w:shd w:val="clear" w:color="auto" w:fill="FFFFFF"/>
        </w:rPr>
        <w:t>roject is developed in C language.</w:t>
      </w:r>
    </w:p>
    <w:p w14:paraId="7F0237CF" w14:textId="08B37107" w:rsidR="00C210CD" w:rsidRDefault="00C210CD" w:rsidP="001915F1">
      <w:pPr>
        <w:rPr>
          <w:rFonts w:cs="Times New Roman"/>
          <w:color w:val="24292F"/>
          <w:shd w:val="clear" w:color="auto" w:fill="FFFFFF"/>
        </w:rPr>
      </w:pPr>
      <w:r w:rsidRPr="00C210CD">
        <w:rPr>
          <w:rFonts w:cs="Times New Roman"/>
          <w:color w:val="24292F"/>
          <w:shd w:val="clear" w:color="auto" w:fill="FFFFFF"/>
        </w:rPr>
        <w:t>The main objective of the project of snake game is:</w:t>
      </w:r>
    </w:p>
    <w:p w14:paraId="414220CC" w14:textId="1577FD41" w:rsidR="00C210CD" w:rsidRDefault="00C210CD" w:rsidP="001915F1">
      <w:pPr>
        <w:rPr>
          <w:rFonts w:cs="Times New Roman"/>
          <w:color w:val="24292F"/>
          <w:shd w:val="clear" w:color="auto" w:fill="FFFFFF"/>
        </w:rPr>
      </w:pPr>
      <w:r>
        <w:rPr>
          <w:rFonts w:cs="Times New Roman"/>
          <w:color w:val="24292F"/>
          <w:shd w:val="clear" w:color="auto" w:fill="FFFFFF"/>
        </w:rPr>
        <w:t xml:space="preserve"> </w:t>
      </w:r>
      <w:r w:rsidRPr="00C210CD">
        <w:rPr>
          <w:rFonts w:cs="Times New Roman"/>
          <w:color w:val="24292F"/>
          <w:shd w:val="clear" w:color="auto" w:fill="FFFFFF"/>
        </w:rPr>
        <w:t>1. A simple console application with very simple graphics</w:t>
      </w:r>
    </w:p>
    <w:p w14:paraId="130D2454" w14:textId="5AC14E1E" w:rsidR="00C210CD" w:rsidRDefault="00C210CD" w:rsidP="001915F1">
      <w:pPr>
        <w:rPr>
          <w:rFonts w:cs="Times New Roman"/>
          <w:color w:val="24292F"/>
          <w:shd w:val="clear" w:color="auto" w:fill="FFFFFF"/>
        </w:rPr>
      </w:pPr>
      <w:r>
        <w:rPr>
          <w:rFonts w:cs="Times New Roman"/>
          <w:color w:val="24292F"/>
          <w:shd w:val="clear" w:color="auto" w:fill="FFFFFF"/>
        </w:rPr>
        <w:t xml:space="preserve"> </w:t>
      </w:r>
      <w:r w:rsidR="003B7C42" w:rsidRPr="00C210CD">
        <w:rPr>
          <w:rFonts w:cs="Times New Roman"/>
          <w:color w:val="24292F"/>
          <w:shd w:val="clear" w:color="auto" w:fill="FFFFFF"/>
        </w:rPr>
        <w:t>2. Foods</w:t>
      </w:r>
      <w:r w:rsidRPr="00C210CD">
        <w:rPr>
          <w:rFonts w:cs="Times New Roman"/>
          <w:color w:val="24292F"/>
          <w:shd w:val="clear" w:color="auto" w:fill="FFFFFF"/>
        </w:rPr>
        <w:t xml:space="preserve"> are provided at the screen for the snake to eat</w:t>
      </w:r>
    </w:p>
    <w:p w14:paraId="373B5A04" w14:textId="7AF91627" w:rsidR="00C210CD" w:rsidRPr="00C210CD" w:rsidRDefault="00C210CD" w:rsidP="001915F1">
      <w:pPr>
        <w:rPr>
          <w:rFonts w:cs="Times New Roman"/>
          <w:szCs w:val="24"/>
        </w:rPr>
      </w:pPr>
      <w:r w:rsidRPr="00C210CD">
        <w:rPr>
          <w:rFonts w:cs="Times New Roman"/>
          <w:szCs w:val="24"/>
        </w:rPr>
        <w:t> 3.</w:t>
      </w:r>
      <w:r>
        <w:rPr>
          <w:rFonts w:cs="Times New Roman"/>
          <w:szCs w:val="24"/>
        </w:rPr>
        <w:t xml:space="preserve"> </w:t>
      </w:r>
      <w:r w:rsidRPr="00C210CD">
        <w:rPr>
          <w:rFonts w:cs="Times New Roman"/>
          <w:szCs w:val="24"/>
        </w:rPr>
        <w:t>Every time the snake eats the food, its length will be increased by one element along with the score.</w:t>
      </w:r>
    </w:p>
    <w:p w14:paraId="2E1F3EBF" w14:textId="77777777" w:rsidR="00964743" w:rsidRPr="00E84921" w:rsidRDefault="00964743" w:rsidP="00E84921">
      <w:pPr>
        <w:rPr>
          <w:b/>
        </w:rPr>
      </w:pPr>
      <w:r w:rsidRPr="00E84921">
        <w:rPr>
          <w:b/>
        </w:rPr>
        <w:t>4W's and 1 H's</w:t>
      </w:r>
    </w:p>
    <w:p w14:paraId="3138B078" w14:textId="66D6C0B6" w:rsidR="001915F1" w:rsidRDefault="00964743" w:rsidP="00964743">
      <w:pPr>
        <w:rPr>
          <w:rFonts w:cs="Times New Roman"/>
          <w:b/>
          <w:bCs/>
        </w:rPr>
      </w:pPr>
      <w:r w:rsidRPr="007A2D01">
        <w:rPr>
          <w:rFonts w:cs="Times New Roman"/>
          <w:b/>
          <w:bCs/>
        </w:rPr>
        <w:t>Why:</w:t>
      </w:r>
    </w:p>
    <w:p w14:paraId="373D8B04" w14:textId="55E5735A" w:rsidR="00C210CD" w:rsidRPr="00C210CD" w:rsidRDefault="00C210CD" w:rsidP="00964743">
      <w:pPr>
        <w:rPr>
          <w:rFonts w:cs="Times New Roman"/>
          <w:bCs/>
        </w:rPr>
      </w:pPr>
      <w:r>
        <w:rPr>
          <w:rFonts w:cs="Times New Roman"/>
          <w:b/>
          <w:bCs/>
        </w:rPr>
        <w:t xml:space="preserve">    </w:t>
      </w:r>
      <w:r w:rsidRPr="00C210CD">
        <w:rPr>
          <w:rFonts w:cs="Times New Roman"/>
          <w:bCs/>
        </w:rPr>
        <w:t>Snake is a tool that can be used as an educational helping hand.</w:t>
      </w:r>
    </w:p>
    <w:p w14:paraId="7CDE6B36" w14:textId="3847B006" w:rsidR="00964743" w:rsidRPr="007A2D01" w:rsidRDefault="00964743" w:rsidP="00964743">
      <w:pPr>
        <w:rPr>
          <w:rFonts w:cs="Times New Roman"/>
          <w:b/>
          <w:bCs/>
        </w:rPr>
      </w:pPr>
      <w:r w:rsidRPr="007A2D01">
        <w:rPr>
          <w:rFonts w:cs="Times New Roman"/>
          <w:b/>
          <w:bCs/>
        </w:rPr>
        <w:t>Where:</w:t>
      </w:r>
    </w:p>
    <w:p w14:paraId="2514E851" w14:textId="4CF6B06F" w:rsidR="00964743" w:rsidRPr="004539DF" w:rsidRDefault="004539DF" w:rsidP="004539DF">
      <w:pPr>
        <w:rPr>
          <w:rFonts w:cs="Times New Roman"/>
          <w:szCs w:val="24"/>
          <w:lang w:val="en-US"/>
        </w:rPr>
      </w:pPr>
      <w:r w:rsidRPr="004539DF">
        <w:rPr>
          <w:rFonts w:cs="Times New Roman"/>
          <w:szCs w:val="24"/>
          <w:lang w:val="en-US"/>
        </w:rPr>
        <w:t xml:space="preserve">    </w:t>
      </w:r>
      <w:r w:rsidR="0018085F" w:rsidRPr="0018085F">
        <w:rPr>
          <w:rFonts w:cs="Times New Roman"/>
          <w:szCs w:val="24"/>
        </w:rPr>
        <w:t>The Snake game can be played from anywhere.</w:t>
      </w:r>
    </w:p>
    <w:p w14:paraId="69D71336" w14:textId="77777777" w:rsidR="001915F1" w:rsidRPr="001915F1" w:rsidRDefault="00964743" w:rsidP="001915F1">
      <w:pPr>
        <w:rPr>
          <w:rFonts w:cs="Times New Roman"/>
          <w:b/>
          <w:bCs/>
          <w:szCs w:val="24"/>
        </w:rPr>
      </w:pPr>
      <w:r w:rsidRPr="001915F1">
        <w:rPr>
          <w:rFonts w:cs="Times New Roman"/>
          <w:b/>
          <w:bCs/>
          <w:szCs w:val="24"/>
        </w:rPr>
        <w:t>Who:</w:t>
      </w:r>
    </w:p>
    <w:p w14:paraId="794CDD8E" w14:textId="2C2ABBD7" w:rsidR="00964743" w:rsidRPr="001915F1" w:rsidRDefault="004539DF" w:rsidP="001915F1">
      <w:pPr>
        <w:rPr>
          <w:rFonts w:cs="Times New Roman"/>
          <w:szCs w:val="24"/>
        </w:rPr>
      </w:pPr>
      <w:r>
        <w:rPr>
          <w:rFonts w:cs="Times New Roman"/>
          <w:szCs w:val="24"/>
          <w:lang w:val="en-US"/>
        </w:rPr>
        <w:t xml:space="preserve">  </w:t>
      </w:r>
      <w:r w:rsidR="0018085F">
        <w:rPr>
          <w:rFonts w:cs="Times New Roman"/>
          <w:szCs w:val="24"/>
          <w:lang w:val="en-US"/>
        </w:rPr>
        <w:t xml:space="preserve">   </w:t>
      </w:r>
      <w:r w:rsidR="0018085F" w:rsidRPr="0018085F">
        <w:rPr>
          <w:rFonts w:cs="Times New Roman"/>
          <w:szCs w:val="24"/>
        </w:rPr>
        <w:t>It can be play by any person</w:t>
      </w:r>
      <w:proofErr w:type="gramStart"/>
      <w:r w:rsidR="0018085F" w:rsidRPr="0018085F">
        <w:rPr>
          <w:rFonts w:cs="Times New Roman"/>
          <w:szCs w:val="24"/>
        </w:rPr>
        <w:t>.</w:t>
      </w:r>
      <w:r w:rsidR="001915F1" w:rsidRPr="001915F1">
        <w:rPr>
          <w:rFonts w:cs="Times New Roman"/>
          <w:szCs w:val="24"/>
          <w:lang w:val="en-US"/>
        </w:rPr>
        <w:t>.</w:t>
      </w:r>
      <w:proofErr w:type="gramEnd"/>
    </w:p>
    <w:p w14:paraId="49AC57CA" w14:textId="77777777" w:rsidR="004539DF" w:rsidRDefault="00964743" w:rsidP="004539DF">
      <w:pPr>
        <w:rPr>
          <w:rFonts w:cs="Times New Roman"/>
          <w:b/>
          <w:bCs/>
        </w:rPr>
      </w:pPr>
      <w:r w:rsidRPr="007A2D01">
        <w:rPr>
          <w:rFonts w:cs="Times New Roman"/>
          <w:b/>
          <w:bCs/>
        </w:rPr>
        <w:t>When:</w:t>
      </w:r>
    </w:p>
    <w:p w14:paraId="5DE4EE61" w14:textId="2FF62268" w:rsidR="004539DF" w:rsidRPr="004539DF" w:rsidRDefault="004539DF" w:rsidP="004539DF">
      <w:pPr>
        <w:rPr>
          <w:rFonts w:cs="Times New Roman"/>
          <w:szCs w:val="24"/>
          <w:lang w:val="en-US"/>
        </w:rPr>
      </w:pPr>
      <w:r w:rsidRPr="004539DF">
        <w:rPr>
          <w:rFonts w:cs="Times New Roman"/>
          <w:szCs w:val="24"/>
          <w:lang w:val="en-US"/>
        </w:rPr>
        <w:t xml:space="preserve">    </w:t>
      </w:r>
      <w:r w:rsidR="0018085F" w:rsidRPr="0018085F">
        <w:rPr>
          <w:rFonts w:cs="Times New Roman"/>
          <w:szCs w:val="24"/>
        </w:rPr>
        <w:t>It can be play at any</w:t>
      </w:r>
      <w:r w:rsidR="0018085F">
        <w:rPr>
          <w:rFonts w:cs="Times New Roman"/>
          <w:szCs w:val="24"/>
        </w:rPr>
        <w:t xml:space="preserve"> </w:t>
      </w:r>
      <w:r w:rsidR="0018085F" w:rsidRPr="0018085F">
        <w:rPr>
          <w:rFonts w:cs="Times New Roman"/>
          <w:szCs w:val="24"/>
        </w:rPr>
        <w:t>time dependin</w:t>
      </w:r>
      <w:r w:rsidR="0018085F">
        <w:rPr>
          <w:rFonts w:cs="Times New Roman"/>
          <w:szCs w:val="24"/>
        </w:rPr>
        <w:t xml:space="preserve">g upon the person's </w:t>
      </w:r>
      <w:r w:rsidR="003B7C42">
        <w:rPr>
          <w:rFonts w:cs="Times New Roman"/>
          <w:szCs w:val="24"/>
        </w:rPr>
        <w:t>preferences</w:t>
      </w:r>
      <w:r w:rsidRPr="004539DF">
        <w:rPr>
          <w:rFonts w:cs="Times New Roman"/>
          <w:szCs w:val="24"/>
          <w:lang w:val="en-US"/>
        </w:rPr>
        <w:t>.</w:t>
      </w:r>
    </w:p>
    <w:p w14:paraId="3864C4FD" w14:textId="73B0BA38" w:rsidR="00964743" w:rsidRPr="007A2D01" w:rsidRDefault="00964743" w:rsidP="004539DF">
      <w:pPr>
        <w:rPr>
          <w:rFonts w:cs="Times New Roman"/>
          <w:b/>
          <w:bCs/>
        </w:rPr>
      </w:pPr>
      <w:r w:rsidRPr="007A2D01">
        <w:rPr>
          <w:rFonts w:cs="Times New Roman"/>
          <w:b/>
          <w:bCs/>
        </w:rPr>
        <w:t>How:</w:t>
      </w:r>
    </w:p>
    <w:p w14:paraId="1B959157" w14:textId="4CCF4585" w:rsidR="00B32327" w:rsidRDefault="0018085F" w:rsidP="00E84921">
      <w:pPr>
        <w:rPr>
          <w:rFonts w:cs="Times New Roman"/>
          <w:szCs w:val="24"/>
          <w:lang w:val="en-US"/>
        </w:rPr>
      </w:pPr>
      <w:r>
        <w:rPr>
          <w:rFonts w:cs="Times New Roman"/>
          <w:szCs w:val="24"/>
          <w:lang w:val="en-US"/>
        </w:rPr>
        <w:t xml:space="preserve">   </w:t>
      </w:r>
      <w:r w:rsidRPr="0018085F">
        <w:rPr>
          <w:rFonts w:cs="Times New Roman"/>
          <w:szCs w:val="24"/>
        </w:rPr>
        <w:t>Points based on the number of food eaten by the snake</w:t>
      </w:r>
      <w:r w:rsidR="004539DF">
        <w:rPr>
          <w:rFonts w:cs="Times New Roman"/>
          <w:szCs w:val="24"/>
          <w:lang w:val="en-US"/>
        </w:rPr>
        <w:t>.</w:t>
      </w:r>
    </w:p>
    <w:p w14:paraId="6E59CA1A" w14:textId="77777777" w:rsidR="00F0244A" w:rsidRPr="00F0244A" w:rsidRDefault="00F0244A" w:rsidP="00E84921">
      <w:pPr>
        <w:rPr>
          <w:rFonts w:cs="Times New Roman"/>
          <w:szCs w:val="24"/>
          <w:lang w:val="en-US"/>
        </w:rPr>
      </w:pPr>
    </w:p>
    <w:p w14:paraId="7E2FFC80" w14:textId="77777777" w:rsidR="00F43C0C" w:rsidRDefault="00F43C0C" w:rsidP="005738D6">
      <w:pPr>
        <w:pStyle w:val="Heading3"/>
      </w:pPr>
    </w:p>
    <w:p w14:paraId="11F6B4C9" w14:textId="77777777" w:rsidR="00F43C0C" w:rsidRDefault="00F43C0C" w:rsidP="005738D6">
      <w:pPr>
        <w:pStyle w:val="Heading3"/>
      </w:pPr>
    </w:p>
    <w:p w14:paraId="40824748" w14:textId="77777777" w:rsidR="00F43C0C" w:rsidRDefault="00F43C0C" w:rsidP="005738D6">
      <w:pPr>
        <w:pStyle w:val="Heading3"/>
      </w:pPr>
    </w:p>
    <w:p w14:paraId="2984B8FD" w14:textId="05AB2B41" w:rsidR="00964743" w:rsidRDefault="00964743" w:rsidP="005738D6">
      <w:pPr>
        <w:pStyle w:val="Heading3"/>
      </w:pPr>
      <w:bookmarkStart w:id="5" w:name="_Toc96726246"/>
      <w:r w:rsidRPr="00E84921">
        <w:t>High Level Requirements</w:t>
      </w:r>
      <w:bookmarkEnd w:id="5"/>
    </w:p>
    <w:p w14:paraId="12A70DFE" w14:textId="77777777" w:rsidR="00F0244A" w:rsidRPr="00F0244A" w:rsidRDefault="00F0244A" w:rsidP="00F02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10"/>
        <w:gridCol w:w="5729"/>
        <w:gridCol w:w="1657"/>
      </w:tblGrid>
      <w:tr w:rsidR="0018085F" w:rsidRPr="0018085F" w14:paraId="0F9B88A0" w14:textId="77777777" w:rsidTr="0018085F">
        <w:trPr>
          <w:tblHeader/>
        </w:trPr>
        <w:tc>
          <w:tcPr>
            <w:tcW w:w="0" w:type="auto"/>
            <w:shd w:val="clear" w:color="auto" w:fill="FFFFFF"/>
            <w:tcMar>
              <w:top w:w="90" w:type="dxa"/>
              <w:left w:w="195" w:type="dxa"/>
              <w:bottom w:w="90" w:type="dxa"/>
              <w:right w:w="195" w:type="dxa"/>
            </w:tcMar>
            <w:vAlign w:val="center"/>
            <w:hideMark/>
          </w:tcPr>
          <w:p w14:paraId="0D34F99E" w14:textId="77777777" w:rsidR="0018085F" w:rsidRPr="0018085F" w:rsidRDefault="0018085F" w:rsidP="0018085F">
            <w:pPr>
              <w:keepNext/>
              <w:rPr>
                <w:b/>
                <w:bCs/>
                <w:lang w:val="en-US"/>
              </w:rPr>
            </w:pPr>
            <w:r w:rsidRPr="0018085F">
              <w:rPr>
                <w:b/>
                <w:bCs/>
                <w:lang w:val="en-US"/>
              </w:rPr>
              <w:t>ID</w:t>
            </w:r>
          </w:p>
        </w:tc>
        <w:tc>
          <w:tcPr>
            <w:tcW w:w="0" w:type="auto"/>
            <w:shd w:val="clear" w:color="auto" w:fill="FFFFFF"/>
            <w:tcMar>
              <w:top w:w="90" w:type="dxa"/>
              <w:left w:w="195" w:type="dxa"/>
              <w:bottom w:w="90" w:type="dxa"/>
              <w:right w:w="195" w:type="dxa"/>
            </w:tcMar>
            <w:vAlign w:val="center"/>
            <w:hideMark/>
          </w:tcPr>
          <w:p w14:paraId="4458D0D6" w14:textId="77777777" w:rsidR="0018085F" w:rsidRPr="0018085F" w:rsidRDefault="0018085F" w:rsidP="0018085F">
            <w:pPr>
              <w:keepNext/>
              <w:rPr>
                <w:b/>
                <w:bCs/>
                <w:lang w:val="en-US"/>
              </w:rPr>
            </w:pPr>
            <w:r w:rsidRPr="0018085F">
              <w:rPr>
                <w:b/>
                <w:bCs/>
                <w:lang w:val="en-US"/>
              </w:rPr>
              <w:t>Description</w:t>
            </w:r>
          </w:p>
        </w:tc>
        <w:tc>
          <w:tcPr>
            <w:tcW w:w="0" w:type="auto"/>
            <w:shd w:val="clear" w:color="auto" w:fill="FFFFFF"/>
            <w:tcMar>
              <w:top w:w="90" w:type="dxa"/>
              <w:left w:w="195" w:type="dxa"/>
              <w:bottom w:w="90" w:type="dxa"/>
              <w:right w:w="195" w:type="dxa"/>
            </w:tcMar>
            <w:vAlign w:val="center"/>
            <w:hideMark/>
          </w:tcPr>
          <w:p w14:paraId="1E5074BF" w14:textId="77777777" w:rsidR="0018085F" w:rsidRPr="0018085F" w:rsidRDefault="0018085F" w:rsidP="0018085F">
            <w:pPr>
              <w:keepNext/>
              <w:rPr>
                <w:b/>
                <w:bCs/>
                <w:lang w:val="en-US"/>
              </w:rPr>
            </w:pPr>
            <w:r w:rsidRPr="0018085F">
              <w:rPr>
                <w:b/>
                <w:bCs/>
                <w:lang w:val="en-US"/>
              </w:rPr>
              <w:t>Status</w:t>
            </w:r>
          </w:p>
        </w:tc>
      </w:tr>
      <w:tr w:rsidR="0018085F" w:rsidRPr="0018085F" w14:paraId="101AA6A7" w14:textId="77777777" w:rsidTr="0018085F">
        <w:tc>
          <w:tcPr>
            <w:tcW w:w="0" w:type="auto"/>
            <w:shd w:val="clear" w:color="auto" w:fill="FFFFFF"/>
            <w:tcMar>
              <w:top w:w="90" w:type="dxa"/>
              <w:left w:w="195" w:type="dxa"/>
              <w:bottom w:w="90" w:type="dxa"/>
              <w:right w:w="195" w:type="dxa"/>
            </w:tcMar>
            <w:vAlign w:val="center"/>
            <w:hideMark/>
          </w:tcPr>
          <w:p w14:paraId="5CD50F4E" w14:textId="77777777" w:rsidR="0018085F" w:rsidRPr="0018085F" w:rsidRDefault="0018085F" w:rsidP="0018085F">
            <w:pPr>
              <w:keepNext/>
              <w:rPr>
                <w:lang w:val="en-US"/>
              </w:rPr>
            </w:pPr>
            <w:r w:rsidRPr="0018085F">
              <w:rPr>
                <w:lang w:val="en-US"/>
              </w:rPr>
              <w:t>HLR_1</w:t>
            </w:r>
          </w:p>
        </w:tc>
        <w:tc>
          <w:tcPr>
            <w:tcW w:w="0" w:type="auto"/>
            <w:shd w:val="clear" w:color="auto" w:fill="FFFFFF"/>
            <w:tcMar>
              <w:top w:w="90" w:type="dxa"/>
              <w:left w:w="195" w:type="dxa"/>
              <w:bottom w:w="90" w:type="dxa"/>
              <w:right w:w="195" w:type="dxa"/>
            </w:tcMar>
            <w:vAlign w:val="center"/>
            <w:hideMark/>
          </w:tcPr>
          <w:p w14:paraId="74B9117A" w14:textId="77777777" w:rsidR="0018085F" w:rsidRPr="0018085F" w:rsidRDefault="0018085F" w:rsidP="0018085F">
            <w:pPr>
              <w:keepNext/>
              <w:rPr>
                <w:lang w:val="en-US"/>
              </w:rPr>
            </w:pPr>
            <w:r w:rsidRPr="0018085F">
              <w:rPr>
                <w:lang w:val="en-US"/>
              </w:rPr>
              <w:t>A simple console application with very simple graphics</w:t>
            </w:r>
          </w:p>
        </w:tc>
        <w:tc>
          <w:tcPr>
            <w:tcW w:w="0" w:type="auto"/>
            <w:shd w:val="clear" w:color="auto" w:fill="FFFFFF"/>
            <w:tcMar>
              <w:top w:w="90" w:type="dxa"/>
              <w:left w:w="195" w:type="dxa"/>
              <w:bottom w:w="90" w:type="dxa"/>
              <w:right w:w="195" w:type="dxa"/>
            </w:tcMar>
            <w:vAlign w:val="center"/>
            <w:hideMark/>
          </w:tcPr>
          <w:p w14:paraId="7AE075F8" w14:textId="77777777" w:rsidR="0018085F" w:rsidRPr="0018085F" w:rsidRDefault="0018085F" w:rsidP="0018085F">
            <w:pPr>
              <w:keepNext/>
              <w:rPr>
                <w:lang w:val="en-US"/>
              </w:rPr>
            </w:pPr>
            <w:r w:rsidRPr="0018085F">
              <w:rPr>
                <w:lang w:val="en-US"/>
              </w:rPr>
              <w:t>Implemented</w:t>
            </w:r>
          </w:p>
        </w:tc>
      </w:tr>
      <w:tr w:rsidR="0018085F" w:rsidRPr="0018085F" w14:paraId="18DDE313" w14:textId="77777777" w:rsidTr="0018085F">
        <w:tc>
          <w:tcPr>
            <w:tcW w:w="0" w:type="auto"/>
            <w:shd w:val="clear" w:color="auto" w:fill="FFFFFF"/>
            <w:tcMar>
              <w:top w:w="90" w:type="dxa"/>
              <w:left w:w="195" w:type="dxa"/>
              <w:bottom w:w="90" w:type="dxa"/>
              <w:right w:w="195" w:type="dxa"/>
            </w:tcMar>
            <w:vAlign w:val="center"/>
            <w:hideMark/>
          </w:tcPr>
          <w:p w14:paraId="69781C5F" w14:textId="77777777" w:rsidR="0018085F" w:rsidRPr="0018085F" w:rsidRDefault="0018085F" w:rsidP="0018085F">
            <w:pPr>
              <w:keepNext/>
              <w:rPr>
                <w:lang w:val="en-US"/>
              </w:rPr>
            </w:pPr>
            <w:r w:rsidRPr="0018085F">
              <w:rPr>
                <w:lang w:val="en-US"/>
              </w:rPr>
              <w:t>HLR_2</w:t>
            </w:r>
          </w:p>
        </w:tc>
        <w:tc>
          <w:tcPr>
            <w:tcW w:w="0" w:type="auto"/>
            <w:shd w:val="clear" w:color="auto" w:fill="FFFFFF"/>
            <w:tcMar>
              <w:top w:w="90" w:type="dxa"/>
              <w:left w:w="195" w:type="dxa"/>
              <w:bottom w:w="90" w:type="dxa"/>
              <w:right w:w="195" w:type="dxa"/>
            </w:tcMar>
            <w:vAlign w:val="center"/>
            <w:hideMark/>
          </w:tcPr>
          <w:p w14:paraId="3FE56232" w14:textId="77777777" w:rsidR="0018085F" w:rsidRPr="0018085F" w:rsidRDefault="0018085F" w:rsidP="0018085F">
            <w:pPr>
              <w:keepNext/>
              <w:rPr>
                <w:lang w:val="en-US"/>
              </w:rPr>
            </w:pPr>
            <w:r w:rsidRPr="0018085F">
              <w:rPr>
                <w:lang w:val="en-US"/>
              </w:rPr>
              <w:t>Display the scores and increase the length of the snake</w:t>
            </w:r>
          </w:p>
        </w:tc>
        <w:tc>
          <w:tcPr>
            <w:tcW w:w="0" w:type="auto"/>
            <w:shd w:val="clear" w:color="auto" w:fill="FFFFFF"/>
            <w:tcMar>
              <w:top w:w="90" w:type="dxa"/>
              <w:left w:w="195" w:type="dxa"/>
              <w:bottom w:w="90" w:type="dxa"/>
              <w:right w:w="195" w:type="dxa"/>
            </w:tcMar>
            <w:vAlign w:val="center"/>
            <w:hideMark/>
          </w:tcPr>
          <w:p w14:paraId="5DF4F167" w14:textId="77777777" w:rsidR="0018085F" w:rsidRPr="0018085F" w:rsidRDefault="0018085F" w:rsidP="0018085F">
            <w:pPr>
              <w:keepNext/>
              <w:rPr>
                <w:lang w:val="en-US"/>
              </w:rPr>
            </w:pPr>
            <w:r w:rsidRPr="0018085F">
              <w:rPr>
                <w:lang w:val="en-US"/>
              </w:rPr>
              <w:t>Implemented</w:t>
            </w:r>
          </w:p>
        </w:tc>
      </w:tr>
    </w:tbl>
    <w:p w14:paraId="13E95816" w14:textId="514292C5" w:rsidR="00054BD8" w:rsidRDefault="00054BD8" w:rsidP="00054BD8">
      <w:pPr>
        <w:keepNext/>
      </w:pPr>
    </w:p>
    <w:p w14:paraId="7AEF3F59" w14:textId="17776E31" w:rsidR="00964743" w:rsidRPr="00054BD8" w:rsidRDefault="00964743" w:rsidP="00054BD8">
      <w:pPr>
        <w:pStyle w:val="Caption"/>
        <w:jc w:val="center"/>
        <w:rPr>
          <w:rFonts w:cs="Times New Roman"/>
          <w:i/>
          <w:iCs w:val="0"/>
          <w:color w:val="000000" w:themeColor="text1"/>
          <w:szCs w:val="24"/>
        </w:rPr>
      </w:pPr>
    </w:p>
    <w:p w14:paraId="4ADC8FFC" w14:textId="4F418D2B" w:rsidR="00B32327" w:rsidRPr="007A2D01" w:rsidRDefault="00B32327" w:rsidP="00964743">
      <w:pPr>
        <w:rPr>
          <w:rFonts w:cs="Times New Roman"/>
        </w:rPr>
      </w:pPr>
      <w:r>
        <w:rPr>
          <w:rFonts w:cs="Times New Roman"/>
        </w:rPr>
        <w:t xml:space="preserve">                                                    </w:t>
      </w:r>
    </w:p>
    <w:p w14:paraId="7F189312" w14:textId="0EDF5863" w:rsidR="00964743" w:rsidRDefault="00964743" w:rsidP="00F0244A">
      <w:pPr>
        <w:pStyle w:val="Heading3"/>
      </w:pPr>
      <w:bookmarkStart w:id="6" w:name="_Toc96726247"/>
      <w:r w:rsidRPr="007A2D01">
        <w:t>Low Level Requirements</w:t>
      </w:r>
      <w:bookmarkEnd w:id="6"/>
    </w:p>
    <w:p w14:paraId="294E8D6E" w14:textId="77777777" w:rsidR="00F0244A" w:rsidRPr="00F0244A" w:rsidRDefault="00F0244A" w:rsidP="00F02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89"/>
        <w:gridCol w:w="4661"/>
        <w:gridCol w:w="1802"/>
      </w:tblGrid>
      <w:tr w:rsidR="0018085F" w:rsidRPr="0018085F" w14:paraId="60949F90" w14:textId="77777777" w:rsidTr="0018085F">
        <w:trPr>
          <w:tblHeader/>
        </w:trPr>
        <w:tc>
          <w:tcPr>
            <w:tcW w:w="0" w:type="auto"/>
            <w:shd w:val="clear" w:color="auto" w:fill="FFFFFF"/>
            <w:tcMar>
              <w:top w:w="90" w:type="dxa"/>
              <w:left w:w="195" w:type="dxa"/>
              <w:bottom w:w="90" w:type="dxa"/>
              <w:right w:w="195" w:type="dxa"/>
            </w:tcMar>
            <w:vAlign w:val="center"/>
            <w:hideMark/>
          </w:tcPr>
          <w:p w14:paraId="2CD11811" w14:textId="77777777" w:rsidR="0018085F" w:rsidRPr="0018085F" w:rsidRDefault="0018085F" w:rsidP="0018085F">
            <w:pPr>
              <w:spacing w:after="0" w:line="240" w:lineRule="auto"/>
              <w:jc w:val="center"/>
              <w:rPr>
                <w:rFonts w:ascii="Segoe UI" w:eastAsia="Times New Roman" w:hAnsi="Segoe UI" w:cs="Segoe UI"/>
                <w:b/>
                <w:bCs/>
                <w:color w:val="24292F"/>
                <w:szCs w:val="24"/>
                <w:lang w:val="en-US"/>
              </w:rPr>
            </w:pPr>
            <w:r w:rsidRPr="0018085F">
              <w:rPr>
                <w:rFonts w:ascii="Segoe UI" w:eastAsia="Times New Roman" w:hAnsi="Segoe UI" w:cs="Segoe UI"/>
                <w:b/>
                <w:bCs/>
                <w:color w:val="24292F"/>
                <w:szCs w:val="24"/>
                <w:lang w:val="en-US"/>
              </w:rPr>
              <w:t>ID</w:t>
            </w:r>
          </w:p>
        </w:tc>
        <w:tc>
          <w:tcPr>
            <w:tcW w:w="0" w:type="auto"/>
            <w:shd w:val="clear" w:color="auto" w:fill="FFFFFF"/>
            <w:tcMar>
              <w:top w:w="90" w:type="dxa"/>
              <w:left w:w="195" w:type="dxa"/>
              <w:bottom w:w="90" w:type="dxa"/>
              <w:right w:w="195" w:type="dxa"/>
            </w:tcMar>
            <w:vAlign w:val="center"/>
            <w:hideMark/>
          </w:tcPr>
          <w:p w14:paraId="6C950D44" w14:textId="77777777" w:rsidR="0018085F" w:rsidRPr="0018085F" w:rsidRDefault="0018085F" w:rsidP="0018085F">
            <w:pPr>
              <w:spacing w:after="0" w:line="240" w:lineRule="auto"/>
              <w:jc w:val="center"/>
              <w:rPr>
                <w:rFonts w:ascii="Segoe UI" w:eastAsia="Times New Roman" w:hAnsi="Segoe UI" w:cs="Segoe UI"/>
                <w:b/>
                <w:bCs/>
                <w:color w:val="24292F"/>
                <w:szCs w:val="24"/>
                <w:lang w:val="en-US"/>
              </w:rPr>
            </w:pPr>
            <w:r w:rsidRPr="0018085F">
              <w:rPr>
                <w:rFonts w:ascii="Segoe UI" w:eastAsia="Times New Roman" w:hAnsi="Segoe UI" w:cs="Segoe UI"/>
                <w:b/>
                <w:bCs/>
                <w:color w:val="24292F"/>
                <w:szCs w:val="24"/>
                <w:lang w:val="en-US"/>
              </w:rPr>
              <w:t>Description</w:t>
            </w:r>
          </w:p>
        </w:tc>
        <w:tc>
          <w:tcPr>
            <w:tcW w:w="0" w:type="auto"/>
            <w:shd w:val="clear" w:color="auto" w:fill="FFFFFF"/>
            <w:tcMar>
              <w:top w:w="90" w:type="dxa"/>
              <w:left w:w="195" w:type="dxa"/>
              <w:bottom w:w="90" w:type="dxa"/>
              <w:right w:w="195" w:type="dxa"/>
            </w:tcMar>
            <w:vAlign w:val="center"/>
            <w:hideMark/>
          </w:tcPr>
          <w:p w14:paraId="2D2ADE08" w14:textId="77777777" w:rsidR="0018085F" w:rsidRPr="0018085F" w:rsidRDefault="0018085F" w:rsidP="0018085F">
            <w:pPr>
              <w:spacing w:after="0" w:line="240" w:lineRule="auto"/>
              <w:jc w:val="right"/>
              <w:rPr>
                <w:rFonts w:ascii="Segoe UI" w:eastAsia="Times New Roman" w:hAnsi="Segoe UI" w:cs="Segoe UI"/>
                <w:b/>
                <w:bCs/>
                <w:color w:val="24292F"/>
                <w:szCs w:val="24"/>
                <w:lang w:val="en-US"/>
              </w:rPr>
            </w:pPr>
            <w:r w:rsidRPr="0018085F">
              <w:rPr>
                <w:rFonts w:ascii="Segoe UI" w:eastAsia="Times New Roman" w:hAnsi="Segoe UI" w:cs="Segoe UI"/>
                <w:b/>
                <w:bCs/>
                <w:color w:val="24292F"/>
                <w:szCs w:val="24"/>
                <w:lang w:val="en-US"/>
              </w:rPr>
              <w:t>Status</w:t>
            </w:r>
          </w:p>
        </w:tc>
      </w:tr>
      <w:tr w:rsidR="0018085F" w:rsidRPr="0018085F" w14:paraId="4C2DB72B" w14:textId="77777777" w:rsidTr="0018085F">
        <w:tc>
          <w:tcPr>
            <w:tcW w:w="0" w:type="auto"/>
            <w:shd w:val="clear" w:color="auto" w:fill="FFFFFF"/>
            <w:tcMar>
              <w:top w:w="90" w:type="dxa"/>
              <w:left w:w="195" w:type="dxa"/>
              <w:bottom w:w="90" w:type="dxa"/>
              <w:right w:w="195" w:type="dxa"/>
            </w:tcMar>
            <w:vAlign w:val="center"/>
            <w:hideMark/>
          </w:tcPr>
          <w:p w14:paraId="40BA3C2B" w14:textId="77777777" w:rsidR="0018085F" w:rsidRPr="0018085F" w:rsidRDefault="0018085F" w:rsidP="0018085F">
            <w:pPr>
              <w:spacing w:after="0" w:line="240" w:lineRule="auto"/>
              <w:rPr>
                <w:rFonts w:ascii="Segoe UI" w:eastAsia="Times New Roman" w:hAnsi="Segoe UI" w:cs="Segoe UI"/>
                <w:color w:val="24292F"/>
                <w:szCs w:val="24"/>
                <w:lang w:val="en-US"/>
              </w:rPr>
            </w:pPr>
            <w:r w:rsidRPr="0018085F">
              <w:rPr>
                <w:rFonts w:ascii="Segoe UI" w:eastAsia="Times New Roman" w:hAnsi="Segoe UI" w:cs="Segoe UI"/>
                <w:color w:val="24292F"/>
                <w:szCs w:val="24"/>
                <w:lang w:val="en-US"/>
              </w:rPr>
              <w:t>LLR_1</w:t>
            </w:r>
          </w:p>
        </w:tc>
        <w:tc>
          <w:tcPr>
            <w:tcW w:w="0" w:type="auto"/>
            <w:shd w:val="clear" w:color="auto" w:fill="FFFFFF"/>
            <w:tcMar>
              <w:top w:w="90" w:type="dxa"/>
              <w:left w:w="195" w:type="dxa"/>
              <w:bottom w:w="90" w:type="dxa"/>
              <w:right w:w="195" w:type="dxa"/>
            </w:tcMar>
            <w:vAlign w:val="center"/>
            <w:hideMark/>
          </w:tcPr>
          <w:p w14:paraId="43A303D4" w14:textId="77777777" w:rsidR="0018085F" w:rsidRPr="0018085F" w:rsidRDefault="0018085F" w:rsidP="0018085F">
            <w:pPr>
              <w:spacing w:after="0" w:line="240" w:lineRule="auto"/>
              <w:jc w:val="center"/>
              <w:rPr>
                <w:rFonts w:ascii="Segoe UI" w:eastAsia="Times New Roman" w:hAnsi="Segoe UI" w:cs="Segoe UI"/>
                <w:color w:val="24292F"/>
                <w:szCs w:val="24"/>
                <w:lang w:val="en-US"/>
              </w:rPr>
            </w:pPr>
            <w:r w:rsidRPr="0018085F">
              <w:rPr>
                <w:rFonts w:ascii="Segoe UI" w:eastAsia="Times New Roman" w:hAnsi="Segoe UI" w:cs="Segoe UI"/>
                <w:color w:val="24292F"/>
                <w:szCs w:val="24"/>
                <w:lang w:val="en-US"/>
              </w:rPr>
              <w:t>Create the snake and food</w:t>
            </w:r>
          </w:p>
        </w:tc>
        <w:tc>
          <w:tcPr>
            <w:tcW w:w="0" w:type="auto"/>
            <w:shd w:val="clear" w:color="auto" w:fill="FFFFFF"/>
            <w:tcMar>
              <w:top w:w="90" w:type="dxa"/>
              <w:left w:w="195" w:type="dxa"/>
              <w:bottom w:w="90" w:type="dxa"/>
              <w:right w:w="195" w:type="dxa"/>
            </w:tcMar>
            <w:vAlign w:val="center"/>
            <w:hideMark/>
          </w:tcPr>
          <w:p w14:paraId="5FD6BD6C" w14:textId="77777777" w:rsidR="0018085F" w:rsidRPr="0018085F" w:rsidRDefault="0018085F" w:rsidP="0018085F">
            <w:pPr>
              <w:spacing w:after="0" w:line="240" w:lineRule="auto"/>
              <w:jc w:val="right"/>
              <w:rPr>
                <w:rFonts w:ascii="Segoe UI" w:eastAsia="Times New Roman" w:hAnsi="Segoe UI" w:cs="Segoe UI"/>
                <w:color w:val="24292F"/>
                <w:szCs w:val="24"/>
                <w:lang w:val="en-US"/>
              </w:rPr>
            </w:pPr>
            <w:r w:rsidRPr="0018085F">
              <w:rPr>
                <w:rFonts w:ascii="Segoe UI" w:eastAsia="Times New Roman" w:hAnsi="Segoe UI" w:cs="Segoe UI"/>
                <w:color w:val="24292F"/>
                <w:szCs w:val="24"/>
                <w:lang w:val="en-US"/>
              </w:rPr>
              <w:t>Implemented</w:t>
            </w:r>
          </w:p>
        </w:tc>
      </w:tr>
      <w:tr w:rsidR="0018085F" w:rsidRPr="0018085F" w14:paraId="0AE18A4E" w14:textId="77777777" w:rsidTr="0018085F">
        <w:tc>
          <w:tcPr>
            <w:tcW w:w="0" w:type="auto"/>
            <w:shd w:val="clear" w:color="auto" w:fill="FFFFFF"/>
            <w:tcMar>
              <w:top w:w="90" w:type="dxa"/>
              <w:left w:w="195" w:type="dxa"/>
              <w:bottom w:w="90" w:type="dxa"/>
              <w:right w:w="195" w:type="dxa"/>
            </w:tcMar>
            <w:vAlign w:val="center"/>
            <w:hideMark/>
          </w:tcPr>
          <w:p w14:paraId="10D8CBC9" w14:textId="77777777" w:rsidR="0018085F" w:rsidRPr="0018085F" w:rsidRDefault="0018085F" w:rsidP="0018085F">
            <w:pPr>
              <w:spacing w:after="0" w:line="240" w:lineRule="auto"/>
              <w:rPr>
                <w:rFonts w:ascii="Segoe UI" w:eastAsia="Times New Roman" w:hAnsi="Segoe UI" w:cs="Segoe UI"/>
                <w:color w:val="24292F"/>
                <w:szCs w:val="24"/>
                <w:lang w:val="en-US"/>
              </w:rPr>
            </w:pPr>
            <w:r w:rsidRPr="0018085F">
              <w:rPr>
                <w:rFonts w:ascii="Segoe UI" w:eastAsia="Times New Roman" w:hAnsi="Segoe UI" w:cs="Segoe UI"/>
                <w:color w:val="24292F"/>
                <w:szCs w:val="24"/>
                <w:lang w:val="en-US"/>
              </w:rPr>
              <w:t>LLR_2</w:t>
            </w:r>
          </w:p>
        </w:tc>
        <w:tc>
          <w:tcPr>
            <w:tcW w:w="0" w:type="auto"/>
            <w:shd w:val="clear" w:color="auto" w:fill="FFFFFF"/>
            <w:tcMar>
              <w:top w:w="90" w:type="dxa"/>
              <w:left w:w="195" w:type="dxa"/>
              <w:bottom w:w="90" w:type="dxa"/>
              <w:right w:w="195" w:type="dxa"/>
            </w:tcMar>
            <w:vAlign w:val="center"/>
            <w:hideMark/>
          </w:tcPr>
          <w:p w14:paraId="680E855B" w14:textId="77777777" w:rsidR="0018085F" w:rsidRPr="0018085F" w:rsidRDefault="0018085F" w:rsidP="0018085F">
            <w:pPr>
              <w:spacing w:after="0" w:line="240" w:lineRule="auto"/>
              <w:jc w:val="center"/>
              <w:rPr>
                <w:rFonts w:ascii="Segoe UI" w:eastAsia="Times New Roman" w:hAnsi="Segoe UI" w:cs="Segoe UI"/>
                <w:color w:val="24292F"/>
                <w:szCs w:val="24"/>
                <w:lang w:val="en-US"/>
              </w:rPr>
            </w:pPr>
            <w:r w:rsidRPr="0018085F">
              <w:rPr>
                <w:rFonts w:ascii="Segoe UI" w:eastAsia="Times New Roman" w:hAnsi="Segoe UI" w:cs="Segoe UI"/>
                <w:color w:val="24292F"/>
                <w:szCs w:val="24"/>
                <w:lang w:val="en-US"/>
              </w:rPr>
              <w:t>Input from the player to move the snake</w:t>
            </w:r>
          </w:p>
        </w:tc>
        <w:tc>
          <w:tcPr>
            <w:tcW w:w="0" w:type="auto"/>
            <w:shd w:val="clear" w:color="auto" w:fill="FFFFFF"/>
            <w:tcMar>
              <w:top w:w="90" w:type="dxa"/>
              <w:left w:w="195" w:type="dxa"/>
              <w:bottom w:w="90" w:type="dxa"/>
              <w:right w:w="195" w:type="dxa"/>
            </w:tcMar>
            <w:vAlign w:val="center"/>
            <w:hideMark/>
          </w:tcPr>
          <w:p w14:paraId="101EDBC3" w14:textId="77777777" w:rsidR="0018085F" w:rsidRPr="0018085F" w:rsidRDefault="0018085F" w:rsidP="0018085F">
            <w:pPr>
              <w:spacing w:after="0" w:line="240" w:lineRule="auto"/>
              <w:jc w:val="right"/>
              <w:rPr>
                <w:rFonts w:ascii="Segoe UI" w:eastAsia="Times New Roman" w:hAnsi="Segoe UI" w:cs="Segoe UI"/>
                <w:color w:val="24292F"/>
                <w:szCs w:val="24"/>
                <w:lang w:val="en-US"/>
              </w:rPr>
            </w:pPr>
            <w:r w:rsidRPr="0018085F">
              <w:rPr>
                <w:rFonts w:ascii="Segoe UI" w:eastAsia="Times New Roman" w:hAnsi="Segoe UI" w:cs="Segoe UI"/>
                <w:color w:val="24292F"/>
                <w:szCs w:val="24"/>
                <w:lang w:val="en-US"/>
              </w:rPr>
              <w:t>Implemented</w:t>
            </w:r>
          </w:p>
        </w:tc>
      </w:tr>
      <w:tr w:rsidR="0018085F" w:rsidRPr="0018085F" w14:paraId="134FD4A1" w14:textId="77777777" w:rsidTr="0018085F">
        <w:tc>
          <w:tcPr>
            <w:tcW w:w="0" w:type="auto"/>
            <w:shd w:val="clear" w:color="auto" w:fill="FFFFFF"/>
            <w:tcMar>
              <w:top w:w="90" w:type="dxa"/>
              <w:left w:w="195" w:type="dxa"/>
              <w:bottom w:w="90" w:type="dxa"/>
              <w:right w:w="195" w:type="dxa"/>
            </w:tcMar>
            <w:vAlign w:val="center"/>
            <w:hideMark/>
          </w:tcPr>
          <w:p w14:paraId="09838A3C" w14:textId="77777777" w:rsidR="0018085F" w:rsidRPr="0018085F" w:rsidRDefault="0018085F" w:rsidP="0018085F">
            <w:pPr>
              <w:spacing w:after="0" w:line="240" w:lineRule="auto"/>
              <w:rPr>
                <w:rFonts w:ascii="Segoe UI" w:eastAsia="Times New Roman" w:hAnsi="Segoe UI" w:cs="Segoe UI"/>
                <w:color w:val="24292F"/>
                <w:szCs w:val="24"/>
                <w:lang w:val="en-US"/>
              </w:rPr>
            </w:pPr>
            <w:r w:rsidRPr="0018085F">
              <w:rPr>
                <w:rFonts w:ascii="Segoe UI" w:eastAsia="Times New Roman" w:hAnsi="Segoe UI" w:cs="Segoe UI"/>
                <w:color w:val="24292F"/>
                <w:szCs w:val="24"/>
                <w:lang w:val="en-US"/>
              </w:rPr>
              <w:t>LLR_3</w:t>
            </w:r>
          </w:p>
        </w:tc>
        <w:tc>
          <w:tcPr>
            <w:tcW w:w="0" w:type="auto"/>
            <w:shd w:val="clear" w:color="auto" w:fill="FFFFFF"/>
            <w:tcMar>
              <w:top w:w="90" w:type="dxa"/>
              <w:left w:w="195" w:type="dxa"/>
              <w:bottom w:w="90" w:type="dxa"/>
              <w:right w:w="195" w:type="dxa"/>
            </w:tcMar>
            <w:vAlign w:val="center"/>
            <w:hideMark/>
          </w:tcPr>
          <w:p w14:paraId="165AE69B" w14:textId="77777777" w:rsidR="0018085F" w:rsidRPr="0018085F" w:rsidRDefault="0018085F" w:rsidP="0018085F">
            <w:pPr>
              <w:spacing w:after="0" w:line="240" w:lineRule="auto"/>
              <w:jc w:val="center"/>
              <w:rPr>
                <w:rFonts w:ascii="Segoe UI" w:eastAsia="Times New Roman" w:hAnsi="Segoe UI" w:cs="Segoe UI"/>
                <w:color w:val="24292F"/>
                <w:szCs w:val="24"/>
                <w:lang w:val="en-US"/>
              </w:rPr>
            </w:pPr>
            <w:r w:rsidRPr="0018085F">
              <w:rPr>
                <w:rFonts w:ascii="Segoe UI" w:eastAsia="Times New Roman" w:hAnsi="Segoe UI" w:cs="Segoe UI"/>
                <w:color w:val="24292F"/>
                <w:szCs w:val="24"/>
                <w:lang w:val="en-US"/>
              </w:rPr>
              <w:t>finish the levels of the game</w:t>
            </w:r>
          </w:p>
        </w:tc>
        <w:tc>
          <w:tcPr>
            <w:tcW w:w="0" w:type="auto"/>
            <w:shd w:val="clear" w:color="auto" w:fill="FFFFFF"/>
            <w:tcMar>
              <w:top w:w="90" w:type="dxa"/>
              <w:left w:w="195" w:type="dxa"/>
              <w:bottom w:w="90" w:type="dxa"/>
              <w:right w:w="195" w:type="dxa"/>
            </w:tcMar>
            <w:vAlign w:val="center"/>
            <w:hideMark/>
          </w:tcPr>
          <w:p w14:paraId="384D94BC" w14:textId="77777777" w:rsidR="0018085F" w:rsidRPr="0018085F" w:rsidRDefault="0018085F" w:rsidP="0018085F">
            <w:pPr>
              <w:spacing w:after="0" w:line="240" w:lineRule="auto"/>
              <w:jc w:val="right"/>
              <w:rPr>
                <w:rFonts w:ascii="Segoe UI" w:eastAsia="Times New Roman" w:hAnsi="Segoe UI" w:cs="Segoe UI"/>
                <w:color w:val="24292F"/>
                <w:szCs w:val="24"/>
                <w:lang w:val="en-US"/>
              </w:rPr>
            </w:pPr>
            <w:r w:rsidRPr="0018085F">
              <w:rPr>
                <w:rFonts w:ascii="Segoe UI" w:eastAsia="Times New Roman" w:hAnsi="Segoe UI" w:cs="Segoe UI"/>
                <w:color w:val="24292F"/>
                <w:szCs w:val="24"/>
                <w:lang w:val="en-US"/>
              </w:rPr>
              <w:t>Implemented</w:t>
            </w:r>
          </w:p>
        </w:tc>
      </w:tr>
    </w:tbl>
    <w:p w14:paraId="6CCF092E" w14:textId="23F81AE2" w:rsidR="00E84921" w:rsidRDefault="00E84921" w:rsidP="00964743">
      <w:pPr>
        <w:rPr>
          <w:rFonts w:cs="Times New Roman"/>
        </w:rPr>
      </w:pPr>
    </w:p>
    <w:p w14:paraId="738113F1" w14:textId="432D8153" w:rsidR="00964743" w:rsidRPr="00F43C0C" w:rsidRDefault="00F43C0C" w:rsidP="00F43C0C">
      <w:pPr>
        <w:pStyle w:val="Heading3"/>
        <w:rPr>
          <w:rFonts w:cs="Times New Roman"/>
        </w:rPr>
      </w:pPr>
      <w:r>
        <w:rPr>
          <w:rFonts w:cs="Times New Roman"/>
        </w:rPr>
        <w:lastRenderedPageBreak/>
        <w:t xml:space="preserve"> </w:t>
      </w:r>
      <w:bookmarkStart w:id="7" w:name="_Toc96726248"/>
      <w:r w:rsidR="00964743" w:rsidRPr="00E84921">
        <w:t>Design</w:t>
      </w:r>
      <w:bookmarkEnd w:id="7"/>
    </w:p>
    <w:p w14:paraId="6618462B" w14:textId="6D59CF1C" w:rsidR="000F1E3A" w:rsidRDefault="0018085F" w:rsidP="000F1E3A">
      <w:pPr>
        <w:keepNext/>
        <w:jc w:val="both"/>
      </w:pPr>
      <w:r>
        <w:rPr>
          <w:noProof/>
          <w:lang w:val="en-US"/>
        </w:rPr>
        <w:drawing>
          <wp:inline distT="0" distB="0" distL="0" distR="0" wp14:anchorId="296B50D8" wp14:editId="61FCED04">
            <wp:extent cx="5731510" cy="6545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3224503-72a30e94-909e-4bcf-ad03-d53a66bcc42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6545580"/>
                    </a:xfrm>
                    <a:prstGeom prst="rect">
                      <a:avLst/>
                    </a:prstGeom>
                  </pic:spPr>
                </pic:pic>
              </a:graphicData>
            </a:graphic>
          </wp:inline>
        </w:drawing>
      </w:r>
    </w:p>
    <w:p w14:paraId="39E6EC1A" w14:textId="27F02323" w:rsidR="00964743" w:rsidRDefault="00F43C0C" w:rsidP="00F43C0C">
      <w:pPr>
        <w:pStyle w:val="Caption"/>
        <w:jc w:val="center"/>
        <w:rPr>
          <w:i/>
          <w:iCs w:val="0"/>
          <w:color w:val="000000" w:themeColor="text1"/>
          <w:szCs w:val="24"/>
        </w:rPr>
      </w:pPr>
      <w:bookmarkStart w:id="8" w:name="_Toc96726331"/>
      <w:r w:rsidRPr="00F43C0C">
        <w:t>Figure</w:t>
      </w:r>
      <w:r>
        <w:t xml:space="preserve"> </w:t>
      </w:r>
      <w:r w:rsidR="00E33758">
        <w:fldChar w:fldCharType="begin"/>
      </w:r>
      <w:r w:rsidR="00E33758">
        <w:instrText xml:space="preserve"> SEQ Figure \* ARABIC </w:instrText>
      </w:r>
      <w:r w:rsidR="00E33758">
        <w:fldChar w:fldCharType="separate"/>
      </w:r>
      <w:r w:rsidR="007816BB">
        <w:rPr>
          <w:noProof/>
        </w:rPr>
        <w:t>1</w:t>
      </w:r>
      <w:r w:rsidR="00E33758">
        <w:rPr>
          <w:noProof/>
        </w:rPr>
        <w:fldChar w:fldCharType="end"/>
      </w:r>
      <w:r>
        <w:rPr>
          <w:i/>
          <w:iCs w:val="0"/>
          <w:color w:val="000000" w:themeColor="text1"/>
          <w:szCs w:val="24"/>
        </w:rPr>
        <w:t xml:space="preserve">: </w:t>
      </w:r>
      <w:r w:rsidRPr="00F43C0C">
        <w:rPr>
          <w:iCs w:val="0"/>
          <w:color w:val="000000" w:themeColor="text1"/>
          <w:szCs w:val="24"/>
        </w:rPr>
        <w:t>Behaviour</w:t>
      </w:r>
      <w:r w:rsidR="000F1E3A">
        <w:rPr>
          <w:i/>
          <w:iCs w:val="0"/>
          <w:color w:val="000000" w:themeColor="text1"/>
          <w:szCs w:val="24"/>
        </w:rPr>
        <w:t xml:space="preserve"> </w:t>
      </w:r>
      <w:r w:rsidR="000F1E3A" w:rsidRPr="00F43C0C">
        <w:rPr>
          <w:iCs w:val="0"/>
          <w:color w:val="000000" w:themeColor="text1"/>
          <w:szCs w:val="24"/>
        </w:rPr>
        <w:t>Diagram</w:t>
      </w:r>
      <w:bookmarkEnd w:id="8"/>
    </w:p>
    <w:p w14:paraId="6AFC7C7B" w14:textId="6C2ECB05" w:rsidR="0045024C" w:rsidRDefault="0045024C" w:rsidP="009B409A">
      <w:pPr>
        <w:pStyle w:val="Caption"/>
        <w:rPr>
          <w:rFonts w:cs="Times New Roman"/>
        </w:rPr>
      </w:pPr>
      <w:r w:rsidRPr="007A2D01">
        <w:rPr>
          <w:rFonts w:cs="Times New Roman"/>
        </w:rPr>
        <w:tab/>
      </w:r>
    </w:p>
    <w:p w14:paraId="6804F3DC" w14:textId="55CE6D33" w:rsidR="004539DF" w:rsidRPr="007A2D01" w:rsidRDefault="004539DF" w:rsidP="00964743">
      <w:pPr>
        <w:rPr>
          <w:rFonts w:cs="Times New Roman"/>
        </w:rPr>
      </w:pPr>
      <w:r>
        <w:rPr>
          <w:rFonts w:cs="Times New Roman"/>
        </w:rPr>
        <w:t xml:space="preserve">                               </w:t>
      </w:r>
    </w:p>
    <w:p w14:paraId="1E59699C" w14:textId="239F78B4" w:rsidR="003423C8" w:rsidRDefault="003423C8" w:rsidP="00A20427">
      <w:pPr>
        <w:rPr>
          <w:rFonts w:cs="Times New Roman"/>
        </w:rPr>
      </w:pPr>
      <w:r>
        <w:rPr>
          <w:rFonts w:cs="Times New Roman"/>
        </w:rPr>
        <w:t xml:space="preserve">                                               </w:t>
      </w:r>
    </w:p>
    <w:p w14:paraId="365694FF" w14:textId="329EBE5F" w:rsidR="00F0244A" w:rsidRDefault="00F0244A" w:rsidP="00A20427">
      <w:pPr>
        <w:rPr>
          <w:rFonts w:cs="Times New Roman"/>
        </w:rPr>
      </w:pPr>
    </w:p>
    <w:p w14:paraId="0EFA2426" w14:textId="77777777" w:rsidR="00F0244A" w:rsidRDefault="00F0244A" w:rsidP="00A20427">
      <w:pPr>
        <w:rPr>
          <w:rFonts w:cs="Times New Roman"/>
        </w:rPr>
      </w:pPr>
    </w:p>
    <w:p w14:paraId="113D5E50" w14:textId="538B2079" w:rsidR="000F1E3A" w:rsidRDefault="00F43C0C" w:rsidP="000F1E3A">
      <w:pPr>
        <w:keepNext/>
      </w:pPr>
      <w:r>
        <w:rPr>
          <w:noProof/>
          <w:lang w:val="en-US"/>
        </w:rPr>
        <w:drawing>
          <wp:anchor distT="0" distB="0" distL="114300" distR="114300" simplePos="0" relativeHeight="251679744" behindDoc="0" locked="0" layoutInCell="1" allowOverlap="1" wp14:anchorId="10D3F3CF" wp14:editId="7E722164">
            <wp:simplePos x="0" y="0"/>
            <wp:positionH relativeFrom="column">
              <wp:posOffset>434340</wp:posOffset>
            </wp:positionH>
            <wp:positionV relativeFrom="paragraph">
              <wp:posOffset>15240</wp:posOffset>
            </wp:positionV>
            <wp:extent cx="4853940" cy="7231380"/>
            <wp:effectExtent l="0" t="0" r="381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3222609-cbfd2112-63d8-4ae0-ab29-2608fab16c80.png"/>
                    <pic:cNvPicPr/>
                  </pic:nvPicPr>
                  <pic:blipFill>
                    <a:blip r:embed="rId10">
                      <a:extLst>
                        <a:ext uri="{28A0092B-C50C-407E-A947-70E740481C1C}">
                          <a14:useLocalDpi xmlns:a14="http://schemas.microsoft.com/office/drawing/2010/main" val="0"/>
                        </a:ext>
                      </a:extLst>
                    </a:blip>
                    <a:stretch>
                      <a:fillRect/>
                    </a:stretch>
                  </pic:blipFill>
                  <pic:spPr>
                    <a:xfrm>
                      <a:off x="0" y="0"/>
                      <a:ext cx="4853940" cy="723138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46CAC8EC" w14:textId="1BF2FAC5" w:rsidR="00726A58" w:rsidRDefault="00726A58" w:rsidP="000F1E3A">
      <w:pPr>
        <w:pStyle w:val="Caption"/>
        <w:jc w:val="center"/>
        <w:rPr>
          <w:i/>
          <w:iCs w:val="0"/>
          <w:color w:val="000000" w:themeColor="text1"/>
          <w:szCs w:val="24"/>
        </w:rPr>
      </w:pPr>
    </w:p>
    <w:p w14:paraId="74E4462A" w14:textId="18964F83" w:rsidR="00F0244A" w:rsidRDefault="00F43C0C" w:rsidP="00F43C0C">
      <w:pPr>
        <w:pStyle w:val="Caption"/>
        <w:jc w:val="center"/>
        <w:rPr>
          <w:rFonts w:cs="Times New Roman"/>
        </w:rPr>
      </w:pPr>
      <w:bookmarkStart w:id="9" w:name="_Toc96726332"/>
      <w:r>
        <w:t xml:space="preserve">Figure </w:t>
      </w:r>
      <w:r w:rsidR="00E33758">
        <w:fldChar w:fldCharType="begin"/>
      </w:r>
      <w:r w:rsidR="00E33758">
        <w:instrText xml:space="preserve"> SEQ Figure \* ARABIC </w:instrText>
      </w:r>
      <w:r w:rsidR="00E33758">
        <w:fldChar w:fldCharType="separate"/>
      </w:r>
      <w:r w:rsidR="007816BB">
        <w:rPr>
          <w:noProof/>
        </w:rPr>
        <w:t>2</w:t>
      </w:r>
      <w:r w:rsidR="00E33758">
        <w:rPr>
          <w:noProof/>
        </w:rPr>
        <w:fldChar w:fldCharType="end"/>
      </w:r>
      <w:r>
        <w:t xml:space="preserve"> </w:t>
      </w:r>
      <w:r w:rsidRPr="000F1E3A">
        <w:rPr>
          <w:i/>
          <w:iCs w:val="0"/>
          <w:color w:val="000000" w:themeColor="text1"/>
          <w:szCs w:val="24"/>
          <w:lang w:val="en-US"/>
        </w:rPr>
        <w:t xml:space="preserve">: </w:t>
      </w:r>
      <w:r w:rsidRPr="00F43C0C">
        <w:rPr>
          <w:iCs w:val="0"/>
          <w:color w:val="000000" w:themeColor="text1"/>
          <w:szCs w:val="24"/>
          <w:lang w:val="en-US"/>
        </w:rPr>
        <w:t>Structural Diagram</w:t>
      </w:r>
      <w:bookmarkEnd w:id="9"/>
    </w:p>
    <w:p w14:paraId="7B3D0821" w14:textId="2416DE86" w:rsidR="00726A58" w:rsidRPr="00F43C0C" w:rsidRDefault="00F0244A" w:rsidP="00F43C0C">
      <w:pPr>
        <w:rPr>
          <w:rFonts w:cs="Times New Roman"/>
        </w:rPr>
      </w:pPr>
      <w:r>
        <w:rPr>
          <w:rFonts w:cs="Times New Roman"/>
        </w:rPr>
        <w:lastRenderedPageBreak/>
        <w:t xml:space="preserve">                                                  </w:t>
      </w:r>
      <w:r w:rsidR="00D37766">
        <w:rPr>
          <w:rFonts w:cs="Times New Roman"/>
        </w:rPr>
        <w:t xml:space="preserve">   </w:t>
      </w:r>
    </w:p>
    <w:p w14:paraId="3A4C7DDA" w14:textId="0BE7808D" w:rsidR="0045024C" w:rsidRPr="00E84921" w:rsidRDefault="0045024C" w:rsidP="005738D6">
      <w:pPr>
        <w:pStyle w:val="Heading2"/>
      </w:pPr>
      <w:bookmarkStart w:id="10" w:name="_Toc96726249"/>
      <w:r w:rsidRPr="00E84921">
        <w:t>Test Plan</w:t>
      </w:r>
      <w:bookmarkEnd w:id="10"/>
    </w:p>
    <w:p w14:paraId="384F6C77" w14:textId="77777777" w:rsidR="00F0244A" w:rsidRDefault="00F0244A" w:rsidP="005738D6">
      <w:pPr>
        <w:pStyle w:val="Heading3"/>
      </w:pPr>
    </w:p>
    <w:p w14:paraId="2384EC8A" w14:textId="5CDE0ED4" w:rsidR="0045024C" w:rsidRPr="007A2D01" w:rsidRDefault="0045024C" w:rsidP="005738D6">
      <w:pPr>
        <w:pStyle w:val="Heading3"/>
      </w:pPr>
      <w:bookmarkStart w:id="11" w:name="_Toc96726250"/>
      <w:r w:rsidRPr="007A2D01">
        <w:t>High Level Test Plan</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30"/>
        <w:gridCol w:w="4036"/>
        <w:gridCol w:w="1797"/>
      </w:tblGrid>
      <w:tr w:rsidR="00726A58" w:rsidRPr="00726A58" w14:paraId="0E858DF9" w14:textId="77777777" w:rsidTr="00726A58">
        <w:trPr>
          <w:tblHeader/>
        </w:trPr>
        <w:tc>
          <w:tcPr>
            <w:tcW w:w="0" w:type="auto"/>
            <w:shd w:val="clear" w:color="auto" w:fill="FFFFFF"/>
            <w:tcMar>
              <w:top w:w="90" w:type="dxa"/>
              <w:left w:w="195" w:type="dxa"/>
              <w:bottom w:w="90" w:type="dxa"/>
              <w:right w:w="195" w:type="dxa"/>
            </w:tcMar>
            <w:vAlign w:val="center"/>
            <w:hideMark/>
          </w:tcPr>
          <w:p w14:paraId="4A123406" w14:textId="77777777" w:rsidR="00726A58" w:rsidRPr="00726A58" w:rsidRDefault="00726A58" w:rsidP="00726A58">
            <w:pPr>
              <w:rPr>
                <w:rFonts w:cs="Times New Roman"/>
                <w:b/>
                <w:bCs/>
                <w:lang w:val="en-US"/>
              </w:rPr>
            </w:pPr>
            <w:r w:rsidRPr="00726A58">
              <w:rPr>
                <w:rFonts w:cs="Times New Roman"/>
                <w:b/>
                <w:bCs/>
                <w:lang w:val="en-US"/>
              </w:rPr>
              <w:t>ID</w:t>
            </w:r>
          </w:p>
        </w:tc>
        <w:tc>
          <w:tcPr>
            <w:tcW w:w="0" w:type="auto"/>
            <w:shd w:val="clear" w:color="auto" w:fill="FFFFFF"/>
            <w:tcMar>
              <w:top w:w="90" w:type="dxa"/>
              <w:left w:w="195" w:type="dxa"/>
              <w:bottom w:w="90" w:type="dxa"/>
              <w:right w:w="195" w:type="dxa"/>
            </w:tcMar>
            <w:vAlign w:val="center"/>
            <w:hideMark/>
          </w:tcPr>
          <w:p w14:paraId="37629D0D" w14:textId="77777777" w:rsidR="00726A58" w:rsidRPr="00726A58" w:rsidRDefault="00726A58" w:rsidP="00726A58">
            <w:pPr>
              <w:rPr>
                <w:rFonts w:cs="Times New Roman"/>
                <w:b/>
                <w:bCs/>
                <w:lang w:val="en-US"/>
              </w:rPr>
            </w:pPr>
            <w:r w:rsidRPr="00726A58">
              <w:rPr>
                <w:rFonts w:cs="Times New Roman"/>
                <w:b/>
                <w:bCs/>
                <w:lang w:val="en-US"/>
              </w:rPr>
              <w:t>Description</w:t>
            </w:r>
          </w:p>
        </w:tc>
        <w:tc>
          <w:tcPr>
            <w:tcW w:w="0" w:type="auto"/>
            <w:shd w:val="clear" w:color="auto" w:fill="FFFFFF"/>
            <w:tcMar>
              <w:top w:w="90" w:type="dxa"/>
              <w:left w:w="195" w:type="dxa"/>
              <w:bottom w:w="90" w:type="dxa"/>
              <w:right w:w="195" w:type="dxa"/>
            </w:tcMar>
            <w:vAlign w:val="center"/>
            <w:hideMark/>
          </w:tcPr>
          <w:p w14:paraId="5D2FD184" w14:textId="77777777" w:rsidR="00726A58" w:rsidRPr="00726A58" w:rsidRDefault="00726A58" w:rsidP="00726A58">
            <w:pPr>
              <w:rPr>
                <w:rFonts w:cs="Times New Roman"/>
                <w:b/>
                <w:bCs/>
                <w:lang w:val="en-US"/>
              </w:rPr>
            </w:pPr>
            <w:r w:rsidRPr="00726A58">
              <w:rPr>
                <w:rFonts w:cs="Times New Roman"/>
                <w:b/>
                <w:bCs/>
                <w:lang w:val="en-US"/>
              </w:rPr>
              <w:t>Expected O/P</w:t>
            </w:r>
          </w:p>
        </w:tc>
      </w:tr>
      <w:tr w:rsidR="00726A58" w:rsidRPr="00726A58" w14:paraId="35C84E5F" w14:textId="77777777" w:rsidTr="00726A58">
        <w:tc>
          <w:tcPr>
            <w:tcW w:w="0" w:type="auto"/>
            <w:shd w:val="clear" w:color="auto" w:fill="FFFFFF"/>
            <w:tcMar>
              <w:top w:w="90" w:type="dxa"/>
              <w:left w:w="195" w:type="dxa"/>
              <w:bottom w:w="90" w:type="dxa"/>
              <w:right w:w="195" w:type="dxa"/>
            </w:tcMar>
            <w:vAlign w:val="center"/>
            <w:hideMark/>
          </w:tcPr>
          <w:p w14:paraId="34A434D7" w14:textId="77777777" w:rsidR="00726A58" w:rsidRPr="00726A58" w:rsidRDefault="00726A58" w:rsidP="00726A58">
            <w:pPr>
              <w:rPr>
                <w:rFonts w:cs="Times New Roman"/>
                <w:lang w:val="en-US"/>
              </w:rPr>
            </w:pPr>
            <w:r w:rsidRPr="00726A58">
              <w:rPr>
                <w:rFonts w:cs="Times New Roman"/>
                <w:lang w:val="en-US"/>
              </w:rPr>
              <w:t>HLTP_1</w:t>
            </w:r>
          </w:p>
        </w:tc>
        <w:tc>
          <w:tcPr>
            <w:tcW w:w="0" w:type="auto"/>
            <w:shd w:val="clear" w:color="auto" w:fill="FFFFFF"/>
            <w:tcMar>
              <w:top w:w="90" w:type="dxa"/>
              <w:left w:w="195" w:type="dxa"/>
              <w:bottom w:w="90" w:type="dxa"/>
              <w:right w:w="195" w:type="dxa"/>
            </w:tcMar>
            <w:vAlign w:val="center"/>
            <w:hideMark/>
          </w:tcPr>
          <w:p w14:paraId="1A8BFC77" w14:textId="77777777" w:rsidR="00726A58" w:rsidRPr="00726A58" w:rsidRDefault="00726A58" w:rsidP="00726A58">
            <w:pPr>
              <w:rPr>
                <w:rFonts w:cs="Times New Roman"/>
                <w:lang w:val="en-US"/>
              </w:rPr>
            </w:pPr>
            <w:r w:rsidRPr="00726A58">
              <w:rPr>
                <w:rFonts w:cs="Times New Roman"/>
                <w:lang w:val="en-US"/>
              </w:rPr>
              <w:t>Add a snake</w:t>
            </w:r>
          </w:p>
        </w:tc>
        <w:tc>
          <w:tcPr>
            <w:tcW w:w="0" w:type="auto"/>
            <w:shd w:val="clear" w:color="auto" w:fill="FFFFFF"/>
            <w:tcMar>
              <w:top w:w="90" w:type="dxa"/>
              <w:left w:w="195" w:type="dxa"/>
              <w:bottom w:w="90" w:type="dxa"/>
              <w:right w:w="195" w:type="dxa"/>
            </w:tcMar>
            <w:vAlign w:val="center"/>
            <w:hideMark/>
          </w:tcPr>
          <w:p w14:paraId="07612B57" w14:textId="77777777" w:rsidR="00726A58" w:rsidRPr="00726A58" w:rsidRDefault="00726A58" w:rsidP="00726A58">
            <w:pPr>
              <w:rPr>
                <w:rFonts w:cs="Times New Roman"/>
                <w:lang w:val="en-US"/>
              </w:rPr>
            </w:pPr>
            <w:r w:rsidRPr="00726A58">
              <w:rPr>
                <w:rFonts w:cs="Times New Roman"/>
                <w:lang w:val="en-US"/>
              </w:rPr>
              <w:t>Implemented</w:t>
            </w:r>
          </w:p>
        </w:tc>
      </w:tr>
      <w:tr w:rsidR="00726A58" w:rsidRPr="00726A58" w14:paraId="6E19FA50" w14:textId="77777777" w:rsidTr="00726A58">
        <w:tc>
          <w:tcPr>
            <w:tcW w:w="0" w:type="auto"/>
            <w:shd w:val="clear" w:color="auto" w:fill="FFFFFF"/>
            <w:tcMar>
              <w:top w:w="90" w:type="dxa"/>
              <w:left w:w="195" w:type="dxa"/>
              <w:bottom w:w="90" w:type="dxa"/>
              <w:right w:w="195" w:type="dxa"/>
            </w:tcMar>
            <w:vAlign w:val="center"/>
            <w:hideMark/>
          </w:tcPr>
          <w:p w14:paraId="60735AF7" w14:textId="77777777" w:rsidR="00726A58" w:rsidRPr="00726A58" w:rsidRDefault="00726A58" w:rsidP="00726A58">
            <w:pPr>
              <w:rPr>
                <w:rFonts w:cs="Times New Roman"/>
                <w:lang w:val="en-US"/>
              </w:rPr>
            </w:pPr>
            <w:r w:rsidRPr="00726A58">
              <w:rPr>
                <w:rFonts w:cs="Times New Roman"/>
                <w:lang w:val="en-US"/>
              </w:rPr>
              <w:t>HLTP_2</w:t>
            </w:r>
          </w:p>
        </w:tc>
        <w:tc>
          <w:tcPr>
            <w:tcW w:w="0" w:type="auto"/>
            <w:shd w:val="clear" w:color="auto" w:fill="FFFFFF"/>
            <w:tcMar>
              <w:top w:w="90" w:type="dxa"/>
              <w:left w:w="195" w:type="dxa"/>
              <w:bottom w:w="90" w:type="dxa"/>
              <w:right w:w="195" w:type="dxa"/>
            </w:tcMar>
            <w:vAlign w:val="center"/>
            <w:hideMark/>
          </w:tcPr>
          <w:p w14:paraId="4475A85F" w14:textId="77777777" w:rsidR="00726A58" w:rsidRPr="00726A58" w:rsidRDefault="00726A58" w:rsidP="00726A58">
            <w:pPr>
              <w:rPr>
                <w:rFonts w:cs="Times New Roman"/>
                <w:lang w:val="en-US"/>
              </w:rPr>
            </w:pPr>
            <w:r w:rsidRPr="00726A58">
              <w:rPr>
                <w:rFonts w:cs="Times New Roman"/>
                <w:lang w:val="en-US"/>
              </w:rPr>
              <w:t>Display scores or points</w:t>
            </w:r>
          </w:p>
        </w:tc>
        <w:tc>
          <w:tcPr>
            <w:tcW w:w="0" w:type="auto"/>
            <w:shd w:val="clear" w:color="auto" w:fill="FFFFFF"/>
            <w:tcMar>
              <w:top w:w="90" w:type="dxa"/>
              <w:left w:w="195" w:type="dxa"/>
              <w:bottom w:w="90" w:type="dxa"/>
              <w:right w:w="195" w:type="dxa"/>
            </w:tcMar>
            <w:vAlign w:val="center"/>
            <w:hideMark/>
          </w:tcPr>
          <w:p w14:paraId="70C91AE7" w14:textId="77777777" w:rsidR="00726A58" w:rsidRPr="00726A58" w:rsidRDefault="00726A58" w:rsidP="00726A58">
            <w:pPr>
              <w:rPr>
                <w:rFonts w:cs="Times New Roman"/>
                <w:lang w:val="en-US"/>
              </w:rPr>
            </w:pPr>
            <w:r w:rsidRPr="00726A58">
              <w:rPr>
                <w:rFonts w:cs="Times New Roman"/>
                <w:lang w:val="en-US"/>
              </w:rPr>
              <w:t>Implemented</w:t>
            </w:r>
          </w:p>
        </w:tc>
      </w:tr>
      <w:tr w:rsidR="00726A58" w:rsidRPr="00726A58" w14:paraId="60EC6A63" w14:textId="77777777" w:rsidTr="00726A58">
        <w:tc>
          <w:tcPr>
            <w:tcW w:w="0" w:type="auto"/>
            <w:shd w:val="clear" w:color="auto" w:fill="FFFFFF"/>
            <w:tcMar>
              <w:top w:w="90" w:type="dxa"/>
              <w:left w:w="195" w:type="dxa"/>
              <w:bottom w:w="90" w:type="dxa"/>
              <w:right w:w="195" w:type="dxa"/>
            </w:tcMar>
            <w:vAlign w:val="center"/>
            <w:hideMark/>
          </w:tcPr>
          <w:p w14:paraId="75A4CC90" w14:textId="77777777" w:rsidR="00726A58" w:rsidRPr="00726A58" w:rsidRDefault="00726A58" w:rsidP="00726A58">
            <w:pPr>
              <w:rPr>
                <w:rFonts w:cs="Times New Roman"/>
                <w:lang w:val="en-US"/>
              </w:rPr>
            </w:pPr>
            <w:r w:rsidRPr="00726A58">
              <w:rPr>
                <w:rFonts w:cs="Times New Roman"/>
                <w:lang w:val="en-US"/>
              </w:rPr>
              <w:t>HLTP_3</w:t>
            </w:r>
          </w:p>
        </w:tc>
        <w:tc>
          <w:tcPr>
            <w:tcW w:w="0" w:type="auto"/>
            <w:shd w:val="clear" w:color="auto" w:fill="FFFFFF"/>
            <w:tcMar>
              <w:top w:w="90" w:type="dxa"/>
              <w:left w:w="195" w:type="dxa"/>
              <w:bottom w:w="90" w:type="dxa"/>
              <w:right w:w="195" w:type="dxa"/>
            </w:tcMar>
            <w:vAlign w:val="center"/>
            <w:hideMark/>
          </w:tcPr>
          <w:p w14:paraId="4E48BA1B" w14:textId="4756EEF2" w:rsidR="00726A58" w:rsidRPr="00726A58" w:rsidRDefault="00726A58" w:rsidP="00726A58">
            <w:pPr>
              <w:rPr>
                <w:rFonts w:cs="Times New Roman"/>
                <w:lang w:val="en-US"/>
              </w:rPr>
            </w:pPr>
            <w:r w:rsidRPr="00726A58">
              <w:rPr>
                <w:rFonts w:cs="Times New Roman"/>
                <w:lang w:val="en-US"/>
              </w:rPr>
              <w:t xml:space="preserve">List all </w:t>
            </w:r>
            <w:r>
              <w:rPr>
                <w:rFonts w:cs="Times New Roman"/>
                <w:lang w:val="en-US"/>
              </w:rPr>
              <w:t>information</w:t>
            </w:r>
            <w:r w:rsidRPr="00726A58">
              <w:rPr>
                <w:rFonts w:cs="Times New Roman"/>
                <w:lang w:val="en-US"/>
              </w:rPr>
              <w:t xml:space="preserve"> about snake game</w:t>
            </w:r>
          </w:p>
        </w:tc>
        <w:tc>
          <w:tcPr>
            <w:tcW w:w="0" w:type="auto"/>
            <w:shd w:val="clear" w:color="auto" w:fill="FFFFFF"/>
            <w:tcMar>
              <w:top w:w="90" w:type="dxa"/>
              <w:left w:w="195" w:type="dxa"/>
              <w:bottom w:w="90" w:type="dxa"/>
              <w:right w:w="195" w:type="dxa"/>
            </w:tcMar>
            <w:vAlign w:val="center"/>
            <w:hideMark/>
          </w:tcPr>
          <w:p w14:paraId="57187925" w14:textId="77777777" w:rsidR="00726A58" w:rsidRPr="00726A58" w:rsidRDefault="00726A58" w:rsidP="00726A58">
            <w:pPr>
              <w:rPr>
                <w:rFonts w:cs="Times New Roman"/>
                <w:lang w:val="en-US"/>
              </w:rPr>
            </w:pPr>
            <w:r w:rsidRPr="00726A58">
              <w:rPr>
                <w:rFonts w:cs="Times New Roman"/>
                <w:lang w:val="en-US"/>
              </w:rPr>
              <w:t>Implemented</w:t>
            </w:r>
          </w:p>
        </w:tc>
      </w:tr>
    </w:tbl>
    <w:p w14:paraId="6E8109B9" w14:textId="7C0D6F88" w:rsidR="0045024C" w:rsidRPr="007A2D01" w:rsidRDefault="0045024C" w:rsidP="00964743">
      <w:pPr>
        <w:rPr>
          <w:rFonts w:cs="Times New Roman"/>
        </w:rPr>
      </w:pPr>
    </w:p>
    <w:p w14:paraId="1FA55E4B" w14:textId="6ADFA578" w:rsidR="0080410C" w:rsidRDefault="0080410C" w:rsidP="005738D6">
      <w:pPr>
        <w:pStyle w:val="Heading3"/>
      </w:pPr>
    </w:p>
    <w:p w14:paraId="675EDF76" w14:textId="04308F0A" w:rsidR="0045024C" w:rsidRPr="007A2D01" w:rsidRDefault="0045024C" w:rsidP="005738D6">
      <w:pPr>
        <w:pStyle w:val="Heading3"/>
      </w:pPr>
      <w:bookmarkStart w:id="12" w:name="_Toc96726251"/>
      <w:r w:rsidRPr="007A2D01">
        <w:t>Low Level Test Plan</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06"/>
        <w:gridCol w:w="3294"/>
        <w:gridCol w:w="1919"/>
      </w:tblGrid>
      <w:tr w:rsidR="00726A58" w:rsidRPr="00726A58" w14:paraId="1743674D" w14:textId="77777777" w:rsidTr="00726A58">
        <w:trPr>
          <w:tblHeader/>
        </w:trPr>
        <w:tc>
          <w:tcPr>
            <w:tcW w:w="0" w:type="auto"/>
            <w:shd w:val="clear" w:color="auto" w:fill="FFFFFF"/>
            <w:tcMar>
              <w:top w:w="90" w:type="dxa"/>
              <w:left w:w="195" w:type="dxa"/>
              <w:bottom w:w="90" w:type="dxa"/>
              <w:right w:w="195" w:type="dxa"/>
            </w:tcMar>
            <w:vAlign w:val="center"/>
            <w:hideMark/>
          </w:tcPr>
          <w:p w14:paraId="7A3606A7" w14:textId="77777777" w:rsidR="00726A58" w:rsidRPr="00726A58" w:rsidRDefault="00726A58" w:rsidP="00726A58">
            <w:pPr>
              <w:spacing w:after="0" w:line="240" w:lineRule="auto"/>
              <w:jc w:val="center"/>
              <w:rPr>
                <w:rFonts w:ascii="Segoe UI" w:eastAsia="Times New Roman" w:hAnsi="Segoe UI" w:cs="Segoe UI"/>
                <w:b/>
                <w:bCs/>
                <w:color w:val="24292F"/>
                <w:szCs w:val="24"/>
                <w:lang w:val="en-US"/>
              </w:rPr>
            </w:pPr>
            <w:r w:rsidRPr="00726A58">
              <w:rPr>
                <w:rFonts w:ascii="Segoe UI" w:eastAsia="Times New Roman" w:hAnsi="Segoe UI" w:cs="Segoe UI"/>
                <w:b/>
                <w:bCs/>
                <w:color w:val="24292F"/>
                <w:szCs w:val="24"/>
                <w:lang w:val="en-US"/>
              </w:rPr>
              <w:t>ID</w:t>
            </w:r>
          </w:p>
        </w:tc>
        <w:tc>
          <w:tcPr>
            <w:tcW w:w="0" w:type="auto"/>
            <w:shd w:val="clear" w:color="auto" w:fill="FFFFFF"/>
            <w:tcMar>
              <w:top w:w="90" w:type="dxa"/>
              <w:left w:w="195" w:type="dxa"/>
              <w:bottom w:w="90" w:type="dxa"/>
              <w:right w:w="195" w:type="dxa"/>
            </w:tcMar>
            <w:vAlign w:val="center"/>
            <w:hideMark/>
          </w:tcPr>
          <w:p w14:paraId="05AA3E3D" w14:textId="77777777" w:rsidR="00726A58" w:rsidRPr="00726A58" w:rsidRDefault="00726A58" w:rsidP="00726A58">
            <w:pPr>
              <w:spacing w:after="0" w:line="240" w:lineRule="auto"/>
              <w:jc w:val="center"/>
              <w:rPr>
                <w:rFonts w:ascii="Segoe UI" w:eastAsia="Times New Roman" w:hAnsi="Segoe UI" w:cs="Segoe UI"/>
                <w:b/>
                <w:bCs/>
                <w:color w:val="24292F"/>
                <w:szCs w:val="24"/>
                <w:lang w:val="en-US"/>
              </w:rPr>
            </w:pPr>
            <w:r w:rsidRPr="00726A58">
              <w:rPr>
                <w:rFonts w:ascii="Segoe UI" w:eastAsia="Times New Roman" w:hAnsi="Segoe UI" w:cs="Segoe UI"/>
                <w:b/>
                <w:bCs/>
                <w:color w:val="24292F"/>
                <w:szCs w:val="24"/>
                <w:lang w:val="en-US"/>
              </w:rPr>
              <w:t>Description</w:t>
            </w:r>
          </w:p>
        </w:tc>
        <w:tc>
          <w:tcPr>
            <w:tcW w:w="0" w:type="auto"/>
            <w:shd w:val="clear" w:color="auto" w:fill="FFFFFF"/>
            <w:tcMar>
              <w:top w:w="90" w:type="dxa"/>
              <w:left w:w="195" w:type="dxa"/>
              <w:bottom w:w="90" w:type="dxa"/>
              <w:right w:w="195" w:type="dxa"/>
            </w:tcMar>
            <w:vAlign w:val="center"/>
            <w:hideMark/>
          </w:tcPr>
          <w:p w14:paraId="6F227084" w14:textId="77777777" w:rsidR="00726A58" w:rsidRPr="00726A58" w:rsidRDefault="00726A58" w:rsidP="00726A58">
            <w:pPr>
              <w:spacing w:after="0" w:line="240" w:lineRule="auto"/>
              <w:jc w:val="right"/>
              <w:rPr>
                <w:rFonts w:ascii="Segoe UI" w:eastAsia="Times New Roman" w:hAnsi="Segoe UI" w:cs="Segoe UI"/>
                <w:b/>
                <w:bCs/>
                <w:color w:val="24292F"/>
                <w:szCs w:val="24"/>
                <w:lang w:val="en-US"/>
              </w:rPr>
            </w:pPr>
            <w:r w:rsidRPr="00726A58">
              <w:rPr>
                <w:rFonts w:ascii="Segoe UI" w:eastAsia="Times New Roman" w:hAnsi="Segoe UI" w:cs="Segoe UI"/>
                <w:b/>
                <w:bCs/>
                <w:color w:val="24292F"/>
                <w:szCs w:val="24"/>
                <w:lang w:val="en-US"/>
              </w:rPr>
              <w:t>Expected O/P</w:t>
            </w:r>
          </w:p>
        </w:tc>
      </w:tr>
      <w:tr w:rsidR="00726A58" w:rsidRPr="00726A58" w14:paraId="4FFCD5CF" w14:textId="77777777" w:rsidTr="00726A58">
        <w:tc>
          <w:tcPr>
            <w:tcW w:w="0" w:type="auto"/>
            <w:shd w:val="clear" w:color="auto" w:fill="FFFFFF"/>
            <w:tcMar>
              <w:top w:w="90" w:type="dxa"/>
              <w:left w:w="195" w:type="dxa"/>
              <w:bottom w:w="90" w:type="dxa"/>
              <w:right w:w="195" w:type="dxa"/>
            </w:tcMar>
            <w:vAlign w:val="center"/>
            <w:hideMark/>
          </w:tcPr>
          <w:p w14:paraId="0FDEA574" w14:textId="77777777" w:rsidR="00726A58" w:rsidRPr="00726A58" w:rsidRDefault="00726A58" w:rsidP="00726A58">
            <w:pPr>
              <w:spacing w:after="0" w:line="240" w:lineRule="auto"/>
              <w:rPr>
                <w:rFonts w:ascii="Segoe UI" w:eastAsia="Times New Roman" w:hAnsi="Segoe UI" w:cs="Segoe UI"/>
                <w:color w:val="24292F"/>
                <w:szCs w:val="24"/>
                <w:lang w:val="en-US"/>
              </w:rPr>
            </w:pPr>
            <w:r w:rsidRPr="00726A58">
              <w:rPr>
                <w:rFonts w:ascii="Segoe UI" w:eastAsia="Times New Roman" w:hAnsi="Segoe UI" w:cs="Segoe UI"/>
                <w:color w:val="24292F"/>
                <w:szCs w:val="24"/>
                <w:lang w:val="en-US"/>
              </w:rPr>
              <w:t>LLTP_1</w:t>
            </w:r>
          </w:p>
        </w:tc>
        <w:tc>
          <w:tcPr>
            <w:tcW w:w="0" w:type="auto"/>
            <w:shd w:val="clear" w:color="auto" w:fill="FFFFFF"/>
            <w:tcMar>
              <w:top w:w="90" w:type="dxa"/>
              <w:left w:w="195" w:type="dxa"/>
              <w:bottom w:w="90" w:type="dxa"/>
              <w:right w:w="195" w:type="dxa"/>
            </w:tcMar>
            <w:vAlign w:val="center"/>
            <w:hideMark/>
          </w:tcPr>
          <w:p w14:paraId="6B7E1A9F" w14:textId="77777777" w:rsidR="00726A58" w:rsidRPr="00726A58" w:rsidRDefault="00726A58" w:rsidP="00726A58">
            <w:pPr>
              <w:spacing w:after="0" w:line="240" w:lineRule="auto"/>
              <w:jc w:val="center"/>
              <w:rPr>
                <w:rFonts w:ascii="Segoe UI" w:eastAsia="Times New Roman" w:hAnsi="Segoe UI" w:cs="Segoe UI"/>
                <w:color w:val="24292F"/>
                <w:szCs w:val="24"/>
                <w:lang w:val="en-US"/>
              </w:rPr>
            </w:pPr>
            <w:r w:rsidRPr="00726A58">
              <w:rPr>
                <w:rFonts w:ascii="Segoe UI" w:eastAsia="Times New Roman" w:hAnsi="Segoe UI" w:cs="Segoe UI"/>
                <w:color w:val="24292F"/>
                <w:szCs w:val="24"/>
                <w:lang w:val="en-US"/>
              </w:rPr>
              <w:t>List of operations displayed</w:t>
            </w:r>
          </w:p>
        </w:tc>
        <w:tc>
          <w:tcPr>
            <w:tcW w:w="0" w:type="auto"/>
            <w:shd w:val="clear" w:color="auto" w:fill="FFFFFF"/>
            <w:tcMar>
              <w:top w:w="90" w:type="dxa"/>
              <w:left w:w="195" w:type="dxa"/>
              <w:bottom w:w="90" w:type="dxa"/>
              <w:right w:w="195" w:type="dxa"/>
            </w:tcMar>
            <w:vAlign w:val="center"/>
            <w:hideMark/>
          </w:tcPr>
          <w:p w14:paraId="5FD02A8A" w14:textId="77777777" w:rsidR="00726A58" w:rsidRPr="00726A58" w:rsidRDefault="00726A58" w:rsidP="00726A58">
            <w:pPr>
              <w:spacing w:after="0" w:line="240" w:lineRule="auto"/>
              <w:jc w:val="right"/>
              <w:rPr>
                <w:rFonts w:ascii="Segoe UI" w:eastAsia="Times New Roman" w:hAnsi="Segoe UI" w:cs="Segoe UI"/>
                <w:color w:val="24292F"/>
                <w:szCs w:val="24"/>
                <w:lang w:val="en-US"/>
              </w:rPr>
            </w:pPr>
            <w:r w:rsidRPr="00726A58">
              <w:rPr>
                <w:rFonts w:ascii="Segoe UI" w:eastAsia="Times New Roman" w:hAnsi="Segoe UI" w:cs="Segoe UI"/>
                <w:color w:val="24292F"/>
                <w:szCs w:val="24"/>
                <w:lang w:val="en-US"/>
              </w:rPr>
              <w:t>Implemented</w:t>
            </w:r>
          </w:p>
        </w:tc>
      </w:tr>
      <w:tr w:rsidR="00726A58" w:rsidRPr="00726A58" w14:paraId="4DDD4E49" w14:textId="77777777" w:rsidTr="00726A58">
        <w:tc>
          <w:tcPr>
            <w:tcW w:w="0" w:type="auto"/>
            <w:shd w:val="clear" w:color="auto" w:fill="FFFFFF"/>
            <w:tcMar>
              <w:top w:w="90" w:type="dxa"/>
              <w:left w:w="195" w:type="dxa"/>
              <w:bottom w:w="90" w:type="dxa"/>
              <w:right w:w="195" w:type="dxa"/>
            </w:tcMar>
            <w:vAlign w:val="center"/>
            <w:hideMark/>
          </w:tcPr>
          <w:p w14:paraId="31A352B2" w14:textId="77777777" w:rsidR="00726A58" w:rsidRPr="00726A58" w:rsidRDefault="00726A58" w:rsidP="00726A58">
            <w:pPr>
              <w:spacing w:after="0" w:line="240" w:lineRule="auto"/>
              <w:rPr>
                <w:rFonts w:ascii="Segoe UI" w:eastAsia="Times New Roman" w:hAnsi="Segoe UI" w:cs="Segoe UI"/>
                <w:color w:val="24292F"/>
                <w:szCs w:val="24"/>
                <w:lang w:val="en-US"/>
              </w:rPr>
            </w:pPr>
            <w:r w:rsidRPr="00726A58">
              <w:rPr>
                <w:rFonts w:ascii="Segoe UI" w:eastAsia="Times New Roman" w:hAnsi="Segoe UI" w:cs="Segoe UI"/>
                <w:color w:val="24292F"/>
                <w:szCs w:val="24"/>
                <w:lang w:val="en-US"/>
              </w:rPr>
              <w:t>LLTP_2</w:t>
            </w:r>
          </w:p>
        </w:tc>
        <w:tc>
          <w:tcPr>
            <w:tcW w:w="0" w:type="auto"/>
            <w:shd w:val="clear" w:color="auto" w:fill="FFFFFF"/>
            <w:tcMar>
              <w:top w:w="90" w:type="dxa"/>
              <w:left w:w="195" w:type="dxa"/>
              <w:bottom w:w="90" w:type="dxa"/>
              <w:right w:w="195" w:type="dxa"/>
            </w:tcMar>
            <w:vAlign w:val="center"/>
            <w:hideMark/>
          </w:tcPr>
          <w:p w14:paraId="61A8511A" w14:textId="77777777" w:rsidR="00726A58" w:rsidRPr="00726A58" w:rsidRDefault="00726A58" w:rsidP="00726A58">
            <w:pPr>
              <w:spacing w:after="0" w:line="240" w:lineRule="auto"/>
              <w:jc w:val="center"/>
              <w:rPr>
                <w:rFonts w:ascii="Segoe UI" w:eastAsia="Times New Roman" w:hAnsi="Segoe UI" w:cs="Segoe UI"/>
                <w:color w:val="24292F"/>
                <w:szCs w:val="24"/>
                <w:lang w:val="en-US"/>
              </w:rPr>
            </w:pPr>
            <w:r w:rsidRPr="00726A58">
              <w:rPr>
                <w:rFonts w:ascii="Segoe UI" w:eastAsia="Times New Roman" w:hAnsi="Segoe UI" w:cs="Segoe UI"/>
                <w:color w:val="24292F"/>
                <w:szCs w:val="24"/>
                <w:lang w:val="en-US"/>
              </w:rPr>
              <w:t>Input from the user</w:t>
            </w:r>
          </w:p>
        </w:tc>
        <w:tc>
          <w:tcPr>
            <w:tcW w:w="0" w:type="auto"/>
            <w:shd w:val="clear" w:color="auto" w:fill="FFFFFF"/>
            <w:tcMar>
              <w:top w:w="90" w:type="dxa"/>
              <w:left w:w="195" w:type="dxa"/>
              <w:bottom w:w="90" w:type="dxa"/>
              <w:right w:w="195" w:type="dxa"/>
            </w:tcMar>
            <w:vAlign w:val="center"/>
            <w:hideMark/>
          </w:tcPr>
          <w:p w14:paraId="113C3581" w14:textId="77777777" w:rsidR="00726A58" w:rsidRPr="00726A58" w:rsidRDefault="00726A58" w:rsidP="00726A58">
            <w:pPr>
              <w:spacing w:after="0" w:line="240" w:lineRule="auto"/>
              <w:jc w:val="right"/>
              <w:rPr>
                <w:rFonts w:ascii="Segoe UI" w:eastAsia="Times New Roman" w:hAnsi="Segoe UI" w:cs="Segoe UI"/>
                <w:color w:val="24292F"/>
                <w:szCs w:val="24"/>
                <w:lang w:val="en-US"/>
              </w:rPr>
            </w:pPr>
            <w:r w:rsidRPr="00726A58">
              <w:rPr>
                <w:rFonts w:ascii="Segoe UI" w:eastAsia="Times New Roman" w:hAnsi="Segoe UI" w:cs="Segoe UI"/>
                <w:color w:val="24292F"/>
                <w:szCs w:val="24"/>
                <w:lang w:val="en-US"/>
              </w:rPr>
              <w:t>Implemented</w:t>
            </w:r>
          </w:p>
        </w:tc>
      </w:tr>
      <w:tr w:rsidR="00726A58" w:rsidRPr="00726A58" w14:paraId="6E56B614" w14:textId="77777777" w:rsidTr="00726A58">
        <w:tc>
          <w:tcPr>
            <w:tcW w:w="0" w:type="auto"/>
            <w:shd w:val="clear" w:color="auto" w:fill="FFFFFF"/>
            <w:tcMar>
              <w:top w:w="90" w:type="dxa"/>
              <w:left w:w="195" w:type="dxa"/>
              <w:bottom w:w="90" w:type="dxa"/>
              <w:right w:w="195" w:type="dxa"/>
            </w:tcMar>
            <w:vAlign w:val="center"/>
            <w:hideMark/>
          </w:tcPr>
          <w:p w14:paraId="3E1117BE" w14:textId="77777777" w:rsidR="00726A58" w:rsidRPr="00726A58" w:rsidRDefault="00726A58" w:rsidP="00726A58">
            <w:pPr>
              <w:spacing w:after="0" w:line="240" w:lineRule="auto"/>
              <w:rPr>
                <w:rFonts w:ascii="Segoe UI" w:eastAsia="Times New Roman" w:hAnsi="Segoe UI" w:cs="Segoe UI"/>
                <w:color w:val="24292F"/>
                <w:szCs w:val="24"/>
                <w:lang w:val="en-US"/>
              </w:rPr>
            </w:pPr>
            <w:r w:rsidRPr="00726A58">
              <w:rPr>
                <w:rFonts w:ascii="Segoe UI" w:eastAsia="Times New Roman" w:hAnsi="Segoe UI" w:cs="Segoe UI"/>
                <w:color w:val="24292F"/>
                <w:szCs w:val="24"/>
                <w:lang w:val="en-US"/>
              </w:rPr>
              <w:t>LLTP_3</w:t>
            </w:r>
          </w:p>
        </w:tc>
        <w:tc>
          <w:tcPr>
            <w:tcW w:w="0" w:type="auto"/>
            <w:shd w:val="clear" w:color="auto" w:fill="FFFFFF"/>
            <w:tcMar>
              <w:top w:w="90" w:type="dxa"/>
              <w:left w:w="195" w:type="dxa"/>
              <w:bottom w:w="90" w:type="dxa"/>
              <w:right w:w="195" w:type="dxa"/>
            </w:tcMar>
            <w:vAlign w:val="center"/>
            <w:hideMark/>
          </w:tcPr>
          <w:p w14:paraId="30C8A9F8" w14:textId="77777777" w:rsidR="00726A58" w:rsidRPr="00726A58" w:rsidRDefault="00726A58" w:rsidP="00726A58">
            <w:pPr>
              <w:spacing w:after="0" w:line="240" w:lineRule="auto"/>
              <w:jc w:val="center"/>
              <w:rPr>
                <w:rFonts w:ascii="Segoe UI" w:eastAsia="Times New Roman" w:hAnsi="Segoe UI" w:cs="Segoe UI"/>
                <w:color w:val="24292F"/>
                <w:szCs w:val="24"/>
                <w:lang w:val="en-US"/>
              </w:rPr>
            </w:pPr>
            <w:r w:rsidRPr="00726A58">
              <w:rPr>
                <w:rFonts w:ascii="Segoe UI" w:eastAsia="Times New Roman" w:hAnsi="Segoe UI" w:cs="Segoe UI"/>
                <w:color w:val="24292F"/>
                <w:szCs w:val="24"/>
                <w:lang w:val="en-US"/>
              </w:rPr>
              <w:t>Exit the program</w:t>
            </w:r>
          </w:p>
        </w:tc>
        <w:tc>
          <w:tcPr>
            <w:tcW w:w="0" w:type="auto"/>
            <w:shd w:val="clear" w:color="auto" w:fill="FFFFFF"/>
            <w:tcMar>
              <w:top w:w="90" w:type="dxa"/>
              <w:left w:w="195" w:type="dxa"/>
              <w:bottom w:w="90" w:type="dxa"/>
              <w:right w:w="195" w:type="dxa"/>
            </w:tcMar>
            <w:vAlign w:val="center"/>
            <w:hideMark/>
          </w:tcPr>
          <w:p w14:paraId="1D2D4FAF" w14:textId="77777777" w:rsidR="00726A58" w:rsidRPr="00726A58" w:rsidRDefault="00726A58" w:rsidP="00726A58">
            <w:pPr>
              <w:spacing w:after="0" w:line="240" w:lineRule="auto"/>
              <w:jc w:val="right"/>
              <w:rPr>
                <w:rFonts w:ascii="Segoe UI" w:eastAsia="Times New Roman" w:hAnsi="Segoe UI" w:cs="Segoe UI"/>
                <w:color w:val="24292F"/>
                <w:szCs w:val="24"/>
                <w:lang w:val="en-US"/>
              </w:rPr>
            </w:pPr>
            <w:r w:rsidRPr="00726A58">
              <w:rPr>
                <w:rFonts w:ascii="Segoe UI" w:eastAsia="Times New Roman" w:hAnsi="Segoe UI" w:cs="Segoe UI"/>
                <w:color w:val="24292F"/>
                <w:szCs w:val="24"/>
                <w:lang w:val="en-US"/>
              </w:rPr>
              <w:t>Implemented</w:t>
            </w:r>
          </w:p>
        </w:tc>
      </w:tr>
    </w:tbl>
    <w:p w14:paraId="2981081B" w14:textId="4991AF11" w:rsidR="003423C8" w:rsidRPr="003423C8" w:rsidRDefault="003423C8" w:rsidP="003423C8">
      <w:pPr>
        <w:rPr>
          <w:rFonts w:cs="Times New Roman"/>
        </w:rPr>
      </w:pPr>
    </w:p>
    <w:p w14:paraId="52C6C312" w14:textId="77777777" w:rsidR="003B7C42" w:rsidRDefault="003B7C42" w:rsidP="005738D6">
      <w:pPr>
        <w:pStyle w:val="Heading2"/>
      </w:pPr>
    </w:p>
    <w:p w14:paraId="2E367417" w14:textId="77777777" w:rsidR="003B7C42" w:rsidRDefault="003B7C42" w:rsidP="005738D6">
      <w:pPr>
        <w:pStyle w:val="Heading2"/>
      </w:pPr>
    </w:p>
    <w:p w14:paraId="7A105511" w14:textId="77777777" w:rsidR="003B7C42" w:rsidRDefault="003B7C42" w:rsidP="005738D6">
      <w:pPr>
        <w:pStyle w:val="Heading2"/>
      </w:pPr>
    </w:p>
    <w:p w14:paraId="5F9C6EA6" w14:textId="77777777" w:rsidR="003B7C42" w:rsidRDefault="003B7C42" w:rsidP="005738D6">
      <w:pPr>
        <w:pStyle w:val="Heading2"/>
      </w:pPr>
    </w:p>
    <w:p w14:paraId="0F4DD1B7" w14:textId="77777777" w:rsidR="003B7C42" w:rsidRDefault="003B7C42" w:rsidP="005738D6">
      <w:pPr>
        <w:pStyle w:val="Heading2"/>
      </w:pPr>
    </w:p>
    <w:p w14:paraId="3773132D" w14:textId="77777777" w:rsidR="003B7C42" w:rsidRDefault="003B7C42" w:rsidP="005738D6">
      <w:pPr>
        <w:pStyle w:val="Heading2"/>
      </w:pPr>
    </w:p>
    <w:p w14:paraId="54B379F1" w14:textId="77777777" w:rsidR="003B7C42" w:rsidRDefault="003B7C42" w:rsidP="005738D6">
      <w:pPr>
        <w:pStyle w:val="Heading2"/>
      </w:pPr>
    </w:p>
    <w:p w14:paraId="0459EF2B" w14:textId="77777777" w:rsidR="003B7C42" w:rsidRDefault="003B7C42" w:rsidP="005738D6">
      <w:pPr>
        <w:pStyle w:val="Heading2"/>
      </w:pPr>
    </w:p>
    <w:p w14:paraId="0938E538" w14:textId="77777777" w:rsidR="003B7C42" w:rsidRDefault="003B7C42" w:rsidP="005738D6">
      <w:pPr>
        <w:pStyle w:val="Heading2"/>
      </w:pPr>
    </w:p>
    <w:p w14:paraId="66BE4958" w14:textId="77777777" w:rsidR="003B7C42" w:rsidRDefault="003B7C42" w:rsidP="005738D6">
      <w:pPr>
        <w:pStyle w:val="Heading2"/>
      </w:pPr>
    </w:p>
    <w:p w14:paraId="2D10910F" w14:textId="77777777" w:rsidR="003B7C42" w:rsidRDefault="003B7C42" w:rsidP="005738D6">
      <w:pPr>
        <w:pStyle w:val="Heading2"/>
      </w:pPr>
    </w:p>
    <w:p w14:paraId="0EB8A463" w14:textId="77777777" w:rsidR="00796527" w:rsidRDefault="00796527" w:rsidP="005738D6">
      <w:pPr>
        <w:pStyle w:val="Heading2"/>
      </w:pPr>
    </w:p>
    <w:p w14:paraId="486F5781" w14:textId="77777777" w:rsidR="00796527" w:rsidRDefault="00796527" w:rsidP="005738D6">
      <w:pPr>
        <w:pStyle w:val="Heading2"/>
      </w:pPr>
    </w:p>
    <w:p w14:paraId="11617BAD" w14:textId="707A93B2" w:rsidR="0045024C" w:rsidRDefault="0045024C" w:rsidP="005738D6">
      <w:pPr>
        <w:pStyle w:val="Heading2"/>
      </w:pPr>
      <w:bookmarkStart w:id="13" w:name="_Toc96726252"/>
      <w:r w:rsidRPr="00E84921">
        <w:t>Implementation and Summary</w:t>
      </w:r>
      <w:bookmarkEnd w:id="13"/>
    </w:p>
    <w:p w14:paraId="5BF27EC6" w14:textId="77777777" w:rsidR="00F0244A" w:rsidRPr="00F0244A" w:rsidRDefault="00F0244A" w:rsidP="00F0244A"/>
    <w:p w14:paraId="63D2619B" w14:textId="77777777" w:rsidR="0045024C" w:rsidRPr="007A2D01" w:rsidRDefault="0045024C" w:rsidP="005738D6">
      <w:pPr>
        <w:pStyle w:val="Heading3"/>
      </w:pPr>
      <w:bookmarkStart w:id="14" w:name="_Toc96726253"/>
      <w:r w:rsidRPr="007A2D01">
        <w:t>Git Link:</w:t>
      </w:r>
      <w:bookmarkEnd w:id="14"/>
    </w:p>
    <w:p w14:paraId="0504A7E3" w14:textId="5DD6ACC4" w:rsidR="00F0244A" w:rsidRDefault="0045024C" w:rsidP="00964743">
      <w:pPr>
        <w:rPr>
          <w:rFonts w:cs="Times New Roman"/>
        </w:rPr>
      </w:pPr>
      <w:r w:rsidRPr="007A2D01">
        <w:rPr>
          <w:rFonts w:cs="Times New Roman"/>
        </w:rPr>
        <w:t>Link</w:t>
      </w:r>
      <w:r w:rsidR="00726A58">
        <w:rPr>
          <w:rFonts w:cs="Times New Roman"/>
        </w:rPr>
        <w:t xml:space="preserve">: </w:t>
      </w:r>
      <w:hyperlink r:id="rId11" w:history="1">
        <w:r w:rsidR="00726A58" w:rsidRPr="00726A58">
          <w:rPr>
            <w:rStyle w:val="Hyperlink"/>
            <w:rFonts w:cs="Times New Roman"/>
          </w:rPr>
          <w:t>https://github.com/heamnath23/M1_Game_Snakegame</w:t>
        </w:r>
      </w:hyperlink>
    </w:p>
    <w:p w14:paraId="5F864D4A" w14:textId="12E18BA5" w:rsidR="00701136" w:rsidRDefault="0045024C" w:rsidP="000F1E3A">
      <w:pPr>
        <w:pStyle w:val="NoSpacing"/>
        <w:keepNext/>
        <w:rPr>
          <w:rStyle w:val="Heading2Char"/>
        </w:rPr>
      </w:pPr>
      <w:bookmarkStart w:id="15" w:name="_Toc96726254"/>
      <w:r w:rsidRPr="005738D6">
        <w:rPr>
          <w:rStyle w:val="Heading3Char"/>
        </w:rPr>
        <w:t xml:space="preserve">Git </w:t>
      </w:r>
      <w:r w:rsidR="00701136">
        <w:rPr>
          <w:rStyle w:val="Heading3Char"/>
        </w:rPr>
        <w:t>Inspector</w:t>
      </w:r>
      <w:bookmarkEnd w:id="15"/>
      <w:r w:rsidRPr="00E84921">
        <w:rPr>
          <w:rStyle w:val="Heading2Char"/>
        </w:rPr>
        <w:tab/>
      </w:r>
      <w:r w:rsidR="00701136">
        <w:rPr>
          <w:rStyle w:val="Heading2Char"/>
        </w:rPr>
        <w:br/>
      </w:r>
    </w:p>
    <w:p w14:paraId="6C9F9E96" w14:textId="6AF82663" w:rsidR="000F1E3A" w:rsidRDefault="0045024C" w:rsidP="000F1E3A">
      <w:pPr>
        <w:pStyle w:val="NoSpacing"/>
        <w:keepNext/>
      </w:pPr>
      <w:r w:rsidRPr="007A2D01">
        <w:rPr>
          <w:rFonts w:cs="Times New Roman"/>
        </w:rPr>
        <w:tab/>
      </w:r>
      <w:r w:rsidR="00701136">
        <w:rPr>
          <w:rFonts w:cs="Times New Roman"/>
          <w:noProof/>
          <w:lang w:val="en-US"/>
        </w:rPr>
        <w:drawing>
          <wp:inline distT="0" distB="0" distL="0" distR="0" wp14:anchorId="4CE58B5E" wp14:editId="4EB05553">
            <wp:extent cx="5372566" cy="188230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1.png"/>
                    <pic:cNvPicPr/>
                  </pic:nvPicPr>
                  <pic:blipFill>
                    <a:blip r:embed="rId12">
                      <a:extLst>
                        <a:ext uri="{28A0092B-C50C-407E-A947-70E740481C1C}">
                          <a14:useLocalDpi xmlns:a14="http://schemas.microsoft.com/office/drawing/2010/main" val="0"/>
                        </a:ext>
                      </a:extLst>
                    </a:blip>
                    <a:stretch>
                      <a:fillRect/>
                    </a:stretch>
                  </pic:blipFill>
                  <pic:spPr>
                    <a:xfrm>
                      <a:off x="0" y="0"/>
                      <a:ext cx="5372566" cy="1882303"/>
                    </a:xfrm>
                    <a:prstGeom prst="rect">
                      <a:avLst/>
                    </a:prstGeom>
                  </pic:spPr>
                </pic:pic>
              </a:graphicData>
            </a:graphic>
          </wp:inline>
        </w:drawing>
      </w:r>
      <w:r w:rsidRPr="007A2D01">
        <w:rPr>
          <w:rFonts w:cs="Times New Roman"/>
        </w:rPr>
        <w:tab/>
      </w:r>
      <w:r w:rsidRPr="007A2D01">
        <w:rPr>
          <w:rFonts w:cs="Times New Roman"/>
        </w:rPr>
        <w:tab/>
      </w:r>
    </w:p>
    <w:p w14:paraId="75B66880" w14:textId="6F0C0D6B" w:rsidR="007779AE" w:rsidRDefault="00F43C0C" w:rsidP="00F43C0C">
      <w:pPr>
        <w:pStyle w:val="Caption"/>
        <w:jc w:val="center"/>
      </w:pPr>
      <w:bookmarkStart w:id="16" w:name="_Toc96726333"/>
      <w:r>
        <w:t xml:space="preserve">Figure </w:t>
      </w:r>
      <w:r w:rsidR="00E33758">
        <w:fldChar w:fldCharType="begin"/>
      </w:r>
      <w:r w:rsidR="00E33758">
        <w:instrText xml:space="preserve"> SEQ Figure \* ARABIC </w:instrText>
      </w:r>
      <w:r w:rsidR="00E33758">
        <w:fldChar w:fldCharType="separate"/>
      </w:r>
      <w:r w:rsidR="007816BB">
        <w:rPr>
          <w:noProof/>
        </w:rPr>
        <w:t>3</w:t>
      </w:r>
      <w:r w:rsidR="00E33758">
        <w:rPr>
          <w:noProof/>
        </w:rPr>
        <w:fldChar w:fldCharType="end"/>
      </w:r>
      <w:r w:rsidRPr="00F43C0C">
        <w:t>: Git Inspector</w:t>
      </w:r>
      <w:bookmarkEnd w:id="16"/>
    </w:p>
    <w:p w14:paraId="54687D57" w14:textId="77777777" w:rsidR="005738D6" w:rsidRDefault="005738D6" w:rsidP="00964743">
      <w:pPr>
        <w:rPr>
          <w:rFonts w:cs="Times New Roman"/>
        </w:rPr>
      </w:pPr>
    </w:p>
    <w:p w14:paraId="72A023CC" w14:textId="77777777" w:rsidR="003B7C42" w:rsidRDefault="003B7C42" w:rsidP="005738D6">
      <w:pPr>
        <w:pStyle w:val="Heading1"/>
      </w:pPr>
      <w:bookmarkStart w:id="17" w:name="_Hlk95991045"/>
    </w:p>
    <w:p w14:paraId="042B5DC3" w14:textId="77777777" w:rsidR="00796527" w:rsidRDefault="00796527" w:rsidP="005738D6">
      <w:pPr>
        <w:pStyle w:val="Heading1"/>
      </w:pPr>
    </w:p>
    <w:p w14:paraId="727CCB93" w14:textId="77777777" w:rsidR="00796527" w:rsidRPr="00796527" w:rsidRDefault="00796527" w:rsidP="00796527"/>
    <w:p w14:paraId="7A7EAC94" w14:textId="615364CB" w:rsidR="005738D6" w:rsidRDefault="005738D6" w:rsidP="005738D6">
      <w:pPr>
        <w:pStyle w:val="Heading1"/>
      </w:pPr>
      <w:bookmarkStart w:id="18" w:name="_Toc96726255"/>
      <w:r>
        <w:lastRenderedPageBreak/>
        <w:t xml:space="preserve">Miniproject 2 – </w:t>
      </w:r>
      <w:r w:rsidR="00701136">
        <w:t>DC Motor</w:t>
      </w:r>
      <w:r w:rsidR="00F0244A">
        <w:t xml:space="preserve"> Controller</w:t>
      </w:r>
      <w:r>
        <w:t xml:space="preserve"> [Individual]</w:t>
      </w:r>
      <w:bookmarkEnd w:id="18"/>
    </w:p>
    <w:p w14:paraId="68AFB55B" w14:textId="77777777" w:rsidR="005738D6" w:rsidRPr="005738D6" w:rsidRDefault="005738D6" w:rsidP="005738D6"/>
    <w:p w14:paraId="37CD4D2F" w14:textId="77777777" w:rsidR="005738D6" w:rsidRDefault="005738D6" w:rsidP="005738D6">
      <w:pPr>
        <w:pStyle w:val="Heading2"/>
      </w:pPr>
      <w:bookmarkStart w:id="19" w:name="_Toc96726256"/>
      <w:r>
        <w:t>Modules</w:t>
      </w:r>
      <w:bookmarkEnd w:id="19"/>
    </w:p>
    <w:p w14:paraId="5A16D7D8" w14:textId="77777777" w:rsidR="00DB5A8E" w:rsidRDefault="00DB5A8E" w:rsidP="000451DA">
      <w:pPr>
        <w:pStyle w:val="ListParagraph"/>
        <w:numPr>
          <w:ilvl w:val="0"/>
          <w:numId w:val="2"/>
        </w:numPr>
      </w:pPr>
      <w:r>
        <w:t>C Programming</w:t>
      </w:r>
    </w:p>
    <w:p w14:paraId="39635628" w14:textId="77777777" w:rsidR="00DB5A8E" w:rsidRDefault="00DB5A8E" w:rsidP="000451DA">
      <w:pPr>
        <w:pStyle w:val="ListParagraph"/>
        <w:numPr>
          <w:ilvl w:val="0"/>
          <w:numId w:val="2"/>
        </w:numPr>
      </w:pPr>
      <w:r>
        <w:t>Embedded System</w:t>
      </w:r>
    </w:p>
    <w:p w14:paraId="32ED0A75" w14:textId="77777777" w:rsidR="005738D6" w:rsidRDefault="00395811" w:rsidP="000451DA">
      <w:pPr>
        <w:pStyle w:val="ListParagraph"/>
        <w:numPr>
          <w:ilvl w:val="0"/>
          <w:numId w:val="2"/>
        </w:numPr>
      </w:pPr>
      <w:r>
        <w:t>SimulIDE</w:t>
      </w:r>
    </w:p>
    <w:p w14:paraId="4AB700BF" w14:textId="77777777" w:rsidR="00DB5A8E" w:rsidRDefault="00DB5A8E" w:rsidP="000451DA">
      <w:pPr>
        <w:pStyle w:val="ListParagraph"/>
        <w:numPr>
          <w:ilvl w:val="0"/>
          <w:numId w:val="2"/>
        </w:numPr>
      </w:pPr>
      <w:r>
        <w:t>Git</w:t>
      </w:r>
    </w:p>
    <w:p w14:paraId="69A47BD9" w14:textId="53A2BACA" w:rsidR="005738D6" w:rsidRDefault="005738D6" w:rsidP="005738D6">
      <w:pPr>
        <w:pStyle w:val="Heading3"/>
      </w:pPr>
      <w:bookmarkStart w:id="20" w:name="_Toc96726257"/>
      <w:r>
        <w:t>Requirements</w:t>
      </w:r>
      <w:r w:rsidR="00F0244A">
        <w:t>:</w:t>
      </w:r>
      <w:bookmarkEnd w:id="20"/>
    </w:p>
    <w:p w14:paraId="3CA59767" w14:textId="77777777" w:rsidR="00F0244A" w:rsidRDefault="00F0244A" w:rsidP="00F0244A">
      <w:r>
        <w:t>Introduction</w:t>
      </w:r>
    </w:p>
    <w:p w14:paraId="5F603B43" w14:textId="6CEF1FC8" w:rsidR="00F0244A" w:rsidRDefault="00701136" w:rsidP="00F0244A">
      <w:r w:rsidRPr="00701136">
        <w:t>The DC motor is an electrical machine with a rotating part termed as a rotor which has to be controlled. For example, consider the DC motor whose speed or direction of rotation of DC motor can be controlled using programming techniques which can be achieved by i</w:t>
      </w:r>
      <w:r>
        <w:t>nterfacing with microcontroller</w:t>
      </w:r>
      <w:r w:rsidR="00F0244A">
        <w:t>.</w:t>
      </w:r>
    </w:p>
    <w:p w14:paraId="221A1BA3" w14:textId="083E76CD" w:rsidR="00F0244A" w:rsidRDefault="00F0244A" w:rsidP="00F0244A">
      <w:r>
        <w:t>Research</w:t>
      </w:r>
    </w:p>
    <w:p w14:paraId="67ADA54E" w14:textId="0F5D9B24" w:rsidR="00F0244A" w:rsidRDefault="00701136" w:rsidP="00F0244A">
      <w:r w:rsidRPr="00701136">
        <w:t xml:space="preserve">To control DC motors using L293 half H-bridge integrated circuit as a motor driver which is controlled by ATmega328 microcontroller. L293 is a quadruple half-H bridge device designed used to drive DC motors and Stepper motors. It is designed to be used with a microcontroller like ATmega328 because microcontroller do not have sufficient output voltage and current to drive motors. The L293 and operating voltage of 4.5V to36V while it can output current of 600mA up to peak current of 1.2A. It can drive two DC motors and one stepper motor (or a two phase motor) at </w:t>
      </w:r>
      <w:r>
        <w:t>the same time and independently</w:t>
      </w:r>
      <w:r w:rsidR="00F0244A">
        <w:t>.</w:t>
      </w:r>
    </w:p>
    <w:p w14:paraId="303BD826" w14:textId="39AB5A0C" w:rsidR="00F0244A" w:rsidRDefault="00F0244A" w:rsidP="00F0244A">
      <w:r>
        <w:t>Features</w:t>
      </w:r>
    </w:p>
    <w:p w14:paraId="16BE44F4" w14:textId="73630B09" w:rsidR="00F0244A" w:rsidRDefault="00701136" w:rsidP="00F0244A">
      <w:r w:rsidRPr="00701136">
        <w:t>Simple and high efficiency rate, DC motor controller that aims to overcome many problems industries and improves the industrial works and th</w:t>
      </w:r>
      <w:r>
        <w:t>e system is based on ATMEGA 328</w:t>
      </w:r>
      <w:r w:rsidR="00F0244A">
        <w:t>.</w:t>
      </w:r>
    </w:p>
    <w:p w14:paraId="48BD407E" w14:textId="77777777" w:rsidR="00C00A41" w:rsidRDefault="00C00A41" w:rsidP="00F0244A"/>
    <w:p w14:paraId="5AA9AA13" w14:textId="0C82C8E1" w:rsidR="00C52393" w:rsidRPr="00C52393" w:rsidRDefault="00C52393" w:rsidP="00F0244A">
      <w:pPr>
        <w:rPr>
          <w:b/>
          <w:bCs/>
        </w:rPr>
      </w:pPr>
      <w:r w:rsidRPr="005738D6">
        <w:rPr>
          <w:b/>
          <w:bCs/>
        </w:rPr>
        <w:t>4W's and 1 H's</w:t>
      </w:r>
    </w:p>
    <w:p w14:paraId="51A9DF2C" w14:textId="184134D4" w:rsidR="00F0244A" w:rsidRPr="00B93C37" w:rsidRDefault="00F0244A" w:rsidP="00F0244A">
      <w:pPr>
        <w:rPr>
          <w:b/>
          <w:bCs/>
        </w:rPr>
      </w:pPr>
      <w:r w:rsidRPr="00B93C37">
        <w:rPr>
          <w:b/>
          <w:bCs/>
        </w:rPr>
        <w:t>Wh</w:t>
      </w:r>
      <w:r w:rsidR="00B93C37" w:rsidRPr="00B93C37">
        <w:rPr>
          <w:b/>
          <w:bCs/>
        </w:rPr>
        <w:t>y</w:t>
      </w:r>
      <w:r w:rsidR="00F70C77">
        <w:rPr>
          <w:b/>
          <w:bCs/>
        </w:rPr>
        <w:t>:</w:t>
      </w:r>
    </w:p>
    <w:p w14:paraId="7CE37FC2" w14:textId="5A918691" w:rsidR="00F0244A" w:rsidRDefault="00C00A41" w:rsidP="00F0244A">
      <w:r w:rsidRPr="00C00A41">
        <w:t>A DC motor controller is needed which will control the speed</w:t>
      </w:r>
      <w:proofErr w:type="gramStart"/>
      <w:r w:rsidRPr="00C00A41">
        <w:t>.</w:t>
      </w:r>
      <w:r w:rsidR="00F0244A">
        <w:t>.</w:t>
      </w:r>
      <w:proofErr w:type="gramEnd"/>
    </w:p>
    <w:p w14:paraId="77C92FA0" w14:textId="5E4BFB6C" w:rsidR="00B93C37" w:rsidRDefault="00F0244A" w:rsidP="00F0244A">
      <w:pPr>
        <w:rPr>
          <w:b/>
          <w:bCs/>
        </w:rPr>
      </w:pPr>
      <w:r w:rsidRPr="00B93C37">
        <w:rPr>
          <w:b/>
          <w:bCs/>
        </w:rPr>
        <w:t>When</w:t>
      </w:r>
      <w:r w:rsidR="00F70C77">
        <w:rPr>
          <w:b/>
          <w:bCs/>
        </w:rPr>
        <w:t>:</w:t>
      </w:r>
    </w:p>
    <w:p w14:paraId="072988AA" w14:textId="77777777" w:rsidR="00C00A41" w:rsidRDefault="00C00A41" w:rsidP="00F0244A">
      <w:pPr>
        <w:rPr>
          <w:b/>
          <w:bCs/>
        </w:rPr>
      </w:pPr>
      <w:r w:rsidRPr="00C00A41">
        <w:t>It will be very useful for solving most of the industrial works</w:t>
      </w:r>
      <w:r w:rsidR="00F0244A">
        <w:t>.</w:t>
      </w:r>
    </w:p>
    <w:p w14:paraId="09521954" w14:textId="5F6C881F" w:rsidR="00F0244A" w:rsidRPr="00B93C37" w:rsidRDefault="00F0244A" w:rsidP="00F0244A">
      <w:pPr>
        <w:rPr>
          <w:b/>
          <w:bCs/>
        </w:rPr>
      </w:pPr>
      <w:r w:rsidRPr="00B93C37">
        <w:rPr>
          <w:b/>
          <w:bCs/>
        </w:rPr>
        <w:t>Who</w:t>
      </w:r>
      <w:r w:rsidR="00F70C77">
        <w:rPr>
          <w:b/>
          <w:bCs/>
        </w:rPr>
        <w:t>:</w:t>
      </w:r>
    </w:p>
    <w:p w14:paraId="2DA267FC" w14:textId="3EEFDC82" w:rsidR="00F0244A" w:rsidRDefault="00C00A41" w:rsidP="00F0244A">
      <w:r w:rsidRPr="00C00A41">
        <w:t xml:space="preserve">The industrial workers who used to control the speed of the motor for </w:t>
      </w:r>
      <w:r>
        <w:t>preferable work in the industry</w:t>
      </w:r>
      <w:r w:rsidR="00F0244A">
        <w:t>.</w:t>
      </w:r>
    </w:p>
    <w:p w14:paraId="10F64B30" w14:textId="7AE79A8A" w:rsidR="00F0244A" w:rsidRPr="003B7C42" w:rsidRDefault="00F0244A" w:rsidP="00F0244A">
      <w:pPr>
        <w:rPr>
          <w:b/>
          <w:bCs/>
        </w:rPr>
      </w:pPr>
      <w:r w:rsidRPr="00B93C37">
        <w:rPr>
          <w:b/>
          <w:bCs/>
        </w:rPr>
        <w:t>Where</w:t>
      </w:r>
      <w:r w:rsidR="00F70C77">
        <w:rPr>
          <w:b/>
          <w:bCs/>
        </w:rPr>
        <w:t>:</w:t>
      </w:r>
      <w:r w:rsidR="003B7C42">
        <w:rPr>
          <w:b/>
          <w:bCs/>
        </w:rPr>
        <w:t xml:space="preserve"> </w:t>
      </w:r>
      <w:r w:rsidR="00C00A41" w:rsidRPr="00C00A41">
        <w:t>The DC motor controller is enhanced to generate speed based on the machine on the indu</w:t>
      </w:r>
      <w:r w:rsidR="00C00A41">
        <w:t>stry at that particular instant</w:t>
      </w:r>
      <w:r>
        <w:t>.</w:t>
      </w:r>
    </w:p>
    <w:p w14:paraId="53AF1EE4" w14:textId="2B593489" w:rsidR="00F0244A" w:rsidRPr="00B93C37" w:rsidRDefault="00F0244A" w:rsidP="00F0244A">
      <w:pPr>
        <w:rPr>
          <w:b/>
          <w:bCs/>
        </w:rPr>
      </w:pPr>
      <w:r w:rsidRPr="00B93C37">
        <w:rPr>
          <w:b/>
          <w:bCs/>
        </w:rPr>
        <w:lastRenderedPageBreak/>
        <w:t>How</w:t>
      </w:r>
      <w:r w:rsidR="00F70C77">
        <w:rPr>
          <w:b/>
          <w:bCs/>
        </w:rPr>
        <w:t>:</w:t>
      </w:r>
    </w:p>
    <w:p w14:paraId="24E4ABE7" w14:textId="3F369549" w:rsidR="00F0244A" w:rsidRDefault="00C00A41" w:rsidP="00F0244A">
      <w:r w:rsidRPr="00C00A41">
        <w:t>The DC motor controller is controlled by Atmega328 microcontroller. The designed motor is implemented, tested to ensure its performance and other design factors.</w:t>
      </w:r>
    </w:p>
    <w:p w14:paraId="2C09DE3F" w14:textId="77777777" w:rsidR="00C00A41" w:rsidRPr="00F0244A" w:rsidRDefault="00C00A41" w:rsidP="00F0244A"/>
    <w:p w14:paraId="7257ED05" w14:textId="77777777" w:rsidR="005738D6" w:rsidRDefault="005738D6" w:rsidP="005738D6">
      <w:pPr>
        <w:pStyle w:val="Heading3"/>
      </w:pPr>
      <w:bookmarkStart w:id="21" w:name="_Toc96726258"/>
      <w:r w:rsidRPr="005738D6">
        <w:t>High Level Requirements</w:t>
      </w:r>
      <w:bookmarkEnd w:id="21"/>
    </w:p>
    <w:p w14:paraId="43AC3F3C" w14:textId="77777777" w:rsidR="00C00A41" w:rsidRPr="00C00A41" w:rsidRDefault="00C00A41" w:rsidP="00C00A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47"/>
        <w:gridCol w:w="6201"/>
        <w:gridCol w:w="1802"/>
      </w:tblGrid>
      <w:tr w:rsidR="00C00A41" w:rsidRPr="00C00A41" w14:paraId="76F75BFA" w14:textId="77777777" w:rsidTr="00C00A41">
        <w:trPr>
          <w:tblHeader/>
        </w:trPr>
        <w:tc>
          <w:tcPr>
            <w:tcW w:w="0" w:type="auto"/>
            <w:shd w:val="clear" w:color="auto" w:fill="FFFFFF"/>
            <w:tcMar>
              <w:top w:w="90" w:type="dxa"/>
              <w:left w:w="195" w:type="dxa"/>
              <w:bottom w:w="90" w:type="dxa"/>
              <w:right w:w="195" w:type="dxa"/>
            </w:tcMar>
            <w:vAlign w:val="center"/>
            <w:hideMark/>
          </w:tcPr>
          <w:p w14:paraId="0B840952" w14:textId="77777777" w:rsidR="00C00A41" w:rsidRPr="00C00A41" w:rsidRDefault="00C00A41" w:rsidP="00C00A41">
            <w:pPr>
              <w:spacing w:after="240" w:line="240" w:lineRule="auto"/>
              <w:jc w:val="center"/>
              <w:rPr>
                <w:rFonts w:ascii="Segoe UI" w:eastAsia="Times New Roman" w:hAnsi="Segoe UI" w:cs="Segoe UI"/>
                <w:b/>
                <w:bCs/>
                <w:color w:val="24292F"/>
                <w:szCs w:val="24"/>
                <w:lang w:val="en-US"/>
              </w:rPr>
            </w:pPr>
            <w:r w:rsidRPr="00C00A41">
              <w:rPr>
                <w:rFonts w:ascii="Segoe UI" w:eastAsia="Times New Roman" w:hAnsi="Segoe UI" w:cs="Segoe UI"/>
                <w:b/>
                <w:bCs/>
                <w:color w:val="24292F"/>
                <w:szCs w:val="24"/>
                <w:lang w:val="en-US"/>
              </w:rPr>
              <w:t>ID</w:t>
            </w:r>
          </w:p>
        </w:tc>
        <w:tc>
          <w:tcPr>
            <w:tcW w:w="0" w:type="auto"/>
            <w:shd w:val="clear" w:color="auto" w:fill="FFFFFF"/>
            <w:tcMar>
              <w:top w:w="90" w:type="dxa"/>
              <w:left w:w="195" w:type="dxa"/>
              <w:bottom w:w="90" w:type="dxa"/>
              <w:right w:w="195" w:type="dxa"/>
            </w:tcMar>
            <w:vAlign w:val="center"/>
            <w:hideMark/>
          </w:tcPr>
          <w:p w14:paraId="63665705" w14:textId="77777777" w:rsidR="00C00A41" w:rsidRPr="00C00A41" w:rsidRDefault="00C00A41" w:rsidP="00C00A41">
            <w:pPr>
              <w:spacing w:after="240" w:line="240" w:lineRule="auto"/>
              <w:jc w:val="center"/>
              <w:rPr>
                <w:rFonts w:ascii="Segoe UI" w:eastAsia="Times New Roman" w:hAnsi="Segoe UI" w:cs="Segoe UI"/>
                <w:b/>
                <w:bCs/>
                <w:color w:val="24292F"/>
                <w:szCs w:val="24"/>
                <w:lang w:val="en-US"/>
              </w:rPr>
            </w:pPr>
            <w:r w:rsidRPr="00C00A41">
              <w:rPr>
                <w:rFonts w:ascii="Segoe UI" w:eastAsia="Times New Roman" w:hAnsi="Segoe UI" w:cs="Segoe UI"/>
                <w:b/>
                <w:bCs/>
                <w:color w:val="24292F"/>
                <w:szCs w:val="24"/>
                <w:lang w:val="en-US"/>
              </w:rPr>
              <w:t>Description</w:t>
            </w:r>
          </w:p>
        </w:tc>
        <w:tc>
          <w:tcPr>
            <w:tcW w:w="0" w:type="auto"/>
            <w:shd w:val="clear" w:color="auto" w:fill="FFFFFF"/>
            <w:tcMar>
              <w:top w:w="90" w:type="dxa"/>
              <w:left w:w="195" w:type="dxa"/>
              <w:bottom w:w="90" w:type="dxa"/>
              <w:right w:w="195" w:type="dxa"/>
            </w:tcMar>
            <w:vAlign w:val="center"/>
            <w:hideMark/>
          </w:tcPr>
          <w:p w14:paraId="6825388D" w14:textId="77777777" w:rsidR="00C00A41" w:rsidRPr="00C00A41" w:rsidRDefault="00C00A41" w:rsidP="00C00A41">
            <w:pPr>
              <w:spacing w:after="240" w:line="240" w:lineRule="auto"/>
              <w:jc w:val="center"/>
              <w:rPr>
                <w:rFonts w:ascii="Segoe UI" w:eastAsia="Times New Roman" w:hAnsi="Segoe UI" w:cs="Segoe UI"/>
                <w:b/>
                <w:bCs/>
                <w:color w:val="24292F"/>
                <w:szCs w:val="24"/>
                <w:lang w:val="en-US"/>
              </w:rPr>
            </w:pPr>
            <w:r w:rsidRPr="00C00A41">
              <w:rPr>
                <w:rFonts w:ascii="Segoe UI" w:eastAsia="Times New Roman" w:hAnsi="Segoe UI" w:cs="Segoe UI"/>
                <w:b/>
                <w:bCs/>
                <w:color w:val="24292F"/>
                <w:szCs w:val="24"/>
                <w:lang w:val="en-US"/>
              </w:rPr>
              <w:t>Status</w:t>
            </w:r>
          </w:p>
        </w:tc>
      </w:tr>
      <w:tr w:rsidR="00C00A41" w:rsidRPr="00C00A41" w14:paraId="2FB51590" w14:textId="77777777" w:rsidTr="00C00A41">
        <w:tc>
          <w:tcPr>
            <w:tcW w:w="0" w:type="auto"/>
            <w:shd w:val="clear" w:color="auto" w:fill="FFFFFF"/>
            <w:tcMar>
              <w:top w:w="90" w:type="dxa"/>
              <w:left w:w="195" w:type="dxa"/>
              <w:bottom w:w="90" w:type="dxa"/>
              <w:right w:w="195" w:type="dxa"/>
            </w:tcMar>
            <w:vAlign w:val="center"/>
            <w:hideMark/>
          </w:tcPr>
          <w:p w14:paraId="0A906F19" w14:textId="77777777" w:rsidR="00C00A41" w:rsidRPr="00C00A41" w:rsidRDefault="00C00A41" w:rsidP="00C00A41">
            <w:pPr>
              <w:spacing w:after="240" w:line="240" w:lineRule="auto"/>
              <w:rPr>
                <w:rFonts w:ascii="Segoe UI" w:eastAsia="Times New Roman" w:hAnsi="Segoe UI" w:cs="Segoe UI"/>
                <w:color w:val="24292F"/>
                <w:szCs w:val="24"/>
                <w:lang w:val="en-US"/>
              </w:rPr>
            </w:pPr>
            <w:r w:rsidRPr="00C00A41">
              <w:rPr>
                <w:rFonts w:ascii="Segoe UI" w:eastAsia="Times New Roman" w:hAnsi="Segoe UI" w:cs="Segoe UI"/>
                <w:color w:val="24292F"/>
                <w:szCs w:val="24"/>
                <w:lang w:val="en-US"/>
              </w:rPr>
              <w:t>HLR1</w:t>
            </w:r>
          </w:p>
        </w:tc>
        <w:tc>
          <w:tcPr>
            <w:tcW w:w="0" w:type="auto"/>
            <w:shd w:val="clear" w:color="auto" w:fill="FFFFFF"/>
            <w:tcMar>
              <w:top w:w="90" w:type="dxa"/>
              <w:left w:w="195" w:type="dxa"/>
              <w:bottom w:w="90" w:type="dxa"/>
              <w:right w:w="195" w:type="dxa"/>
            </w:tcMar>
            <w:vAlign w:val="center"/>
            <w:hideMark/>
          </w:tcPr>
          <w:p w14:paraId="6202CD80" w14:textId="072D5DE6" w:rsidR="00C00A41" w:rsidRPr="00C00A41" w:rsidRDefault="00C00A41" w:rsidP="00C00A41">
            <w:pPr>
              <w:spacing w:after="240" w:line="240" w:lineRule="auto"/>
              <w:rPr>
                <w:rFonts w:ascii="Segoe UI" w:eastAsia="Times New Roman" w:hAnsi="Segoe UI" w:cs="Segoe UI"/>
                <w:color w:val="24292F"/>
                <w:szCs w:val="24"/>
                <w:lang w:val="en-US"/>
              </w:rPr>
            </w:pPr>
            <w:r w:rsidRPr="00C00A41">
              <w:rPr>
                <w:rFonts w:ascii="Segoe UI" w:eastAsia="Times New Roman" w:hAnsi="Segoe UI" w:cs="Segoe UI"/>
                <w:color w:val="24292F"/>
                <w:szCs w:val="24"/>
                <w:lang w:val="en-US"/>
              </w:rPr>
              <w:t>When the industrial works to be vary with the speed of motor.</w:t>
            </w:r>
          </w:p>
        </w:tc>
        <w:tc>
          <w:tcPr>
            <w:tcW w:w="0" w:type="auto"/>
            <w:shd w:val="clear" w:color="auto" w:fill="FFFFFF"/>
            <w:tcMar>
              <w:top w:w="90" w:type="dxa"/>
              <w:left w:w="195" w:type="dxa"/>
              <w:bottom w:w="90" w:type="dxa"/>
              <w:right w:w="195" w:type="dxa"/>
            </w:tcMar>
            <w:vAlign w:val="center"/>
            <w:hideMark/>
          </w:tcPr>
          <w:p w14:paraId="209282EA" w14:textId="77777777" w:rsidR="00C00A41" w:rsidRPr="00C00A41" w:rsidRDefault="00C00A41" w:rsidP="00C00A41">
            <w:pPr>
              <w:spacing w:after="240" w:line="240" w:lineRule="auto"/>
              <w:rPr>
                <w:rFonts w:ascii="Segoe UI" w:eastAsia="Times New Roman" w:hAnsi="Segoe UI" w:cs="Segoe UI"/>
                <w:color w:val="24292F"/>
                <w:szCs w:val="24"/>
                <w:lang w:val="en-US"/>
              </w:rPr>
            </w:pPr>
            <w:r w:rsidRPr="00C00A41">
              <w:rPr>
                <w:rFonts w:ascii="Segoe UI" w:eastAsia="Times New Roman" w:hAnsi="Segoe UI" w:cs="Segoe UI"/>
                <w:color w:val="24292F"/>
                <w:szCs w:val="24"/>
                <w:lang w:val="en-US"/>
              </w:rPr>
              <w:t>Implemented</w:t>
            </w:r>
          </w:p>
        </w:tc>
      </w:tr>
      <w:tr w:rsidR="00C00A41" w:rsidRPr="00C00A41" w14:paraId="0C7F1396" w14:textId="77777777" w:rsidTr="00C00A41">
        <w:tc>
          <w:tcPr>
            <w:tcW w:w="0" w:type="auto"/>
            <w:shd w:val="clear" w:color="auto" w:fill="FFFFFF"/>
            <w:tcMar>
              <w:top w:w="90" w:type="dxa"/>
              <w:left w:w="195" w:type="dxa"/>
              <w:bottom w:w="90" w:type="dxa"/>
              <w:right w:w="195" w:type="dxa"/>
            </w:tcMar>
            <w:vAlign w:val="center"/>
            <w:hideMark/>
          </w:tcPr>
          <w:p w14:paraId="510904E3" w14:textId="77777777" w:rsidR="00C00A41" w:rsidRPr="00C00A41" w:rsidRDefault="00C00A41" w:rsidP="00C00A41">
            <w:pPr>
              <w:spacing w:after="240" w:line="240" w:lineRule="auto"/>
              <w:rPr>
                <w:rFonts w:ascii="Segoe UI" w:eastAsia="Times New Roman" w:hAnsi="Segoe UI" w:cs="Segoe UI"/>
                <w:color w:val="24292F"/>
                <w:szCs w:val="24"/>
                <w:lang w:val="en-US"/>
              </w:rPr>
            </w:pPr>
            <w:r w:rsidRPr="00C00A41">
              <w:rPr>
                <w:rFonts w:ascii="Segoe UI" w:eastAsia="Times New Roman" w:hAnsi="Segoe UI" w:cs="Segoe UI"/>
                <w:color w:val="24292F"/>
                <w:szCs w:val="24"/>
                <w:lang w:val="en-US"/>
              </w:rPr>
              <w:t>HLR2</w:t>
            </w:r>
          </w:p>
        </w:tc>
        <w:tc>
          <w:tcPr>
            <w:tcW w:w="0" w:type="auto"/>
            <w:shd w:val="clear" w:color="auto" w:fill="FFFFFF"/>
            <w:tcMar>
              <w:top w:w="90" w:type="dxa"/>
              <w:left w:w="195" w:type="dxa"/>
              <w:bottom w:w="90" w:type="dxa"/>
              <w:right w:w="195" w:type="dxa"/>
            </w:tcMar>
            <w:vAlign w:val="center"/>
            <w:hideMark/>
          </w:tcPr>
          <w:p w14:paraId="620D4E8E" w14:textId="00D391D2" w:rsidR="00C00A41" w:rsidRPr="00C00A41" w:rsidRDefault="00C00A41" w:rsidP="00C00A41">
            <w:pPr>
              <w:spacing w:after="240" w:line="240" w:lineRule="auto"/>
              <w:rPr>
                <w:rFonts w:ascii="Segoe UI" w:eastAsia="Times New Roman" w:hAnsi="Segoe UI" w:cs="Segoe UI"/>
                <w:color w:val="24292F"/>
                <w:szCs w:val="24"/>
                <w:lang w:val="en-US"/>
              </w:rPr>
            </w:pPr>
            <w:r w:rsidRPr="00C00A41">
              <w:rPr>
                <w:rFonts w:ascii="Segoe UI" w:eastAsia="Times New Roman" w:hAnsi="Segoe UI" w:cs="Segoe UI"/>
                <w:color w:val="24292F"/>
                <w:szCs w:val="24"/>
                <w:lang w:val="en-US"/>
              </w:rPr>
              <w:t>In the traction systems, the DC motor controller used for driving heavy loads.</w:t>
            </w:r>
          </w:p>
        </w:tc>
        <w:tc>
          <w:tcPr>
            <w:tcW w:w="0" w:type="auto"/>
            <w:shd w:val="clear" w:color="auto" w:fill="FFFFFF"/>
            <w:tcMar>
              <w:top w:w="90" w:type="dxa"/>
              <w:left w:w="195" w:type="dxa"/>
              <w:bottom w:w="90" w:type="dxa"/>
              <w:right w:w="195" w:type="dxa"/>
            </w:tcMar>
            <w:vAlign w:val="center"/>
            <w:hideMark/>
          </w:tcPr>
          <w:p w14:paraId="338B927A" w14:textId="77777777" w:rsidR="00C00A41" w:rsidRPr="00C00A41" w:rsidRDefault="00C00A41" w:rsidP="00C00A41">
            <w:pPr>
              <w:spacing w:after="240" w:line="240" w:lineRule="auto"/>
              <w:rPr>
                <w:rFonts w:ascii="Segoe UI" w:eastAsia="Times New Roman" w:hAnsi="Segoe UI" w:cs="Segoe UI"/>
                <w:color w:val="24292F"/>
                <w:szCs w:val="24"/>
                <w:lang w:val="en-US"/>
              </w:rPr>
            </w:pPr>
            <w:r w:rsidRPr="00C00A41">
              <w:rPr>
                <w:rFonts w:ascii="Segoe UI" w:eastAsia="Times New Roman" w:hAnsi="Segoe UI" w:cs="Segoe UI"/>
                <w:color w:val="24292F"/>
                <w:szCs w:val="24"/>
                <w:lang w:val="en-US"/>
              </w:rPr>
              <w:t>Implemented</w:t>
            </w:r>
          </w:p>
        </w:tc>
      </w:tr>
    </w:tbl>
    <w:p w14:paraId="2BE99BDC" w14:textId="1748C630" w:rsidR="005738D6" w:rsidRDefault="005738D6" w:rsidP="005738D6"/>
    <w:p w14:paraId="4723B07D" w14:textId="77777777" w:rsidR="00C00A41" w:rsidRDefault="00C00A41" w:rsidP="00395811">
      <w:pPr>
        <w:pStyle w:val="Heading3"/>
      </w:pPr>
    </w:p>
    <w:p w14:paraId="53AD78A2" w14:textId="4202AC8D" w:rsidR="00C00A41" w:rsidRDefault="00395811" w:rsidP="00C00A41">
      <w:pPr>
        <w:pStyle w:val="Heading3"/>
      </w:pPr>
      <w:bookmarkStart w:id="22" w:name="_Toc96726259"/>
      <w:r w:rsidRPr="00395811">
        <w:t>Low Level Requirements</w:t>
      </w:r>
      <w:bookmarkEnd w:id="22"/>
    </w:p>
    <w:p w14:paraId="40F9B864" w14:textId="77777777" w:rsidR="00C00A41" w:rsidRPr="00C00A41" w:rsidRDefault="00C00A41" w:rsidP="00C00A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89"/>
        <w:gridCol w:w="6259"/>
        <w:gridCol w:w="1802"/>
      </w:tblGrid>
      <w:tr w:rsidR="00C00A41" w:rsidRPr="00C00A41" w14:paraId="045C7BEE" w14:textId="77777777" w:rsidTr="00C00A41">
        <w:trPr>
          <w:tblHeader/>
        </w:trPr>
        <w:tc>
          <w:tcPr>
            <w:tcW w:w="0" w:type="auto"/>
            <w:shd w:val="clear" w:color="auto" w:fill="FFFFFF"/>
            <w:tcMar>
              <w:top w:w="90" w:type="dxa"/>
              <w:left w:w="195" w:type="dxa"/>
              <w:bottom w:w="90" w:type="dxa"/>
              <w:right w:w="195" w:type="dxa"/>
            </w:tcMar>
            <w:vAlign w:val="center"/>
            <w:hideMark/>
          </w:tcPr>
          <w:p w14:paraId="2F4D46AB" w14:textId="77777777" w:rsidR="00C00A41" w:rsidRPr="00C00A41" w:rsidRDefault="00C00A41" w:rsidP="00C00A41">
            <w:pPr>
              <w:spacing w:after="0" w:line="240" w:lineRule="auto"/>
              <w:jc w:val="center"/>
              <w:rPr>
                <w:rFonts w:ascii="Segoe UI" w:eastAsia="Times New Roman" w:hAnsi="Segoe UI" w:cs="Segoe UI"/>
                <w:b/>
                <w:bCs/>
                <w:color w:val="24292F"/>
                <w:szCs w:val="24"/>
                <w:lang w:val="en-US"/>
              </w:rPr>
            </w:pPr>
            <w:r w:rsidRPr="00C00A41">
              <w:rPr>
                <w:rFonts w:ascii="Segoe UI" w:eastAsia="Times New Roman" w:hAnsi="Segoe UI" w:cs="Segoe UI"/>
                <w:b/>
                <w:bCs/>
                <w:color w:val="24292F"/>
                <w:szCs w:val="24"/>
                <w:lang w:val="en-US"/>
              </w:rPr>
              <w:t>ID</w:t>
            </w:r>
          </w:p>
        </w:tc>
        <w:tc>
          <w:tcPr>
            <w:tcW w:w="0" w:type="auto"/>
            <w:shd w:val="clear" w:color="auto" w:fill="FFFFFF"/>
            <w:tcMar>
              <w:top w:w="90" w:type="dxa"/>
              <w:left w:w="195" w:type="dxa"/>
              <w:bottom w:w="90" w:type="dxa"/>
              <w:right w:w="195" w:type="dxa"/>
            </w:tcMar>
            <w:vAlign w:val="center"/>
            <w:hideMark/>
          </w:tcPr>
          <w:p w14:paraId="429CDF1E" w14:textId="77777777" w:rsidR="00C00A41" w:rsidRPr="00C00A41" w:rsidRDefault="00C00A41" w:rsidP="00C00A41">
            <w:pPr>
              <w:spacing w:after="0" w:line="240" w:lineRule="auto"/>
              <w:jc w:val="center"/>
              <w:rPr>
                <w:rFonts w:ascii="Segoe UI" w:eastAsia="Times New Roman" w:hAnsi="Segoe UI" w:cs="Segoe UI"/>
                <w:b/>
                <w:bCs/>
                <w:color w:val="24292F"/>
                <w:szCs w:val="24"/>
                <w:lang w:val="en-US"/>
              </w:rPr>
            </w:pPr>
            <w:r w:rsidRPr="00C00A41">
              <w:rPr>
                <w:rFonts w:ascii="Segoe UI" w:eastAsia="Times New Roman" w:hAnsi="Segoe UI" w:cs="Segoe UI"/>
                <w:b/>
                <w:bCs/>
                <w:color w:val="24292F"/>
                <w:szCs w:val="24"/>
                <w:lang w:val="en-US"/>
              </w:rPr>
              <w:t>Description</w:t>
            </w:r>
          </w:p>
        </w:tc>
        <w:tc>
          <w:tcPr>
            <w:tcW w:w="0" w:type="auto"/>
            <w:shd w:val="clear" w:color="auto" w:fill="FFFFFF"/>
            <w:tcMar>
              <w:top w:w="90" w:type="dxa"/>
              <w:left w:w="195" w:type="dxa"/>
              <w:bottom w:w="90" w:type="dxa"/>
              <w:right w:w="195" w:type="dxa"/>
            </w:tcMar>
            <w:vAlign w:val="center"/>
            <w:hideMark/>
          </w:tcPr>
          <w:p w14:paraId="1728694D" w14:textId="77777777" w:rsidR="00C00A41" w:rsidRPr="00C00A41" w:rsidRDefault="00C00A41" w:rsidP="00C00A41">
            <w:pPr>
              <w:spacing w:after="0" w:line="240" w:lineRule="auto"/>
              <w:jc w:val="center"/>
              <w:rPr>
                <w:rFonts w:ascii="Segoe UI" w:eastAsia="Times New Roman" w:hAnsi="Segoe UI" w:cs="Segoe UI"/>
                <w:b/>
                <w:bCs/>
                <w:color w:val="24292F"/>
                <w:szCs w:val="24"/>
                <w:lang w:val="en-US"/>
              </w:rPr>
            </w:pPr>
            <w:r w:rsidRPr="00C00A41">
              <w:rPr>
                <w:rFonts w:ascii="Segoe UI" w:eastAsia="Times New Roman" w:hAnsi="Segoe UI" w:cs="Segoe UI"/>
                <w:b/>
                <w:bCs/>
                <w:color w:val="24292F"/>
                <w:szCs w:val="24"/>
                <w:lang w:val="en-US"/>
              </w:rPr>
              <w:t>Status</w:t>
            </w:r>
          </w:p>
        </w:tc>
      </w:tr>
      <w:tr w:rsidR="00C00A41" w:rsidRPr="00C00A41" w14:paraId="78DDDCE9" w14:textId="77777777" w:rsidTr="00C00A41">
        <w:tc>
          <w:tcPr>
            <w:tcW w:w="0" w:type="auto"/>
            <w:shd w:val="clear" w:color="auto" w:fill="FFFFFF"/>
            <w:tcMar>
              <w:top w:w="90" w:type="dxa"/>
              <w:left w:w="195" w:type="dxa"/>
              <w:bottom w:w="90" w:type="dxa"/>
              <w:right w:w="195" w:type="dxa"/>
            </w:tcMar>
            <w:vAlign w:val="center"/>
            <w:hideMark/>
          </w:tcPr>
          <w:p w14:paraId="6B0AFB7A" w14:textId="77777777" w:rsidR="00C00A41" w:rsidRPr="00C00A41" w:rsidRDefault="00C00A41" w:rsidP="00C00A41">
            <w:pPr>
              <w:spacing w:after="0" w:line="240" w:lineRule="auto"/>
              <w:rPr>
                <w:rFonts w:ascii="Segoe UI" w:eastAsia="Times New Roman" w:hAnsi="Segoe UI" w:cs="Segoe UI"/>
                <w:color w:val="24292F"/>
                <w:szCs w:val="24"/>
                <w:lang w:val="en-US"/>
              </w:rPr>
            </w:pPr>
            <w:r w:rsidRPr="00C00A41">
              <w:rPr>
                <w:rFonts w:ascii="Segoe UI" w:eastAsia="Times New Roman" w:hAnsi="Segoe UI" w:cs="Segoe UI"/>
                <w:color w:val="24292F"/>
                <w:szCs w:val="24"/>
                <w:lang w:val="en-US"/>
              </w:rPr>
              <w:t>LLR1</w:t>
            </w:r>
          </w:p>
        </w:tc>
        <w:tc>
          <w:tcPr>
            <w:tcW w:w="0" w:type="auto"/>
            <w:shd w:val="clear" w:color="auto" w:fill="FFFFFF"/>
            <w:tcMar>
              <w:top w:w="90" w:type="dxa"/>
              <w:left w:w="195" w:type="dxa"/>
              <w:bottom w:w="90" w:type="dxa"/>
              <w:right w:w="195" w:type="dxa"/>
            </w:tcMar>
            <w:vAlign w:val="center"/>
            <w:hideMark/>
          </w:tcPr>
          <w:p w14:paraId="1F5E62FF" w14:textId="77777777" w:rsidR="00C00A41" w:rsidRPr="00C00A41" w:rsidRDefault="00C00A41" w:rsidP="00C00A41">
            <w:pPr>
              <w:spacing w:after="0" w:line="240" w:lineRule="auto"/>
              <w:rPr>
                <w:rFonts w:ascii="Segoe UI" w:eastAsia="Times New Roman" w:hAnsi="Segoe UI" w:cs="Segoe UI"/>
                <w:color w:val="24292F"/>
                <w:szCs w:val="24"/>
                <w:lang w:val="en-US"/>
              </w:rPr>
            </w:pPr>
            <w:r w:rsidRPr="00C00A41">
              <w:rPr>
                <w:rFonts w:ascii="Segoe UI" w:eastAsia="Times New Roman" w:hAnsi="Segoe UI" w:cs="Segoe UI"/>
                <w:color w:val="24292F"/>
                <w:szCs w:val="24"/>
                <w:lang w:val="en-US"/>
              </w:rPr>
              <w:t>The DC motor controller runs effectively on linux but it will also run equally well on other.</w:t>
            </w:r>
          </w:p>
        </w:tc>
        <w:tc>
          <w:tcPr>
            <w:tcW w:w="0" w:type="auto"/>
            <w:shd w:val="clear" w:color="auto" w:fill="FFFFFF"/>
            <w:tcMar>
              <w:top w:w="90" w:type="dxa"/>
              <w:left w:w="195" w:type="dxa"/>
              <w:bottom w:w="90" w:type="dxa"/>
              <w:right w:w="195" w:type="dxa"/>
            </w:tcMar>
            <w:vAlign w:val="center"/>
            <w:hideMark/>
          </w:tcPr>
          <w:p w14:paraId="030884DE" w14:textId="77777777" w:rsidR="00C00A41" w:rsidRPr="00C00A41" w:rsidRDefault="00C00A41" w:rsidP="00C00A41">
            <w:pPr>
              <w:spacing w:after="0" w:line="240" w:lineRule="auto"/>
              <w:rPr>
                <w:rFonts w:ascii="Segoe UI" w:eastAsia="Times New Roman" w:hAnsi="Segoe UI" w:cs="Segoe UI"/>
                <w:color w:val="24292F"/>
                <w:szCs w:val="24"/>
                <w:lang w:val="en-US"/>
              </w:rPr>
            </w:pPr>
            <w:r w:rsidRPr="00C00A41">
              <w:rPr>
                <w:rFonts w:ascii="Segoe UI" w:eastAsia="Times New Roman" w:hAnsi="Segoe UI" w:cs="Segoe UI"/>
                <w:color w:val="24292F"/>
                <w:szCs w:val="24"/>
                <w:lang w:val="en-US"/>
              </w:rPr>
              <w:t>Implemented</w:t>
            </w:r>
          </w:p>
        </w:tc>
      </w:tr>
      <w:tr w:rsidR="00C00A41" w:rsidRPr="00C00A41" w14:paraId="286C094C" w14:textId="77777777" w:rsidTr="00C00A41">
        <w:tc>
          <w:tcPr>
            <w:tcW w:w="0" w:type="auto"/>
            <w:shd w:val="clear" w:color="auto" w:fill="FFFFFF"/>
            <w:tcMar>
              <w:top w:w="90" w:type="dxa"/>
              <w:left w:w="195" w:type="dxa"/>
              <w:bottom w:w="90" w:type="dxa"/>
              <w:right w:w="195" w:type="dxa"/>
            </w:tcMar>
            <w:vAlign w:val="center"/>
            <w:hideMark/>
          </w:tcPr>
          <w:p w14:paraId="7270D38D" w14:textId="77777777" w:rsidR="00C00A41" w:rsidRPr="00C00A41" w:rsidRDefault="00C00A41" w:rsidP="00C00A41">
            <w:pPr>
              <w:spacing w:after="0" w:line="240" w:lineRule="auto"/>
              <w:rPr>
                <w:rFonts w:ascii="Segoe UI" w:eastAsia="Times New Roman" w:hAnsi="Segoe UI" w:cs="Segoe UI"/>
                <w:color w:val="24292F"/>
                <w:szCs w:val="24"/>
                <w:lang w:val="en-US"/>
              </w:rPr>
            </w:pPr>
            <w:r w:rsidRPr="00C00A41">
              <w:rPr>
                <w:rFonts w:ascii="Segoe UI" w:eastAsia="Times New Roman" w:hAnsi="Segoe UI" w:cs="Segoe UI"/>
                <w:color w:val="24292F"/>
                <w:szCs w:val="24"/>
                <w:lang w:val="en-US"/>
              </w:rPr>
              <w:t>LLR2</w:t>
            </w:r>
          </w:p>
        </w:tc>
        <w:tc>
          <w:tcPr>
            <w:tcW w:w="0" w:type="auto"/>
            <w:shd w:val="clear" w:color="auto" w:fill="FFFFFF"/>
            <w:tcMar>
              <w:top w:w="90" w:type="dxa"/>
              <w:left w:w="195" w:type="dxa"/>
              <w:bottom w:w="90" w:type="dxa"/>
              <w:right w:w="195" w:type="dxa"/>
            </w:tcMar>
            <w:vAlign w:val="center"/>
            <w:hideMark/>
          </w:tcPr>
          <w:p w14:paraId="6D70B132" w14:textId="77777777" w:rsidR="00C00A41" w:rsidRPr="00C00A41" w:rsidRDefault="00C00A41" w:rsidP="00C00A41">
            <w:pPr>
              <w:spacing w:after="0" w:line="240" w:lineRule="auto"/>
              <w:rPr>
                <w:rFonts w:ascii="Segoe UI" w:eastAsia="Times New Roman" w:hAnsi="Segoe UI" w:cs="Segoe UI"/>
                <w:color w:val="24292F"/>
                <w:szCs w:val="24"/>
                <w:lang w:val="en-US"/>
              </w:rPr>
            </w:pPr>
            <w:r w:rsidRPr="00C00A41">
              <w:rPr>
                <w:rFonts w:ascii="Segoe UI" w:eastAsia="Times New Roman" w:hAnsi="Segoe UI" w:cs="Segoe UI"/>
                <w:color w:val="24292F"/>
                <w:szCs w:val="24"/>
                <w:lang w:val="en-US"/>
              </w:rPr>
              <w:t>The Motor runs based on the speed we control.</w:t>
            </w:r>
          </w:p>
        </w:tc>
        <w:tc>
          <w:tcPr>
            <w:tcW w:w="0" w:type="auto"/>
            <w:shd w:val="clear" w:color="auto" w:fill="FFFFFF"/>
            <w:tcMar>
              <w:top w:w="90" w:type="dxa"/>
              <w:left w:w="195" w:type="dxa"/>
              <w:bottom w:w="90" w:type="dxa"/>
              <w:right w:w="195" w:type="dxa"/>
            </w:tcMar>
            <w:vAlign w:val="center"/>
            <w:hideMark/>
          </w:tcPr>
          <w:p w14:paraId="174AB770" w14:textId="77777777" w:rsidR="00C00A41" w:rsidRPr="00C00A41" w:rsidRDefault="00C00A41" w:rsidP="00C00A41">
            <w:pPr>
              <w:spacing w:after="0" w:line="240" w:lineRule="auto"/>
              <w:rPr>
                <w:rFonts w:ascii="Segoe UI" w:eastAsia="Times New Roman" w:hAnsi="Segoe UI" w:cs="Segoe UI"/>
                <w:color w:val="24292F"/>
                <w:szCs w:val="24"/>
                <w:lang w:val="en-US"/>
              </w:rPr>
            </w:pPr>
            <w:r w:rsidRPr="00C00A41">
              <w:rPr>
                <w:rFonts w:ascii="Segoe UI" w:eastAsia="Times New Roman" w:hAnsi="Segoe UI" w:cs="Segoe UI"/>
                <w:color w:val="24292F"/>
                <w:szCs w:val="24"/>
                <w:lang w:val="en-US"/>
              </w:rPr>
              <w:t>Implemented</w:t>
            </w:r>
          </w:p>
        </w:tc>
      </w:tr>
    </w:tbl>
    <w:p w14:paraId="4020E4AC" w14:textId="021F1CFD" w:rsidR="00395811" w:rsidRDefault="00395811" w:rsidP="00395811"/>
    <w:p w14:paraId="48F1717A" w14:textId="34C23801" w:rsidR="00395811" w:rsidRDefault="00395811" w:rsidP="00395811">
      <w:pPr>
        <w:pStyle w:val="Heading2"/>
      </w:pPr>
      <w:bookmarkStart w:id="23" w:name="_Toc96726260"/>
      <w:r>
        <w:lastRenderedPageBreak/>
        <w:t>Design</w:t>
      </w:r>
      <w:bookmarkEnd w:id="23"/>
    </w:p>
    <w:p w14:paraId="1254A44C" w14:textId="7BA26932" w:rsidR="000F1E3A" w:rsidRDefault="000F1E3A" w:rsidP="000F1E3A">
      <w:pPr>
        <w:keepNext/>
        <w:jc w:val="both"/>
      </w:pPr>
    </w:p>
    <w:p w14:paraId="46A91395" w14:textId="77777777" w:rsidR="00C00A41" w:rsidRDefault="00C00A41" w:rsidP="00C00A41">
      <w:pPr>
        <w:rPr>
          <w:i/>
          <w:iCs/>
          <w:color w:val="000000" w:themeColor="text1"/>
          <w:szCs w:val="24"/>
        </w:rPr>
      </w:pPr>
      <w:r>
        <w:rPr>
          <w:noProof/>
          <w:lang w:val="en-US"/>
        </w:rPr>
        <w:drawing>
          <wp:inline distT="0" distB="0" distL="0" distR="0" wp14:anchorId="575F0FB8" wp14:editId="777B0FA2">
            <wp:extent cx="4625340" cy="343390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motor.jpg"/>
                    <pic:cNvPicPr/>
                  </pic:nvPicPr>
                  <pic:blipFill>
                    <a:blip r:embed="rId13">
                      <a:extLst>
                        <a:ext uri="{28A0092B-C50C-407E-A947-70E740481C1C}">
                          <a14:useLocalDpi xmlns:a14="http://schemas.microsoft.com/office/drawing/2010/main" val="0"/>
                        </a:ext>
                      </a:extLst>
                    </a:blip>
                    <a:stretch>
                      <a:fillRect/>
                    </a:stretch>
                  </pic:blipFill>
                  <pic:spPr>
                    <a:xfrm>
                      <a:off x="0" y="0"/>
                      <a:ext cx="4642864" cy="3446913"/>
                    </a:xfrm>
                    <a:prstGeom prst="rect">
                      <a:avLst/>
                    </a:prstGeom>
                  </pic:spPr>
                </pic:pic>
              </a:graphicData>
            </a:graphic>
          </wp:inline>
        </w:drawing>
      </w:r>
    </w:p>
    <w:p w14:paraId="2B25FFD7" w14:textId="77777777" w:rsidR="00F73D22" w:rsidRDefault="00C00A41" w:rsidP="00F73D22">
      <w:pPr>
        <w:rPr>
          <w:noProof/>
          <w:lang w:val="en-US"/>
        </w:rPr>
      </w:pPr>
      <w:r>
        <w:t xml:space="preserve">                        </w:t>
      </w:r>
      <w:r w:rsidR="00E84A2C">
        <w:t xml:space="preserve">                           </w:t>
      </w:r>
      <w:bookmarkStart w:id="24" w:name="_Toc96726334"/>
      <w:r w:rsidR="00F73D22">
        <w:t xml:space="preserve">Figure </w:t>
      </w:r>
      <w:r w:rsidR="00E33758">
        <w:fldChar w:fldCharType="begin"/>
      </w:r>
      <w:r w:rsidR="00E33758">
        <w:instrText xml:space="preserve"> SEQ Figure \* ARABIC </w:instrText>
      </w:r>
      <w:r w:rsidR="00E33758">
        <w:fldChar w:fldCharType="separate"/>
      </w:r>
      <w:r w:rsidR="007816BB">
        <w:rPr>
          <w:noProof/>
        </w:rPr>
        <w:t>4</w:t>
      </w:r>
      <w:r w:rsidR="00E33758">
        <w:rPr>
          <w:noProof/>
        </w:rPr>
        <w:fldChar w:fldCharType="end"/>
      </w:r>
      <w:r w:rsidR="00F73D22">
        <w:t xml:space="preserve"> </w:t>
      </w:r>
      <w:r w:rsidR="00F73D22">
        <w:rPr>
          <w:lang w:val="en-US"/>
        </w:rPr>
        <w:t>: DC motor</w:t>
      </w:r>
      <w:r w:rsidR="00F73D22" w:rsidRPr="000F1E3A">
        <w:rPr>
          <w:lang w:val="en-US"/>
        </w:rPr>
        <w:t xml:space="preserve"> </w:t>
      </w:r>
      <w:r w:rsidR="00F73D22" w:rsidRPr="000F1E3A">
        <w:rPr>
          <w:noProof/>
          <w:lang w:val="en-US"/>
        </w:rPr>
        <w:t>Diagram</w:t>
      </w:r>
      <w:bookmarkEnd w:id="24"/>
    </w:p>
    <w:p w14:paraId="5344934F" w14:textId="4EA1AAE5" w:rsidR="00395811" w:rsidRDefault="00395811" w:rsidP="00F73D22">
      <w:pPr>
        <w:pStyle w:val="Caption"/>
        <w:rPr>
          <w:noProof/>
          <w:lang w:val="en-US"/>
        </w:rPr>
      </w:pPr>
    </w:p>
    <w:p w14:paraId="4713AEAA" w14:textId="77777777" w:rsidR="00E84A2C" w:rsidRPr="00C00A41" w:rsidRDefault="00E84A2C" w:rsidP="00C00A41"/>
    <w:p w14:paraId="08D4154B" w14:textId="3323D751" w:rsidR="00395811" w:rsidRDefault="00E84A2C" w:rsidP="00E41AA9">
      <w:r>
        <w:rPr>
          <w:noProof/>
          <w:lang w:val="en-US"/>
        </w:rPr>
        <w:drawing>
          <wp:inline distT="0" distB="0" distL="0" distR="0" wp14:anchorId="01080337" wp14:editId="7F604FAC">
            <wp:extent cx="5731510" cy="2318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4380197-11642ec4-476c-446b-9679-06315604a35f.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inline>
        </w:drawing>
      </w:r>
    </w:p>
    <w:p w14:paraId="3EA6278E" w14:textId="60E871BE" w:rsidR="000F1E3A" w:rsidRDefault="000F1E3A" w:rsidP="000F1E3A">
      <w:pPr>
        <w:keepNext/>
      </w:pPr>
    </w:p>
    <w:p w14:paraId="2F718182" w14:textId="78017625" w:rsidR="00395811" w:rsidRPr="00F73D22" w:rsidRDefault="00F73D22" w:rsidP="00F73D22">
      <w:pPr>
        <w:pStyle w:val="Caption"/>
      </w:pPr>
      <w:r>
        <w:t xml:space="preserve">                                                      </w:t>
      </w:r>
      <w:bookmarkStart w:id="25" w:name="_Toc96726335"/>
      <w:r>
        <w:t xml:space="preserve">Figure </w:t>
      </w:r>
      <w:r w:rsidR="00E33758">
        <w:fldChar w:fldCharType="begin"/>
      </w:r>
      <w:r w:rsidR="00E33758">
        <w:instrText xml:space="preserve"> SEQ Figure \* ARABIC </w:instrText>
      </w:r>
      <w:r w:rsidR="00E33758">
        <w:fldChar w:fldCharType="separate"/>
      </w:r>
      <w:r w:rsidR="007816BB">
        <w:rPr>
          <w:noProof/>
        </w:rPr>
        <w:t>5</w:t>
      </w:r>
      <w:r w:rsidR="00E33758">
        <w:rPr>
          <w:noProof/>
        </w:rPr>
        <w:fldChar w:fldCharType="end"/>
      </w:r>
      <w:r>
        <w:t xml:space="preserve"> </w:t>
      </w:r>
      <w:r w:rsidRPr="00F73D22">
        <w:rPr>
          <w:iCs w:val="0"/>
          <w:color w:val="000000" w:themeColor="text1"/>
          <w:szCs w:val="24"/>
          <w:lang w:val="en-US"/>
        </w:rPr>
        <w:t>: Block Diagram</w:t>
      </w:r>
      <w:bookmarkEnd w:id="25"/>
    </w:p>
    <w:p w14:paraId="45EE23A8" w14:textId="43D7463E" w:rsidR="000F1E3A" w:rsidRDefault="00E84A2C" w:rsidP="000F1E3A">
      <w:pPr>
        <w:keepNext/>
      </w:pPr>
      <w:r>
        <w:rPr>
          <w:noProof/>
          <w:lang w:val="en-US"/>
        </w:rPr>
        <w:lastRenderedPageBreak/>
        <w:drawing>
          <wp:inline distT="0" distB="0" distL="0" distR="0" wp14:anchorId="34AE998E" wp14:editId="50B34CC0">
            <wp:extent cx="5585460" cy="3144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4384965-312716c6-d339-40e8-a1ef-33539f05748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0800" cy="3147225"/>
                    </a:xfrm>
                    <a:prstGeom prst="rect">
                      <a:avLst/>
                    </a:prstGeom>
                  </pic:spPr>
                </pic:pic>
              </a:graphicData>
            </a:graphic>
          </wp:inline>
        </w:drawing>
      </w:r>
    </w:p>
    <w:p w14:paraId="16079B7D" w14:textId="0994457C" w:rsidR="00F73D22" w:rsidRPr="00F73D22" w:rsidRDefault="00F73D22" w:rsidP="00F73D22">
      <w:pPr>
        <w:pStyle w:val="Caption"/>
        <w:rPr>
          <w:iCs w:val="0"/>
          <w:color w:val="000000" w:themeColor="text1"/>
          <w:szCs w:val="24"/>
          <w:lang w:val="en-US"/>
        </w:rPr>
      </w:pPr>
      <w:r>
        <w:rPr>
          <w:i/>
          <w:iCs w:val="0"/>
          <w:color w:val="000000" w:themeColor="text1"/>
          <w:szCs w:val="24"/>
        </w:rPr>
        <w:t xml:space="preserve">                                                         </w:t>
      </w:r>
      <w:bookmarkStart w:id="26" w:name="_Toc96726336"/>
      <w:r>
        <w:t xml:space="preserve">Figure </w:t>
      </w:r>
      <w:r w:rsidR="00E33758">
        <w:fldChar w:fldCharType="begin"/>
      </w:r>
      <w:r w:rsidR="00E33758">
        <w:instrText xml:space="preserve"> SEQ Figure \* ARABIC </w:instrText>
      </w:r>
      <w:r w:rsidR="00E33758">
        <w:fldChar w:fldCharType="separate"/>
      </w:r>
      <w:r w:rsidR="007816BB">
        <w:rPr>
          <w:noProof/>
        </w:rPr>
        <w:t>6</w:t>
      </w:r>
      <w:r w:rsidR="00E33758">
        <w:rPr>
          <w:noProof/>
        </w:rPr>
        <w:fldChar w:fldCharType="end"/>
      </w:r>
      <w:r>
        <w:t xml:space="preserve"> </w:t>
      </w:r>
      <w:r w:rsidRPr="00F73D22">
        <w:rPr>
          <w:iCs w:val="0"/>
          <w:color w:val="000000" w:themeColor="text1"/>
          <w:szCs w:val="24"/>
          <w:lang w:val="en-US"/>
        </w:rPr>
        <w:t>: Simulation</w:t>
      </w:r>
      <w:bookmarkEnd w:id="26"/>
    </w:p>
    <w:p w14:paraId="58CF4091" w14:textId="6BDDB47B" w:rsidR="00395811" w:rsidRDefault="00395811" w:rsidP="00395811">
      <w:pPr>
        <w:pStyle w:val="Heading2"/>
      </w:pPr>
      <w:bookmarkStart w:id="27" w:name="_Toc96726261"/>
      <w:r w:rsidRPr="00395811">
        <w:t>Test Plan</w:t>
      </w:r>
      <w:bookmarkEnd w:id="27"/>
    </w:p>
    <w:p w14:paraId="21ECF017" w14:textId="77777777" w:rsidR="00395811" w:rsidRDefault="00395811" w:rsidP="00395811">
      <w:pPr>
        <w:pStyle w:val="Heading3"/>
      </w:pPr>
      <w:bookmarkStart w:id="28" w:name="_Toc96726262"/>
      <w:r w:rsidRPr="00395811">
        <w:t>High Level Test Plan</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19"/>
        <w:gridCol w:w="2469"/>
        <w:gridCol w:w="1919"/>
        <w:gridCol w:w="1612"/>
        <w:gridCol w:w="1780"/>
      </w:tblGrid>
      <w:tr w:rsidR="00E84A2C" w:rsidRPr="00E84A2C" w14:paraId="2FA5B658" w14:textId="77777777" w:rsidTr="00E84A2C">
        <w:trPr>
          <w:tblHeader/>
        </w:trPr>
        <w:tc>
          <w:tcPr>
            <w:tcW w:w="0" w:type="auto"/>
            <w:shd w:val="clear" w:color="auto" w:fill="FFFFFF"/>
            <w:tcMar>
              <w:top w:w="90" w:type="dxa"/>
              <w:left w:w="195" w:type="dxa"/>
              <w:bottom w:w="90" w:type="dxa"/>
              <w:right w:w="195" w:type="dxa"/>
            </w:tcMar>
            <w:vAlign w:val="center"/>
            <w:hideMark/>
          </w:tcPr>
          <w:p w14:paraId="448C1A74" w14:textId="77777777" w:rsidR="00E84A2C" w:rsidRPr="00E84A2C" w:rsidRDefault="00E84A2C" w:rsidP="00E84A2C">
            <w:pPr>
              <w:spacing w:after="240" w:line="240" w:lineRule="auto"/>
              <w:jc w:val="center"/>
              <w:rPr>
                <w:rFonts w:ascii="Segoe UI" w:eastAsia="Times New Roman" w:hAnsi="Segoe UI" w:cs="Segoe UI"/>
                <w:b/>
                <w:bCs/>
                <w:color w:val="24292F"/>
                <w:szCs w:val="24"/>
                <w:lang w:val="en-US"/>
              </w:rPr>
            </w:pPr>
            <w:r w:rsidRPr="00E84A2C">
              <w:rPr>
                <w:rFonts w:ascii="Segoe UI" w:eastAsia="Times New Roman" w:hAnsi="Segoe UI" w:cs="Segoe UI"/>
                <w:b/>
                <w:bCs/>
                <w:color w:val="24292F"/>
                <w:szCs w:val="24"/>
                <w:lang w:val="en-US"/>
              </w:rPr>
              <w:t>ID</w:t>
            </w:r>
          </w:p>
        </w:tc>
        <w:tc>
          <w:tcPr>
            <w:tcW w:w="0" w:type="auto"/>
            <w:shd w:val="clear" w:color="auto" w:fill="FFFFFF"/>
            <w:tcMar>
              <w:top w:w="90" w:type="dxa"/>
              <w:left w:w="195" w:type="dxa"/>
              <w:bottom w:w="90" w:type="dxa"/>
              <w:right w:w="195" w:type="dxa"/>
            </w:tcMar>
            <w:vAlign w:val="center"/>
            <w:hideMark/>
          </w:tcPr>
          <w:p w14:paraId="4DDF9EB2" w14:textId="77777777" w:rsidR="00E84A2C" w:rsidRPr="00E84A2C" w:rsidRDefault="00E84A2C" w:rsidP="00E84A2C">
            <w:pPr>
              <w:spacing w:after="240" w:line="240" w:lineRule="auto"/>
              <w:jc w:val="center"/>
              <w:rPr>
                <w:rFonts w:ascii="Segoe UI" w:eastAsia="Times New Roman" w:hAnsi="Segoe UI" w:cs="Segoe UI"/>
                <w:b/>
                <w:bCs/>
                <w:color w:val="24292F"/>
                <w:szCs w:val="24"/>
                <w:lang w:val="en-US"/>
              </w:rPr>
            </w:pPr>
            <w:r w:rsidRPr="00E84A2C">
              <w:rPr>
                <w:rFonts w:ascii="Segoe UI" w:eastAsia="Times New Roman" w:hAnsi="Segoe UI" w:cs="Segoe UI"/>
                <w:b/>
                <w:bCs/>
                <w:color w:val="24292F"/>
                <w:szCs w:val="24"/>
                <w:lang w:val="en-US"/>
              </w:rPr>
              <w:t>Description</w:t>
            </w:r>
          </w:p>
        </w:tc>
        <w:tc>
          <w:tcPr>
            <w:tcW w:w="0" w:type="auto"/>
            <w:shd w:val="clear" w:color="auto" w:fill="FFFFFF"/>
            <w:tcMar>
              <w:top w:w="90" w:type="dxa"/>
              <w:left w:w="195" w:type="dxa"/>
              <w:bottom w:w="90" w:type="dxa"/>
              <w:right w:w="195" w:type="dxa"/>
            </w:tcMar>
            <w:vAlign w:val="center"/>
            <w:hideMark/>
          </w:tcPr>
          <w:p w14:paraId="16D7E23E" w14:textId="77777777" w:rsidR="00E84A2C" w:rsidRPr="00E84A2C" w:rsidRDefault="00E84A2C" w:rsidP="00E84A2C">
            <w:pPr>
              <w:spacing w:after="240" w:line="240" w:lineRule="auto"/>
              <w:jc w:val="center"/>
              <w:rPr>
                <w:rFonts w:ascii="Segoe UI" w:eastAsia="Times New Roman" w:hAnsi="Segoe UI" w:cs="Segoe UI"/>
                <w:b/>
                <w:bCs/>
                <w:color w:val="24292F"/>
                <w:szCs w:val="24"/>
                <w:lang w:val="en-US"/>
              </w:rPr>
            </w:pPr>
            <w:r w:rsidRPr="00E84A2C">
              <w:rPr>
                <w:rFonts w:ascii="Segoe UI" w:eastAsia="Times New Roman" w:hAnsi="Segoe UI" w:cs="Segoe UI"/>
                <w:b/>
                <w:bCs/>
                <w:color w:val="24292F"/>
                <w:szCs w:val="24"/>
                <w:lang w:val="en-US"/>
              </w:rPr>
              <w:t>Expected O/P</w:t>
            </w:r>
          </w:p>
        </w:tc>
        <w:tc>
          <w:tcPr>
            <w:tcW w:w="0" w:type="auto"/>
            <w:shd w:val="clear" w:color="auto" w:fill="FFFFFF"/>
            <w:tcMar>
              <w:top w:w="90" w:type="dxa"/>
              <w:left w:w="195" w:type="dxa"/>
              <w:bottom w:w="90" w:type="dxa"/>
              <w:right w:w="195" w:type="dxa"/>
            </w:tcMar>
            <w:vAlign w:val="center"/>
            <w:hideMark/>
          </w:tcPr>
          <w:p w14:paraId="730F1440" w14:textId="77777777" w:rsidR="00E84A2C" w:rsidRPr="00E84A2C" w:rsidRDefault="00E84A2C" w:rsidP="00E84A2C">
            <w:pPr>
              <w:spacing w:after="240" w:line="240" w:lineRule="auto"/>
              <w:jc w:val="center"/>
              <w:rPr>
                <w:rFonts w:ascii="Segoe UI" w:eastAsia="Times New Roman" w:hAnsi="Segoe UI" w:cs="Segoe UI"/>
                <w:b/>
                <w:bCs/>
                <w:color w:val="24292F"/>
                <w:szCs w:val="24"/>
                <w:lang w:val="en-US"/>
              </w:rPr>
            </w:pPr>
            <w:r w:rsidRPr="00E84A2C">
              <w:rPr>
                <w:rFonts w:ascii="Segoe UI" w:eastAsia="Times New Roman" w:hAnsi="Segoe UI" w:cs="Segoe UI"/>
                <w:b/>
                <w:bCs/>
                <w:color w:val="24292F"/>
                <w:szCs w:val="24"/>
                <w:lang w:val="en-US"/>
              </w:rPr>
              <w:t>Actual O/P</w:t>
            </w:r>
          </w:p>
        </w:tc>
        <w:tc>
          <w:tcPr>
            <w:tcW w:w="0" w:type="auto"/>
            <w:shd w:val="clear" w:color="auto" w:fill="FFFFFF"/>
            <w:tcMar>
              <w:top w:w="90" w:type="dxa"/>
              <w:left w:w="195" w:type="dxa"/>
              <w:bottom w:w="90" w:type="dxa"/>
              <w:right w:w="195" w:type="dxa"/>
            </w:tcMar>
            <w:vAlign w:val="center"/>
            <w:hideMark/>
          </w:tcPr>
          <w:p w14:paraId="2488D024" w14:textId="77777777" w:rsidR="00E84A2C" w:rsidRPr="00E84A2C" w:rsidRDefault="00E84A2C" w:rsidP="00E84A2C">
            <w:pPr>
              <w:spacing w:after="240" w:line="240" w:lineRule="auto"/>
              <w:jc w:val="center"/>
              <w:rPr>
                <w:rFonts w:ascii="Segoe UI" w:eastAsia="Times New Roman" w:hAnsi="Segoe UI" w:cs="Segoe UI"/>
                <w:b/>
                <w:bCs/>
                <w:color w:val="24292F"/>
                <w:szCs w:val="24"/>
                <w:lang w:val="en-US"/>
              </w:rPr>
            </w:pPr>
            <w:r w:rsidRPr="00E84A2C">
              <w:rPr>
                <w:rFonts w:ascii="Segoe UI" w:eastAsia="Times New Roman" w:hAnsi="Segoe UI" w:cs="Segoe UI"/>
                <w:b/>
                <w:bCs/>
                <w:color w:val="24292F"/>
                <w:szCs w:val="24"/>
                <w:lang w:val="en-US"/>
              </w:rPr>
              <w:t>Type of Test</w:t>
            </w:r>
          </w:p>
        </w:tc>
      </w:tr>
      <w:tr w:rsidR="00E84A2C" w:rsidRPr="00E84A2C" w14:paraId="5B14F6F7" w14:textId="77777777" w:rsidTr="00E84A2C">
        <w:tc>
          <w:tcPr>
            <w:tcW w:w="0" w:type="auto"/>
            <w:shd w:val="clear" w:color="auto" w:fill="FFFFFF"/>
            <w:tcMar>
              <w:top w:w="90" w:type="dxa"/>
              <w:left w:w="195" w:type="dxa"/>
              <w:bottom w:w="90" w:type="dxa"/>
              <w:right w:w="195" w:type="dxa"/>
            </w:tcMar>
            <w:vAlign w:val="center"/>
            <w:hideMark/>
          </w:tcPr>
          <w:p w14:paraId="03510977"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H_01</w:t>
            </w:r>
          </w:p>
        </w:tc>
        <w:tc>
          <w:tcPr>
            <w:tcW w:w="0" w:type="auto"/>
            <w:shd w:val="clear" w:color="auto" w:fill="FFFFFF"/>
            <w:tcMar>
              <w:top w:w="90" w:type="dxa"/>
              <w:left w:w="195" w:type="dxa"/>
              <w:bottom w:w="90" w:type="dxa"/>
              <w:right w:w="195" w:type="dxa"/>
            </w:tcMar>
            <w:vAlign w:val="center"/>
            <w:hideMark/>
          </w:tcPr>
          <w:p w14:paraId="56E4D63F"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DC motor runs</w:t>
            </w:r>
          </w:p>
        </w:tc>
        <w:tc>
          <w:tcPr>
            <w:tcW w:w="0" w:type="auto"/>
            <w:shd w:val="clear" w:color="auto" w:fill="FFFFFF"/>
            <w:tcMar>
              <w:top w:w="90" w:type="dxa"/>
              <w:left w:w="195" w:type="dxa"/>
              <w:bottom w:w="90" w:type="dxa"/>
              <w:right w:w="195" w:type="dxa"/>
            </w:tcMar>
            <w:vAlign w:val="center"/>
            <w:hideMark/>
          </w:tcPr>
          <w:p w14:paraId="23FC1BB0"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PASSED</w:t>
            </w:r>
          </w:p>
        </w:tc>
        <w:tc>
          <w:tcPr>
            <w:tcW w:w="0" w:type="auto"/>
            <w:shd w:val="clear" w:color="auto" w:fill="FFFFFF"/>
            <w:tcMar>
              <w:top w:w="90" w:type="dxa"/>
              <w:left w:w="195" w:type="dxa"/>
              <w:bottom w:w="90" w:type="dxa"/>
              <w:right w:w="195" w:type="dxa"/>
            </w:tcMar>
            <w:vAlign w:val="center"/>
            <w:hideMark/>
          </w:tcPr>
          <w:p w14:paraId="19BEEF87"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SUCCESS</w:t>
            </w:r>
          </w:p>
        </w:tc>
        <w:tc>
          <w:tcPr>
            <w:tcW w:w="0" w:type="auto"/>
            <w:shd w:val="clear" w:color="auto" w:fill="FFFFFF"/>
            <w:tcMar>
              <w:top w:w="90" w:type="dxa"/>
              <w:left w:w="195" w:type="dxa"/>
              <w:bottom w:w="90" w:type="dxa"/>
              <w:right w:w="195" w:type="dxa"/>
            </w:tcMar>
            <w:vAlign w:val="center"/>
            <w:hideMark/>
          </w:tcPr>
          <w:p w14:paraId="4CF7D78C"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Requirement</w:t>
            </w:r>
          </w:p>
        </w:tc>
      </w:tr>
      <w:tr w:rsidR="00E84A2C" w:rsidRPr="00E84A2C" w14:paraId="50C21999" w14:textId="77777777" w:rsidTr="00E84A2C">
        <w:tc>
          <w:tcPr>
            <w:tcW w:w="0" w:type="auto"/>
            <w:shd w:val="clear" w:color="auto" w:fill="FFFFFF"/>
            <w:tcMar>
              <w:top w:w="90" w:type="dxa"/>
              <w:left w:w="195" w:type="dxa"/>
              <w:bottom w:w="90" w:type="dxa"/>
              <w:right w:w="195" w:type="dxa"/>
            </w:tcMar>
            <w:vAlign w:val="center"/>
            <w:hideMark/>
          </w:tcPr>
          <w:p w14:paraId="4E534B27"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H_01</w:t>
            </w:r>
          </w:p>
        </w:tc>
        <w:tc>
          <w:tcPr>
            <w:tcW w:w="0" w:type="auto"/>
            <w:shd w:val="clear" w:color="auto" w:fill="FFFFFF"/>
            <w:tcMar>
              <w:top w:w="90" w:type="dxa"/>
              <w:left w:w="195" w:type="dxa"/>
              <w:bottom w:w="90" w:type="dxa"/>
              <w:right w:w="195" w:type="dxa"/>
            </w:tcMar>
            <w:vAlign w:val="center"/>
            <w:hideMark/>
          </w:tcPr>
          <w:p w14:paraId="6C7706CF"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Speed of the Motor</w:t>
            </w:r>
          </w:p>
        </w:tc>
        <w:tc>
          <w:tcPr>
            <w:tcW w:w="0" w:type="auto"/>
            <w:shd w:val="clear" w:color="auto" w:fill="FFFFFF"/>
            <w:tcMar>
              <w:top w:w="90" w:type="dxa"/>
              <w:left w:w="195" w:type="dxa"/>
              <w:bottom w:w="90" w:type="dxa"/>
              <w:right w:w="195" w:type="dxa"/>
            </w:tcMar>
            <w:vAlign w:val="center"/>
            <w:hideMark/>
          </w:tcPr>
          <w:p w14:paraId="2D4D25C4"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PASSED</w:t>
            </w:r>
          </w:p>
        </w:tc>
        <w:tc>
          <w:tcPr>
            <w:tcW w:w="0" w:type="auto"/>
            <w:shd w:val="clear" w:color="auto" w:fill="FFFFFF"/>
            <w:tcMar>
              <w:top w:w="90" w:type="dxa"/>
              <w:left w:w="195" w:type="dxa"/>
              <w:bottom w:w="90" w:type="dxa"/>
              <w:right w:w="195" w:type="dxa"/>
            </w:tcMar>
            <w:vAlign w:val="center"/>
            <w:hideMark/>
          </w:tcPr>
          <w:p w14:paraId="03AE9FB5"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SUCCESS</w:t>
            </w:r>
          </w:p>
        </w:tc>
        <w:tc>
          <w:tcPr>
            <w:tcW w:w="0" w:type="auto"/>
            <w:shd w:val="clear" w:color="auto" w:fill="FFFFFF"/>
            <w:tcMar>
              <w:top w:w="90" w:type="dxa"/>
              <w:left w:w="195" w:type="dxa"/>
              <w:bottom w:w="90" w:type="dxa"/>
              <w:right w:w="195" w:type="dxa"/>
            </w:tcMar>
            <w:vAlign w:val="center"/>
            <w:hideMark/>
          </w:tcPr>
          <w:p w14:paraId="5D318B83"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Scenario</w:t>
            </w:r>
          </w:p>
        </w:tc>
      </w:tr>
      <w:tr w:rsidR="00E84A2C" w:rsidRPr="00E84A2C" w14:paraId="6F1C1D3D" w14:textId="77777777" w:rsidTr="00E84A2C">
        <w:tc>
          <w:tcPr>
            <w:tcW w:w="0" w:type="auto"/>
            <w:shd w:val="clear" w:color="auto" w:fill="FFFFFF"/>
            <w:tcMar>
              <w:top w:w="90" w:type="dxa"/>
              <w:left w:w="195" w:type="dxa"/>
              <w:bottom w:w="90" w:type="dxa"/>
              <w:right w:w="195" w:type="dxa"/>
            </w:tcMar>
            <w:vAlign w:val="center"/>
            <w:hideMark/>
          </w:tcPr>
          <w:p w14:paraId="415CE9D5"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H_03</w:t>
            </w:r>
          </w:p>
        </w:tc>
        <w:tc>
          <w:tcPr>
            <w:tcW w:w="0" w:type="auto"/>
            <w:shd w:val="clear" w:color="auto" w:fill="FFFFFF"/>
            <w:tcMar>
              <w:top w:w="90" w:type="dxa"/>
              <w:left w:w="195" w:type="dxa"/>
              <w:bottom w:w="90" w:type="dxa"/>
              <w:right w:w="195" w:type="dxa"/>
            </w:tcMar>
            <w:vAlign w:val="center"/>
            <w:hideMark/>
          </w:tcPr>
          <w:p w14:paraId="248375C2"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control the speed</w:t>
            </w:r>
          </w:p>
        </w:tc>
        <w:tc>
          <w:tcPr>
            <w:tcW w:w="0" w:type="auto"/>
            <w:shd w:val="clear" w:color="auto" w:fill="FFFFFF"/>
            <w:tcMar>
              <w:top w:w="90" w:type="dxa"/>
              <w:left w:w="195" w:type="dxa"/>
              <w:bottom w:w="90" w:type="dxa"/>
              <w:right w:w="195" w:type="dxa"/>
            </w:tcMar>
            <w:vAlign w:val="center"/>
            <w:hideMark/>
          </w:tcPr>
          <w:p w14:paraId="62496419"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PASSED</w:t>
            </w:r>
          </w:p>
        </w:tc>
        <w:tc>
          <w:tcPr>
            <w:tcW w:w="0" w:type="auto"/>
            <w:shd w:val="clear" w:color="auto" w:fill="FFFFFF"/>
            <w:tcMar>
              <w:top w:w="90" w:type="dxa"/>
              <w:left w:w="195" w:type="dxa"/>
              <w:bottom w:w="90" w:type="dxa"/>
              <w:right w:w="195" w:type="dxa"/>
            </w:tcMar>
            <w:vAlign w:val="center"/>
            <w:hideMark/>
          </w:tcPr>
          <w:p w14:paraId="3491FE01"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SUCCESS</w:t>
            </w:r>
          </w:p>
        </w:tc>
        <w:tc>
          <w:tcPr>
            <w:tcW w:w="0" w:type="auto"/>
            <w:shd w:val="clear" w:color="auto" w:fill="FFFFFF"/>
            <w:tcMar>
              <w:top w:w="90" w:type="dxa"/>
              <w:left w:w="195" w:type="dxa"/>
              <w:bottom w:w="90" w:type="dxa"/>
              <w:right w:w="195" w:type="dxa"/>
            </w:tcMar>
            <w:vAlign w:val="center"/>
            <w:hideMark/>
          </w:tcPr>
          <w:p w14:paraId="5FCA4DEB"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Boundary</w:t>
            </w:r>
          </w:p>
        </w:tc>
      </w:tr>
    </w:tbl>
    <w:p w14:paraId="3799ACCB" w14:textId="77777777" w:rsidR="00395811" w:rsidRDefault="00395811" w:rsidP="00395811">
      <w:pPr>
        <w:pStyle w:val="Heading3"/>
      </w:pPr>
      <w:bookmarkStart w:id="29" w:name="_Toc96726263"/>
      <w:r w:rsidRPr="00395811">
        <w:t>Low Level Test Plan</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62"/>
        <w:gridCol w:w="3078"/>
        <w:gridCol w:w="1726"/>
        <w:gridCol w:w="1514"/>
        <w:gridCol w:w="1770"/>
      </w:tblGrid>
      <w:tr w:rsidR="00E84A2C" w:rsidRPr="00E84A2C" w14:paraId="01C2592D" w14:textId="77777777" w:rsidTr="00E84A2C">
        <w:trPr>
          <w:tblHeader/>
        </w:trPr>
        <w:tc>
          <w:tcPr>
            <w:tcW w:w="0" w:type="auto"/>
            <w:shd w:val="clear" w:color="auto" w:fill="FFFFFF"/>
            <w:tcMar>
              <w:top w:w="90" w:type="dxa"/>
              <w:left w:w="195" w:type="dxa"/>
              <w:bottom w:w="90" w:type="dxa"/>
              <w:right w:w="195" w:type="dxa"/>
            </w:tcMar>
            <w:vAlign w:val="center"/>
            <w:hideMark/>
          </w:tcPr>
          <w:p w14:paraId="2645AA58" w14:textId="77777777" w:rsidR="00E84A2C" w:rsidRPr="00E84A2C" w:rsidRDefault="00E84A2C" w:rsidP="00E84A2C">
            <w:pPr>
              <w:spacing w:after="240" w:line="240" w:lineRule="auto"/>
              <w:jc w:val="center"/>
              <w:rPr>
                <w:rFonts w:ascii="Segoe UI" w:eastAsia="Times New Roman" w:hAnsi="Segoe UI" w:cs="Segoe UI"/>
                <w:b/>
                <w:bCs/>
                <w:color w:val="24292F"/>
                <w:szCs w:val="24"/>
                <w:lang w:val="en-US"/>
              </w:rPr>
            </w:pPr>
            <w:r w:rsidRPr="00E84A2C">
              <w:rPr>
                <w:rFonts w:ascii="Segoe UI" w:eastAsia="Times New Roman" w:hAnsi="Segoe UI" w:cs="Segoe UI"/>
                <w:b/>
                <w:bCs/>
                <w:color w:val="24292F"/>
                <w:szCs w:val="24"/>
                <w:lang w:val="en-US"/>
              </w:rPr>
              <w:t>ID</w:t>
            </w:r>
          </w:p>
        </w:tc>
        <w:tc>
          <w:tcPr>
            <w:tcW w:w="0" w:type="auto"/>
            <w:shd w:val="clear" w:color="auto" w:fill="FFFFFF"/>
            <w:tcMar>
              <w:top w:w="90" w:type="dxa"/>
              <w:left w:w="195" w:type="dxa"/>
              <w:bottom w:w="90" w:type="dxa"/>
              <w:right w:w="195" w:type="dxa"/>
            </w:tcMar>
            <w:vAlign w:val="center"/>
            <w:hideMark/>
          </w:tcPr>
          <w:p w14:paraId="59A4CC1B" w14:textId="77777777" w:rsidR="00E84A2C" w:rsidRPr="00E84A2C" w:rsidRDefault="00E84A2C" w:rsidP="00E84A2C">
            <w:pPr>
              <w:spacing w:after="240" w:line="240" w:lineRule="auto"/>
              <w:jc w:val="center"/>
              <w:rPr>
                <w:rFonts w:ascii="Segoe UI" w:eastAsia="Times New Roman" w:hAnsi="Segoe UI" w:cs="Segoe UI"/>
                <w:b/>
                <w:bCs/>
                <w:color w:val="24292F"/>
                <w:szCs w:val="24"/>
                <w:lang w:val="en-US"/>
              </w:rPr>
            </w:pPr>
            <w:r w:rsidRPr="00E84A2C">
              <w:rPr>
                <w:rFonts w:ascii="Segoe UI" w:eastAsia="Times New Roman" w:hAnsi="Segoe UI" w:cs="Segoe UI"/>
                <w:b/>
                <w:bCs/>
                <w:color w:val="24292F"/>
                <w:szCs w:val="24"/>
                <w:lang w:val="en-US"/>
              </w:rPr>
              <w:t>Description</w:t>
            </w:r>
          </w:p>
        </w:tc>
        <w:tc>
          <w:tcPr>
            <w:tcW w:w="0" w:type="auto"/>
            <w:shd w:val="clear" w:color="auto" w:fill="FFFFFF"/>
            <w:tcMar>
              <w:top w:w="90" w:type="dxa"/>
              <w:left w:w="195" w:type="dxa"/>
              <w:bottom w:w="90" w:type="dxa"/>
              <w:right w:w="195" w:type="dxa"/>
            </w:tcMar>
            <w:vAlign w:val="center"/>
            <w:hideMark/>
          </w:tcPr>
          <w:p w14:paraId="2237155B" w14:textId="77777777" w:rsidR="00E84A2C" w:rsidRPr="00E84A2C" w:rsidRDefault="00E84A2C" w:rsidP="00E84A2C">
            <w:pPr>
              <w:spacing w:after="240" w:line="240" w:lineRule="auto"/>
              <w:jc w:val="center"/>
              <w:rPr>
                <w:rFonts w:ascii="Segoe UI" w:eastAsia="Times New Roman" w:hAnsi="Segoe UI" w:cs="Segoe UI"/>
                <w:b/>
                <w:bCs/>
                <w:color w:val="24292F"/>
                <w:szCs w:val="24"/>
                <w:lang w:val="en-US"/>
              </w:rPr>
            </w:pPr>
            <w:r w:rsidRPr="00E84A2C">
              <w:rPr>
                <w:rFonts w:ascii="Segoe UI" w:eastAsia="Times New Roman" w:hAnsi="Segoe UI" w:cs="Segoe UI"/>
                <w:b/>
                <w:bCs/>
                <w:color w:val="24292F"/>
                <w:szCs w:val="24"/>
                <w:lang w:val="en-US"/>
              </w:rPr>
              <w:t>Expected O/P</w:t>
            </w:r>
          </w:p>
        </w:tc>
        <w:tc>
          <w:tcPr>
            <w:tcW w:w="0" w:type="auto"/>
            <w:shd w:val="clear" w:color="auto" w:fill="FFFFFF"/>
            <w:tcMar>
              <w:top w:w="90" w:type="dxa"/>
              <w:left w:w="195" w:type="dxa"/>
              <w:bottom w:w="90" w:type="dxa"/>
              <w:right w:w="195" w:type="dxa"/>
            </w:tcMar>
            <w:vAlign w:val="center"/>
            <w:hideMark/>
          </w:tcPr>
          <w:p w14:paraId="363B0CF7" w14:textId="77777777" w:rsidR="00E84A2C" w:rsidRPr="00E84A2C" w:rsidRDefault="00E84A2C" w:rsidP="00E84A2C">
            <w:pPr>
              <w:spacing w:after="240" w:line="240" w:lineRule="auto"/>
              <w:jc w:val="center"/>
              <w:rPr>
                <w:rFonts w:ascii="Segoe UI" w:eastAsia="Times New Roman" w:hAnsi="Segoe UI" w:cs="Segoe UI"/>
                <w:b/>
                <w:bCs/>
                <w:color w:val="24292F"/>
                <w:szCs w:val="24"/>
                <w:lang w:val="en-US"/>
              </w:rPr>
            </w:pPr>
            <w:r w:rsidRPr="00E84A2C">
              <w:rPr>
                <w:rFonts w:ascii="Segoe UI" w:eastAsia="Times New Roman" w:hAnsi="Segoe UI" w:cs="Segoe UI"/>
                <w:b/>
                <w:bCs/>
                <w:color w:val="24292F"/>
                <w:szCs w:val="24"/>
                <w:lang w:val="en-US"/>
              </w:rPr>
              <w:t>Actual O/P</w:t>
            </w:r>
          </w:p>
        </w:tc>
        <w:tc>
          <w:tcPr>
            <w:tcW w:w="0" w:type="auto"/>
            <w:shd w:val="clear" w:color="auto" w:fill="FFFFFF"/>
            <w:tcMar>
              <w:top w:w="90" w:type="dxa"/>
              <w:left w:w="195" w:type="dxa"/>
              <w:bottom w:w="90" w:type="dxa"/>
              <w:right w:w="195" w:type="dxa"/>
            </w:tcMar>
            <w:vAlign w:val="center"/>
            <w:hideMark/>
          </w:tcPr>
          <w:p w14:paraId="126D2F75" w14:textId="77777777" w:rsidR="00E84A2C" w:rsidRPr="00E84A2C" w:rsidRDefault="00E84A2C" w:rsidP="00E84A2C">
            <w:pPr>
              <w:spacing w:after="240" w:line="240" w:lineRule="auto"/>
              <w:jc w:val="center"/>
              <w:rPr>
                <w:rFonts w:ascii="Segoe UI" w:eastAsia="Times New Roman" w:hAnsi="Segoe UI" w:cs="Segoe UI"/>
                <w:b/>
                <w:bCs/>
                <w:color w:val="24292F"/>
                <w:szCs w:val="24"/>
                <w:lang w:val="en-US"/>
              </w:rPr>
            </w:pPr>
            <w:r w:rsidRPr="00E84A2C">
              <w:rPr>
                <w:rFonts w:ascii="Segoe UI" w:eastAsia="Times New Roman" w:hAnsi="Segoe UI" w:cs="Segoe UI"/>
                <w:b/>
                <w:bCs/>
                <w:color w:val="24292F"/>
                <w:szCs w:val="24"/>
                <w:lang w:val="en-US"/>
              </w:rPr>
              <w:t>Type of Test</w:t>
            </w:r>
          </w:p>
        </w:tc>
      </w:tr>
      <w:tr w:rsidR="00E84A2C" w:rsidRPr="00E84A2C" w14:paraId="1BE9F204" w14:textId="77777777" w:rsidTr="00E84A2C">
        <w:tc>
          <w:tcPr>
            <w:tcW w:w="0" w:type="auto"/>
            <w:shd w:val="clear" w:color="auto" w:fill="FFFFFF"/>
            <w:tcMar>
              <w:top w:w="90" w:type="dxa"/>
              <w:left w:w="195" w:type="dxa"/>
              <w:bottom w:w="90" w:type="dxa"/>
              <w:right w:w="195" w:type="dxa"/>
            </w:tcMar>
            <w:vAlign w:val="center"/>
            <w:hideMark/>
          </w:tcPr>
          <w:p w14:paraId="17E3B345"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L_01</w:t>
            </w:r>
          </w:p>
        </w:tc>
        <w:tc>
          <w:tcPr>
            <w:tcW w:w="0" w:type="auto"/>
            <w:shd w:val="clear" w:color="auto" w:fill="FFFFFF"/>
            <w:tcMar>
              <w:top w:w="90" w:type="dxa"/>
              <w:left w:w="195" w:type="dxa"/>
              <w:bottom w:w="90" w:type="dxa"/>
              <w:right w:w="195" w:type="dxa"/>
            </w:tcMar>
            <w:vAlign w:val="center"/>
            <w:hideMark/>
          </w:tcPr>
          <w:p w14:paraId="15612015"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DC motor speed variation</w:t>
            </w:r>
          </w:p>
        </w:tc>
        <w:tc>
          <w:tcPr>
            <w:tcW w:w="0" w:type="auto"/>
            <w:shd w:val="clear" w:color="auto" w:fill="FFFFFF"/>
            <w:tcMar>
              <w:top w:w="90" w:type="dxa"/>
              <w:left w:w="195" w:type="dxa"/>
              <w:bottom w:w="90" w:type="dxa"/>
              <w:right w:w="195" w:type="dxa"/>
            </w:tcMar>
            <w:vAlign w:val="center"/>
            <w:hideMark/>
          </w:tcPr>
          <w:p w14:paraId="4A189115"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PASSED</w:t>
            </w:r>
          </w:p>
        </w:tc>
        <w:tc>
          <w:tcPr>
            <w:tcW w:w="0" w:type="auto"/>
            <w:shd w:val="clear" w:color="auto" w:fill="FFFFFF"/>
            <w:tcMar>
              <w:top w:w="90" w:type="dxa"/>
              <w:left w:w="195" w:type="dxa"/>
              <w:bottom w:w="90" w:type="dxa"/>
              <w:right w:w="195" w:type="dxa"/>
            </w:tcMar>
            <w:vAlign w:val="center"/>
            <w:hideMark/>
          </w:tcPr>
          <w:p w14:paraId="2B82A919"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SUCESS</w:t>
            </w:r>
          </w:p>
        </w:tc>
        <w:tc>
          <w:tcPr>
            <w:tcW w:w="0" w:type="auto"/>
            <w:shd w:val="clear" w:color="auto" w:fill="FFFFFF"/>
            <w:tcMar>
              <w:top w:w="90" w:type="dxa"/>
              <w:left w:w="195" w:type="dxa"/>
              <w:bottom w:w="90" w:type="dxa"/>
              <w:right w:w="195" w:type="dxa"/>
            </w:tcMar>
            <w:vAlign w:val="center"/>
            <w:hideMark/>
          </w:tcPr>
          <w:p w14:paraId="4E9DEF16"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Requirement</w:t>
            </w:r>
          </w:p>
        </w:tc>
      </w:tr>
      <w:tr w:rsidR="00E84A2C" w:rsidRPr="00E84A2C" w14:paraId="48BAB765" w14:textId="77777777" w:rsidTr="00E84A2C">
        <w:tc>
          <w:tcPr>
            <w:tcW w:w="0" w:type="auto"/>
            <w:shd w:val="clear" w:color="auto" w:fill="FFFFFF"/>
            <w:tcMar>
              <w:top w:w="90" w:type="dxa"/>
              <w:left w:w="195" w:type="dxa"/>
              <w:bottom w:w="90" w:type="dxa"/>
              <w:right w:w="195" w:type="dxa"/>
            </w:tcMar>
            <w:vAlign w:val="center"/>
            <w:hideMark/>
          </w:tcPr>
          <w:p w14:paraId="78F640D1"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L_02</w:t>
            </w:r>
          </w:p>
        </w:tc>
        <w:tc>
          <w:tcPr>
            <w:tcW w:w="0" w:type="auto"/>
            <w:shd w:val="clear" w:color="auto" w:fill="FFFFFF"/>
            <w:tcMar>
              <w:top w:w="90" w:type="dxa"/>
              <w:left w:w="195" w:type="dxa"/>
              <w:bottom w:w="90" w:type="dxa"/>
              <w:right w:w="195" w:type="dxa"/>
            </w:tcMar>
            <w:vAlign w:val="center"/>
            <w:hideMark/>
          </w:tcPr>
          <w:p w14:paraId="1A218910"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View the rotation of the motor</w:t>
            </w:r>
          </w:p>
        </w:tc>
        <w:tc>
          <w:tcPr>
            <w:tcW w:w="0" w:type="auto"/>
            <w:shd w:val="clear" w:color="auto" w:fill="FFFFFF"/>
            <w:tcMar>
              <w:top w:w="90" w:type="dxa"/>
              <w:left w:w="195" w:type="dxa"/>
              <w:bottom w:w="90" w:type="dxa"/>
              <w:right w:w="195" w:type="dxa"/>
            </w:tcMar>
            <w:vAlign w:val="center"/>
            <w:hideMark/>
          </w:tcPr>
          <w:p w14:paraId="1393FD76"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PASSED</w:t>
            </w:r>
          </w:p>
        </w:tc>
        <w:tc>
          <w:tcPr>
            <w:tcW w:w="0" w:type="auto"/>
            <w:shd w:val="clear" w:color="auto" w:fill="FFFFFF"/>
            <w:tcMar>
              <w:top w:w="90" w:type="dxa"/>
              <w:left w:w="195" w:type="dxa"/>
              <w:bottom w:w="90" w:type="dxa"/>
              <w:right w:w="195" w:type="dxa"/>
            </w:tcMar>
            <w:vAlign w:val="center"/>
            <w:hideMark/>
          </w:tcPr>
          <w:p w14:paraId="2F6F58C2"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SUCESS</w:t>
            </w:r>
          </w:p>
        </w:tc>
        <w:tc>
          <w:tcPr>
            <w:tcW w:w="0" w:type="auto"/>
            <w:shd w:val="clear" w:color="auto" w:fill="FFFFFF"/>
            <w:tcMar>
              <w:top w:w="90" w:type="dxa"/>
              <w:left w:w="195" w:type="dxa"/>
              <w:bottom w:w="90" w:type="dxa"/>
              <w:right w:w="195" w:type="dxa"/>
            </w:tcMar>
            <w:vAlign w:val="center"/>
            <w:hideMark/>
          </w:tcPr>
          <w:p w14:paraId="5DACC97D"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Scenario</w:t>
            </w:r>
          </w:p>
        </w:tc>
      </w:tr>
      <w:tr w:rsidR="00E84A2C" w:rsidRPr="00E84A2C" w14:paraId="0D281495" w14:textId="77777777" w:rsidTr="00E84A2C">
        <w:tc>
          <w:tcPr>
            <w:tcW w:w="0" w:type="auto"/>
            <w:shd w:val="clear" w:color="auto" w:fill="FFFFFF"/>
            <w:tcMar>
              <w:top w:w="90" w:type="dxa"/>
              <w:left w:w="195" w:type="dxa"/>
              <w:bottom w:w="90" w:type="dxa"/>
              <w:right w:w="195" w:type="dxa"/>
            </w:tcMar>
            <w:vAlign w:val="center"/>
            <w:hideMark/>
          </w:tcPr>
          <w:p w14:paraId="3E1A889D"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lastRenderedPageBreak/>
              <w:t>L_03</w:t>
            </w:r>
          </w:p>
        </w:tc>
        <w:tc>
          <w:tcPr>
            <w:tcW w:w="0" w:type="auto"/>
            <w:shd w:val="clear" w:color="auto" w:fill="FFFFFF"/>
            <w:tcMar>
              <w:top w:w="90" w:type="dxa"/>
              <w:left w:w="195" w:type="dxa"/>
              <w:bottom w:w="90" w:type="dxa"/>
              <w:right w:w="195" w:type="dxa"/>
            </w:tcMar>
            <w:vAlign w:val="center"/>
            <w:hideMark/>
          </w:tcPr>
          <w:p w14:paraId="1AF7D098"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motor runs at industrial condition</w:t>
            </w:r>
          </w:p>
        </w:tc>
        <w:tc>
          <w:tcPr>
            <w:tcW w:w="0" w:type="auto"/>
            <w:shd w:val="clear" w:color="auto" w:fill="FFFFFF"/>
            <w:tcMar>
              <w:top w:w="90" w:type="dxa"/>
              <w:left w:w="195" w:type="dxa"/>
              <w:bottom w:w="90" w:type="dxa"/>
              <w:right w:w="195" w:type="dxa"/>
            </w:tcMar>
            <w:vAlign w:val="center"/>
            <w:hideMark/>
          </w:tcPr>
          <w:p w14:paraId="300A1DBA"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PASSED</w:t>
            </w:r>
          </w:p>
        </w:tc>
        <w:tc>
          <w:tcPr>
            <w:tcW w:w="0" w:type="auto"/>
            <w:shd w:val="clear" w:color="auto" w:fill="FFFFFF"/>
            <w:tcMar>
              <w:top w:w="90" w:type="dxa"/>
              <w:left w:w="195" w:type="dxa"/>
              <w:bottom w:w="90" w:type="dxa"/>
              <w:right w:w="195" w:type="dxa"/>
            </w:tcMar>
            <w:vAlign w:val="center"/>
            <w:hideMark/>
          </w:tcPr>
          <w:p w14:paraId="0F233F7E"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SUCCESS</w:t>
            </w:r>
          </w:p>
        </w:tc>
        <w:tc>
          <w:tcPr>
            <w:tcW w:w="0" w:type="auto"/>
            <w:shd w:val="clear" w:color="auto" w:fill="FFFFFF"/>
            <w:tcMar>
              <w:top w:w="90" w:type="dxa"/>
              <w:left w:w="195" w:type="dxa"/>
              <w:bottom w:w="90" w:type="dxa"/>
              <w:right w:w="195" w:type="dxa"/>
            </w:tcMar>
            <w:vAlign w:val="center"/>
            <w:hideMark/>
          </w:tcPr>
          <w:p w14:paraId="56476CDC" w14:textId="77777777" w:rsidR="00E84A2C" w:rsidRPr="00E84A2C" w:rsidRDefault="00E84A2C" w:rsidP="00E84A2C">
            <w:pPr>
              <w:spacing w:after="240" w:line="240" w:lineRule="auto"/>
              <w:rPr>
                <w:rFonts w:ascii="Segoe UI" w:eastAsia="Times New Roman" w:hAnsi="Segoe UI" w:cs="Segoe UI"/>
                <w:color w:val="24292F"/>
                <w:szCs w:val="24"/>
                <w:lang w:val="en-US"/>
              </w:rPr>
            </w:pPr>
            <w:r w:rsidRPr="00E84A2C">
              <w:rPr>
                <w:rFonts w:ascii="Segoe UI" w:eastAsia="Times New Roman" w:hAnsi="Segoe UI" w:cs="Segoe UI"/>
                <w:color w:val="24292F"/>
                <w:szCs w:val="24"/>
                <w:lang w:val="en-US"/>
              </w:rPr>
              <w:t>Boundary</w:t>
            </w:r>
          </w:p>
        </w:tc>
      </w:tr>
    </w:tbl>
    <w:p w14:paraId="62C92975" w14:textId="249AAA71" w:rsidR="00395811" w:rsidRPr="00395811" w:rsidRDefault="00395811" w:rsidP="00395811"/>
    <w:p w14:paraId="5A4852F5" w14:textId="77777777" w:rsidR="00906C9D" w:rsidRPr="00E84921" w:rsidRDefault="00906C9D" w:rsidP="00906C9D">
      <w:pPr>
        <w:pStyle w:val="Heading2"/>
      </w:pPr>
      <w:bookmarkStart w:id="30" w:name="_Toc96726264"/>
      <w:r w:rsidRPr="00E84921">
        <w:t>Implementation and Summary</w:t>
      </w:r>
      <w:bookmarkEnd w:id="30"/>
    </w:p>
    <w:p w14:paraId="23A35899" w14:textId="1A40F215" w:rsidR="00906C9D" w:rsidRDefault="00906C9D" w:rsidP="00906C9D">
      <w:pPr>
        <w:pStyle w:val="Heading3"/>
      </w:pPr>
      <w:bookmarkStart w:id="31" w:name="_Toc96726265"/>
      <w:r w:rsidRPr="007A2D01">
        <w:t>Git Link:</w:t>
      </w:r>
      <w:bookmarkEnd w:id="31"/>
      <w:r w:rsidR="00755325">
        <w:t xml:space="preserve"> </w:t>
      </w:r>
    </w:p>
    <w:p w14:paraId="2C6F8EDD" w14:textId="252AB34E" w:rsidR="0051184B" w:rsidRPr="00755325" w:rsidRDefault="00755325" w:rsidP="0051184B">
      <w:r>
        <w:t>Link</w:t>
      </w:r>
      <w:r w:rsidR="00E84A2C">
        <w:t>:</w:t>
      </w:r>
      <w:r w:rsidR="00E84A2C" w:rsidRPr="00755325">
        <w:t xml:space="preserve"> </w:t>
      </w:r>
      <w:hyperlink r:id="rId16" w:history="1">
        <w:r w:rsidR="00E84A2C" w:rsidRPr="00E84A2C">
          <w:rPr>
            <w:rStyle w:val="Hyperlink"/>
          </w:rPr>
          <w:t>https://github.com/heamnath23/M1-Embedded_DC-motor-controller</w:t>
        </w:r>
      </w:hyperlink>
    </w:p>
    <w:p w14:paraId="426FB037" w14:textId="77777777" w:rsidR="00F73D22" w:rsidRDefault="00906C9D" w:rsidP="0051184B">
      <w:pPr>
        <w:rPr>
          <w:b/>
          <w:bCs/>
          <w:sz w:val="28"/>
          <w:szCs w:val="28"/>
        </w:rPr>
      </w:pPr>
      <w:r w:rsidRPr="00755325">
        <w:rPr>
          <w:b/>
          <w:bCs/>
          <w:sz w:val="28"/>
          <w:szCs w:val="28"/>
        </w:rPr>
        <w:t>Git Dashboard</w:t>
      </w:r>
      <w:r w:rsidR="00755325">
        <w:rPr>
          <w:b/>
          <w:bCs/>
          <w:sz w:val="28"/>
          <w:szCs w:val="28"/>
        </w:rPr>
        <w:t>:</w:t>
      </w:r>
    </w:p>
    <w:p w14:paraId="02622F25" w14:textId="13B18BD5" w:rsidR="00F73D22" w:rsidRDefault="00F73D22" w:rsidP="0051184B">
      <w:pPr>
        <w:rPr>
          <w:b/>
          <w:bCs/>
          <w:sz w:val="28"/>
          <w:szCs w:val="28"/>
        </w:rPr>
      </w:pPr>
      <w:r>
        <w:rPr>
          <w:b/>
          <w:bCs/>
          <w:noProof/>
          <w:sz w:val="28"/>
          <w:szCs w:val="28"/>
          <w:lang w:val="en-US"/>
        </w:rPr>
        <w:drawing>
          <wp:inline distT="0" distB="0" distL="0" distR="0" wp14:anchorId="1D4E21BE" wp14:editId="51C61B09">
            <wp:extent cx="5957570" cy="929640"/>
            <wp:effectExtent l="0" t="0" r="508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2-02-21 204150.png"/>
                    <pic:cNvPicPr/>
                  </pic:nvPicPr>
                  <pic:blipFill>
                    <a:blip r:embed="rId17">
                      <a:extLst>
                        <a:ext uri="{28A0092B-C50C-407E-A947-70E740481C1C}">
                          <a14:useLocalDpi xmlns:a14="http://schemas.microsoft.com/office/drawing/2010/main" val="0"/>
                        </a:ext>
                      </a:extLst>
                    </a:blip>
                    <a:stretch>
                      <a:fillRect/>
                    </a:stretch>
                  </pic:blipFill>
                  <pic:spPr>
                    <a:xfrm>
                      <a:off x="0" y="0"/>
                      <a:ext cx="6001590" cy="936509"/>
                    </a:xfrm>
                    <a:prstGeom prst="rect">
                      <a:avLst/>
                    </a:prstGeom>
                  </pic:spPr>
                </pic:pic>
              </a:graphicData>
            </a:graphic>
          </wp:inline>
        </w:drawing>
      </w:r>
    </w:p>
    <w:p w14:paraId="5776C679" w14:textId="09525A5B" w:rsidR="00F73D22" w:rsidRDefault="00F73D22" w:rsidP="00F73D22">
      <w:pPr>
        <w:pStyle w:val="Caption"/>
      </w:pPr>
      <w:r>
        <w:t xml:space="preserve">                                               </w:t>
      </w:r>
      <w:bookmarkStart w:id="32" w:name="_Toc96726337"/>
      <w:r>
        <w:t xml:space="preserve">Figure </w:t>
      </w:r>
      <w:r w:rsidR="00E33758">
        <w:fldChar w:fldCharType="begin"/>
      </w:r>
      <w:r w:rsidR="00E33758">
        <w:instrText xml:space="preserve"> SEQ Figure \* ARABIC </w:instrText>
      </w:r>
      <w:r w:rsidR="00E33758">
        <w:fldChar w:fldCharType="separate"/>
      </w:r>
      <w:r w:rsidR="007816BB">
        <w:rPr>
          <w:noProof/>
        </w:rPr>
        <w:t>7</w:t>
      </w:r>
      <w:r w:rsidR="00E33758">
        <w:rPr>
          <w:noProof/>
        </w:rPr>
        <w:fldChar w:fldCharType="end"/>
      </w:r>
      <w:r>
        <w:t>: Git Dashboard</w:t>
      </w:r>
      <w:bookmarkEnd w:id="32"/>
    </w:p>
    <w:p w14:paraId="40202BA1" w14:textId="705B85C3" w:rsidR="00F73D22" w:rsidRDefault="00F73D22" w:rsidP="00F73D22">
      <w:pPr>
        <w:rPr>
          <w:b/>
          <w:bCs/>
          <w:sz w:val="28"/>
          <w:szCs w:val="28"/>
        </w:rPr>
      </w:pPr>
      <w:r>
        <w:rPr>
          <w:b/>
          <w:bCs/>
          <w:sz w:val="28"/>
          <w:szCs w:val="28"/>
        </w:rPr>
        <w:t>Git I</w:t>
      </w:r>
      <w:r w:rsidR="003A3D17">
        <w:rPr>
          <w:b/>
          <w:bCs/>
          <w:sz w:val="28"/>
          <w:szCs w:val="28"/>
        </w:rPr>
        <w:t>nspector</w:t>
      </w:r>
      <w:r>
        <w:rPr>
          <w:b/>
          <w:bCs/>
          <w:sz w:val="28"/>
          <w:szCs w:val="28"/>
        </w:rPr>
        <w:t>:</w:t>
      </w:r>
    </w:p>
    <w:p w14:paraId="3761047E" w14:textId="77777777" w:rsidR="00F73D22" w:rsidRPr="00F73D22" w:rsidRDefault="00F73D22" w:rsidP="00F73D22"/>
    <w:p w14:paraId="7E0FEFBF" w14:textId="51C80B31" w:rsidR="00906C9D" w:rsidRPr="00755325" w:rsidRDefault="009B409A" w:rsidP="0051184B">
      <w:pPr>
        <w:rPr>
          <w:b/>
          <w:bCs/>
          <w:sz w:val="28"/>
          <w:szCs w:val="28"/>
        </w:rPr>
      </w:pPr>
      <w:r>
        <w:rPr>
          <w:b/>
          <w:bCs/>
          <w:noProof/>
          <w:sz w:val="28"/>
          <w:szCs w:val="28"/>
          <w:lang w:val="en-US"/>
        </w:rPr>
        <w:drawing>
          <wp:inline distT="0" distB="0" distL="0" distR="0" wp14:anchorId="4A3C547F" wp14:editId="7476A23F">
            <wp:extent cx="5578323" cy="328450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2-02-21 201355.png"/>
                    <pic:cNvPicPr/>
                  </pic:nvPicPr>
                  <pic:blipFill>
                    <a:blip r:embed="rId18">
                      <a:extLst>
                        <a:ext uri="{28A0092B-C50C-407E-A947-70E740481C1C}">
                          <a14:useLocalDpi xmlns:a14="http://schemas.microsoft.com/office/drawing/2010/main" val="0"/>
                        </a:ext>
                      </a:extLst>
                    </a:blip>
                    <a:stretch>
                      <a:fillRect/>
                    </a:stretch>
                  </pic:blipFill>
                  <pic:spPr>
                    <a:xfrm>
                      <a:off x="0" y="0"/>
                      <a:ext cx="5578323" cy="3284505"/>
                    </a:xfrm>
                    <a:prstGeom prst="rect">
                      <a:avLst/>
                    </a:prstGeom>
                  </pic:spPr>
                </pic:pic>
              </a:graphicData>
            </a:graphic>
          </wp:inline>
        </w:drawing>
      </w:r>
    </w:p>
    <w:p w14:paraId="3265241F" w14:textId="5FCCFFF1" w:rsidR="00DA6450" w:rsidRDefault="00F73D22" w:rsidP="00F73D22">
      <w:pPr>
        <w:pStyle w:val="Caption"/>
      </w:pPr>
      <w:bookmarkStart w:id="33" w:name="_Toc95933221"/>
      <w:r>
        <w:t xml:space="preserve">                                                      </w:t>
      </w:r>
      <w:bookmarkStart w:id="34" w:name="_Toc96726338"/>
      <w:r>
        <w:t xml:space="preserve">Figure </w:t>
      </w:r>
      <w:r w:rsidR="00E33758">
        <w:fldChar w:fldCharType="begin"/>
      </w:r>
      <w:r w:rsidR="00E33758">
        <w:instrText xml:space="preserve"> SEQ Figure \* ARABIC </w:instrText>
      </w:r>
      <w:r w:rsidR="00E33758">
        <w:fldChar w:fldCharType="separate"/>
      </w:r>
      <w:r w:rsidR="007816BB">
        <w:rPr>
          <w:noProof/>
        </w:rPr>
        <w:t>8</w:t>
      </w:r>
      <w:r w:rsidR="00E33758">
        <w:rPr>
          <w:noProof/>
        </w:rPr>
        <w:fldChar w:fldCharType="end"/>
      </w:r>
      <w:r>
        <w:t xml:space="preserve"> : git inspector</w:t>
      </w:r>
      <w:bookmarkEnd w:id="34"/>
      <w:r w:rsidR="00755325">
        <w:t xml:space="preserve">         </w:t>
      </w:r>
      <w:bookmarkEnd w:id="33"/>
    </w:p>
    <w:p w14:paraId="509D21A6" w14:textId="2785E47E" w:rsidR="00DA6450" w:rsidRDefault="00FF0FCD" w:rsidP="00FF0FCD">
      <w:pPr>
        <w:pStyle w:val="Heading1"/>
      </w:pPr>
      <w:bookmarkStart w:id="35" w:name="_Toc96726266"/>
      <w:bookmarkEnd w:id="17"/>
      <w:r>
        <w:lastRenderedPageBreak/>
        <w:t xml:space="preserve">Miniproject 3 – </w:t>
      </w:r>
      <w:r w:rsidR="00946C30">
        <w:t xml:space="preserve">Diary Entry </w:t>
      </w:r>
      <w:r w:rsidR="00E33758">
        <w:t>System [</w:t>
      </w:r>
      <w:r>
        <w:t>Team]</w:t>
      </w:r>
      <w:bookmarkEnd w:id="35"/>
    </w:p>
    <w:p w14:paraId="3720C1C9" w14:textId="77777777" w:rsidR="00DB5A8E" w:rsidRDefault="00DB5A8E" w:rsidP="00DB5A8E"/>
    <w:p w14:paraId="7EB705BF" w14:textId="77777777" w:rsidR="00DB5A8E" w:rsidRDefault="00DB5A8E" w:rsidP="00DB5A8E">
      <w:pPr>
        <w:pStyle w:val="Heading2"/>
      </w:pPr>
      <w:bookmarkStart w:id="36" w:name="_Toc96726267"/>
      <w:r>
        <w:t>Modules</w:t>
      </w:r>
      <w:bookmarkEnd w:id="36"/>
    </w:p>
    <w:p w14:paraId="4E646666" w14:textId="77777777" w:rsidR="00DB5A8E" w:rsidRDefault="00DB5A8E" w:rsidP="000451DA">
      <w:pPr>
        <w:pStyle w:val="ListParagraph"/>
        <w:numPr>
          <w:ilvl w:val="0"/>
          <w:numId w:val="3"/>
        </w:numPr>
      </w:pPr>
      <w:r>
        <w:t>SDLC</w:t>
      </w:r>
    </w:p>
    <w:p w14:paraId="7CB93430" w14:textId="77777777" w:rsidR="00DB5A8E" w:rsidRDefault="00DB5A8E" w:rsidP="000451DA">
      <w:pPr>
        <w:pStyle w:val="ListParagraph"/>
        <w:numPr>
          <w:ilvl w:val="0"/>
          <w:numId w:val="3"/>
        </w:numPr>
      </w:pPr>
      <w:r>
        <w:t>Git</w:t>
      </w:r>
    </w:p>
    <w:p w14:paraId="499EE7D4" w14:textId="77777777" w:rsidR="00E33758" w:rsidRDefault="00E33758" w:rsidP="00E33758">
      <w:pPr>
        <w:pStyle w:val="ListParagraph"/>
      </w:pPr>
    </w:p>
    <w:p w14:paraId="232973F3" w14:textId="0851EA87" w:rsidR="00E33758" w:rsidRPr="00E33758" w:rsidRDefault="00DB5A8E" w:rsidP="00E33758">
      <w:pPr>
        <w:pStyle w:val="Heading3"/>
      </w:pPr>
      <w:bookmarkStart w:id="37" w:name="_Toc96726268"/>
      <w:r>
        <w:t>Requirements</w:t>
      </w:r>
      <w:bookmarkEnd w:id="37"/>
    </w:p>
    <w:p w14:paraId="339CD879" w14:textId="77777777" w:rsidR="00E33758" w:rsidRDefault="00E33758" w:rsidP="00327757"/>
    <w:p w14:paraId="0AC09927" w14:textId="77777777" w:rsidR="00327757" w:rsidRDefault="00327757" w:rsidP="00327757">
      <w:r>
        <w:t xml:space="preserve">Introduction </w:t>
      </w:r>
    </w:p>
    <w:p w14:paraId="69CF12A6" w14:textId="541AAB88" w:rsidR="00327757" w:rsidRDefault="00327757" w:rsidP="00327757">
      <w:r>
        <w:t xml:space="preserve">   This Diary </w:t>
      </w:r>
      <w:r w:rsidR="00E33758">
        <w:t>Entry</w:t>
      </w:r>
      <w:r>
        <w:t xml:space="preserve"> System is developed in C programming language. It helps the users in the daily record of their necessary </w:t>
      </w:r>
      <w:r w:rsidR="00E33758">
        <w:t>conferences, functions</w:t>
      </w:r>
      <w:r>
        <w:t xml:space="preserve"> etc. The term diary is a few time referred to as personal diaries, usually supposed to stay non-public or to possess a restricted circulation amongst friends or relative </w:t>
      </w:r>
      <w:r w:rsidR="00E33758">
        <w:t>it’s</w:t>
      </w:r>
      <w:r>
        <w:t xml:space="preserve"> similar to the records that we have a tendency to detain our personal Diary. In this Diary system user can add</w:t>
      </w:r>
      <w:r w:rsidR="00085D83">
        <w:t xml:space="preserve">, </w:t>
      </w:r>
      <w:r>
        <w:t>edit,</w:t>
      </w:r>
      <w:r w:rsidR="00085D83">
        <w:t xml:space="preserve"> </w:t>
      </w:r>
      <w:r>
        <w:t xml:space="preserve">delete and examine the records. Here users will add the records like Date, Time, </w:t>
      </w:r>
      <w:r w:rsidR="00E33758">
        <w:t>and Place</w:t>
      </w:r>
      <w:r>
        <w:t xml:space="preserve"> and also the person you're attending to meet.</w:t>
      </w:r>
      <w:r w:rsidR="00085D83">
        <w:t xml:space="preserve"> </w:t>
      </w:r>
      <w:r>
        <w:t>In this project, user can keep their personal record like they do in a diary. You can keep records of the important things you do in your daily life, like meetings and various other tasks. This project on Personal Diary entry system in C is compiled in Code::Blocks IDE using GCC compiler. It is complete and totally error-free.</w:t>
      </w:r>
    </w:p>
    <w:p w14:paraId="750DFC6B" w14:textId="6E11B17C" w:rsidR="00327757" w:rsidRDefault="00327757" w:rsidP="00327757">
      <w:r>
        <w:t>This is a password protected Diary system to increase the security standards for the same.</w:t>
      </w:r>
    </w:p>
    <w:p w14:paraId="01D398D8" w14:textId="3D548226" w:rsidR="00327757" w:rsidRDefault="00327757" w:rsidP="00327757">
      <w:r>
        <w:t>The purpose of the system is to help you keep and manage the time for your incoming events.</w:t>
      </w:r>
    </w:p>
    <w:p w14:paraId="2D9B4ED1" w14:textId="749AA779" w:rsidR="00327757" w:rsidRDefault="00327757" w:rsidP="00327757">
      <w:r>
        <w:t>Here you can add the records such as Date,</w:t>
      </w:r>
      <w:r w:rsidR="00085D83">
        <w:t xml:space="preserve"> </w:t>
      </w:r>
      <w:r>
        <w:t>Time</w:t>
      </w:r>
      <w:r w:rsidR="00E33758">
        <w:t>, Place</w:t>
      </w:r>
      <w:r>
        <w:t xml:space="preserve"> and View the Records.</w:t>
      </w:r>
    </w:p>
    <w:p w14:paraId="304392CE" w14:textId="3B18B13F" w:rsidR="00327757" w:rsidRDefault="00327757" w:rsidP="00327757">
      <w:r>
        <w:t>Research</w:t>
      </w:r>
    </w:p>
    <w:p w14:paraId="2B63B6B0" w14:textId="77777777" w:rsidR="00327757" w:rsidRDefault="00327757" w:rsidP="00327757">
      <w:r>
        <w:t>* This is a protected diary system to increase the security standards for the same.</w:t>
      </w:r>
    </w:p>
    <w:p w14:paraId="2B644D37" w14:textId="77777777" w:rsidR="00327757" w:rsidRDefault="00327757" w:rsidP="00327757">
      <w:r>
        <w:t>* The purpose of the system is to help you keep and manage the time for your incoming events.</w:t>
      </w:r>
    </w:p>
    <w:p w14:paraId="6FB33DE5" w14:textId="143EF7CC" w:rsidR="00327757" w:rsidRDefault="00327757" w:rsidP="00327757">
      <w:r>
        <w:t>Cost and Features and Timeline</w:t>
      </w:r>
    </w:p>
    <w:p w14:paraId="4A5A6A22" w14:textId="79414BA0" w:rsidR="00327757" w:rsidRDefault="00327757" w:rsidP="00327757">
      <w:r>
        <w:t xml:space="preserve">  1) Old </w:t>
      </w:r>
      <w:r w:rsidR="00E33758">
        <w:t>System: -</w:t>
      </w:r>
      <w:r>
        <w:t xml:space="preserve"> There has been no pa</w:t>
      </w:r>
      <w:r w:rsidR="00085D83">
        <w:t>s</w:t>
      </w:r>
      <w:r>
        <w:t>sword covered Diary system.</w:t>
      </w:r>
    </w:p>
    <w:p w14:paraId="53EC34A4" w14:textId="522F8F0D" w:rsidR="00327757" w:rsidRDefault="00327757" w:rsidP="00327757">
      <w:r>
        <w:t xml:space="preserve">  2) New </w:t>
      </w:r>
      <w:r w:rsidR="00E33758">
        <w:t>System: -</w:t>
      </w:r>
      <w:r>
        <w:t xml:space="preserve"> Password protected Diary system is built.</w:t>
      </w:r>
    </w:p>
    <w:p w14:paraId="69239131" w14:textId="77777777" w:rsidR="00085D83" w:rsidRDefault="00085D83" w:rsidP="00327757"/>
    <w:p w14:paraId="1B619C06" w14:textId="77777777" w:rsidR="00E33758" w:rsidRDefault="00E33758" w:rsidP="00327757">
      <w:pPr>
        <w:rPr>
          <w:b/>
          <w:bCs/>
        </w:rPr>
      </w:pPr>
    </w:p>
    <w:p w14:paraId="0AAB6115" w14:textId="77777777" w:rsidR="00E33758" w:rsidRDefault="00E33758" w:rsidP="00327757">
      <w:pPr>
        <w:rPr>
          <w:b/>
          <w:bCs/>
        </w:rPr>
      </w:pPr>
    </w:p>
    <w:p w14:paraId="6BB8205E" w14:textId="77777777" w:rsidR="00E33758" w:rsidRDefault="00E33758" w:rsidP="00327757">
      <w:pPr>
        <w:rPr>
          <w:b/>
          <w:bCs/>
        </w:rPr>
      </w:pPr>
    </w:p>
    <w:p w14:paraId="11BEA9C4" w14:textId="77777777" w:rsidR="00E33758" w:rsidRDefault="00E33758" w:rsidP="00327757">
      <w:pPr>
        <w:rPr>
          <w:b/>
          <w:bCs/>
        </w:rPr>
      </w:pPr>
    </w:p>
    <w:p w14:paraId="5A83822B" w14:textId="77777777" w:rsidR="00E33758" w:rsidRDefault="00E33758" w:rsidP="00327757">
      <w:pPr>
        <w:rPr>
          <w:b/>
          <w:bCs/>
        </w:rPr>
      </w:pPr>
    </w:p>
    <w:p w14:paraId="5625528B" w14:textId="4FFF9771" w:rsidR="00327757" w:rsidRPr="00327757" w:rsidRDefault="00327757" w:rsidP="00327757">
      <w:pPr>
        <w:rPr>
          <w:b/>
          <w:bCs/>
        </w:rPr>
      </w:pPr>
      <w:r w:rsidRPr="00327757">
        <w:rPr>
          <w:b/>
          <w:bCs/>
        </w:rPr>
        <w:t xml:space="preserve">4W's and </w:t>
      </w:r>
      <w:r w:rsidR="00E33758" w:rsidRPr="00327757">
        <w:rPr>
          <w:b/>
          <w:bCs/>
        </w:rPr>
        <w:t>1’H:</w:t>
      </w:r>
      <w:r w:rsidRPr="00327757">
        <w:rPr>
          <w:b/>
          <w:bCs/>
        </w:rPr>
        <w:t>-</w:t>
      </w:r>
    </w:p>
    <w:p w14:paraId="559C85EE" w14:textId="7BF2466C" w:rsidR="00327757" w:rsidRPr="00327757" w:rsidRDefault="00327757" w:rsidP="00327757">
      <w:pPr>
        <w:rPr>
          <w:b/>
          <w:bCs/>
        </w:rPr>
      </w:pPr>
      <w:r w:rsidRPr="00327757">
        <w:rPr>
          <w:b/>
          <w:bCs/>
        </w:rPr>
        <w:t xml:space="preserve"> Wh</w:t>
      </w:r>
      <w:r>
        <w:rPr>
          <w:b/>
          <w:bCs/>
        </w:rPr>
        <w:t>y:</w:t>
      </w:r>
    </w:p>
    <w:p w14:paraId="3179B03B" w14:textId="240C68CE" w:rsidR="00327757" w:rsidRDefault="00327757" w:rsidP="00327757">
      <w:r>
        <w:t>Makes a difference the client to effectively include their imperative me</w:t>
      </w:r>
      <w:r w:rsidR="00085D83">
        <w:t>e</w:t>
      </w:r>
      <w:r>
        <w:t>tings,</w:t>
      </w:r>
      <w:r w:rsidR="00085D83">
        <w:t xml:space="preserve"> </w:t>
      </w:r>
      <w:r>
        <w:t>presentation records, additionally can be altered.</w:t>
      </w:r>
    </w:p>
    <w:p w14:paraId="27E26150" w14:textId="01A8CBD2" w:rsidR="00327757" w:rsidRPr="00085D83" w:rsidRDefault="00327757" w:rsidP="00327757">
      <w:pPr>
        <w:rPr>
          <w:b/>
          <w:bCs/>
        </w:rPr>
      </w:pPr>
      <w:r w:rsidRPr="00327757">
        <w:rPr>
          <w:b/>
          <w:bCs/>
        </w:rPr>
        <w:t>Where</w:t>
      </w:r>
      <w:r>
        <w:rPr>
          <w:b/>
          <w:bCs/>
        </w:rPr>
        <w:t>:</w:t>
      </w:r>
    </w:p>
    <w:p w14:paraId="720FB0B6" w14:textId="02159D64" w:rsidR="00327757" w:rsidRDefault="00327757" w:rsidP="00327757">
      <w:r>
        <w:t xml:space="preserve">It can be used by Travel Specialists or </w:t>
      </w:r>
      <w:r w:rsidR="00E33758">
        <w:t>doctor’s</w:t>
      </w:r>
      <w:r>
        <w:t xml:space="preserve"> </w:t>
      </w:r>
      <w:r w:rsidR="00E33758">
        <w:t>infect</w:t>
      </w:r>
      <w:r>
        <w:t xml:space="preserve"> anybody can utilize it to keep their records safe. </w:t>
      </w:r>
    </w:p>
    <w:p w14:paraId="6493CE3A" w14:textId="7C5D092B" w:rsidR="00327757" w:rsidRPr="00327757" w:rsidRDefault="00327757" w:rsidP="00327757">
      <w:pPr>
        <w:rPr>
          <w:b/>
          <w:bCs/>
        </w:rPr>
      </w:pPr>
      <w:r w:rsidRPr="00327757">
        <w:rPr>
          <w:b/>
          <w:bCs/>
        </w:rPr>
        <w:t>When</w:t>
      </w:r>
      <w:r>
        <w:rPr>
          <w:b/>
          <w:bCs/>
        </w:rPr>
        <w:t>:</w:t>
      </w:r>
    </w:p>
    <w:p w14:paraId="155B6EA0" w14:textId="77777777" w:rsidR="00327757" w:rsidRDefault="00327757" w:rsidP="00327757">
      <w:r>
        <w:t xml:space="preserve">At whatever point the client needs to keep his individual records secure at a place. </w:t>
      </w:r>
    </w:p>
    <w:p w14:paraId="6F92AB5E" w14:textId="1835A9DD" w:rsidR="00327757" w:rsidRPr="00327757" w:rsidRDefault="00327757" w:rsidP="00327757">
      <w:pPr>
        <w:rPr>
          <w:b/>
          <w:bCs/>
        </w:rPr>
      </w:pPr>
      <w:r w:rsidRPr="00327757">
        <w:rPr>
          <w:b/>
          <w:bCs/>
        </w:rPr>
        <w:t>Who</w:t>
      </w:r>
      <w:r>
        <w:rPr>
          <w:b/>
          <w:bCs/>
        </w:rPr>
        <w:t>:</w:t>
      </w:r>
    </w:p>
    <w:p w14:paraId="06979C98" w14:textId="0E5F0D6C" w:rsidR="00327757" w:rsidRDefault="00327757" w:rsidP="00327757">
      <w:r>
        <w:t>Anybody can use it.</w:t>
      </w:r>
    </w:p>
    <w:p w14:paraId="72B2FD43" w14:textId="18946051" w:rsidR="00327757" w:rsidRPr="00327757" w:rsidRDefault="00327757" w:rsidP="00327757">
      <w:pPr>
        <w:rPr>
          <w:b/>
          <w:bCs/>
        </w:rPr>
      </w:pPr>
      <w:r w:rsidRPr="00327757">
        <w:rPr>
          <w:b/>
          <w:bCs/>
        </w:rPr>
        <w:t>How</w:t>
      </w:r>
      <w:r w:rsidR="00F70C77">
        <w:rPr>
          <w:b/>
          <w:bCs/>
        </w:rPr>
        <w:t>:</w:t>
      </w:r>
    </w:p>
    <w:p w14:paraId="217BA9AA" w14:textId="157E91A4" w:rsidR="00AC72C6" w:rsidRDefault="00327757" w:rsidP="00AC72C6">
      <w:r>
        <w:t>It will keep your all individual records securely at one place.</w:t>
      </w:r>
    </w:p>
    <w:p w14:paraId="31AB1218" w14:textId="77777777" w:rsidR="00E33758" w:rsidRDefault="00E33758" w:rsidP="00AC72C6"/>
    <w:p w14:paraId="0AE1E63C" w14:textId="77777777" w:rsidR="00E33758" w:rsidRDefault="00E33758" w:rsidP="00AC72C6"/>
    <w:p w14:paraId="20289D8D" w14:textId="77777777" w:rsidR="00DB5A8E" w:rsidRPr="00DB5A8E" w:rsidRDefault="00AC72C6" w:rsidP="00AC72C6">
      <w:pPr>
        <w:pStyle w:val="Heading3"/>
      </w:pPr>
      <w:bookmarkStart w:id="38" w:name="_Toc96726269"/>
      <w:r w:rsidRPr="00AC72C6">
        <w:t>High Level Requirements</w:t>
      </w:r>
      <w:bookmarkEnd w:id="38"/>
    </w:p>
    <w:tbl>
      <w:tblPr>
        <w:tblStyle w:val="TableGrid"/>
        <w:tblW w:w="9016" w:type="dxa"/>
        <w:tblLook w:val="04A0" w:firstRow="1" w:lastRow="0" w:firstColumn="1" w:lastColumn="0" w:noHBand="0" w:noVBand="1"/>
      </w:tblPr>
      <w:tblGrid>
        <w:gridCol w:w="1980"/>
        <w:gridCol w:w="7036"/>
      </w:tblGrid>
      <w:tr w:rsidR="00E33758" w14:paraId="5A47F213" w14:textId="77777777" w:rsidTr="00E33758">
        <w:tc>
          <w:tcPr>
            <w:tcW w:w="1980" w:type="dxa"/>
            <w:vAlign w:val="center"/>
          </w:tcPr>
          <w:p w14:paraId="1F839B85" w14:textId="77777777" w:rsidR="00E33758" w:rsidRDefault="00E33758" w:rsidP="00E33758">
            <w:r w:rsidRPr="00E45BBD">
              <w:rPr>
                <w:rFonts w:eastAsia="Times New Roman" w:cs="Times New Roman"/>
                <w:b/>
                <w:bCs/>
                <w:color w:val="24292F"/>
                <w:szCs w:val="24"/>
                <w:lang w:eastAsia="en-IN" w:bidi="ta-IN"/>
              </w:rPr>
              <w:t>ID</w:t>
            </w:r>
          </w:p>
        </w:tc>
        <w:tc>
          <w:tcPr>
            <w:tcW w:w="7036" w:type="dxa"/>
            <w:vAlign w:val="center"/>
          </w:tcPr>
          <w:p w14:paraId="16F1EE19" w14:textId="77777777" w:rsidR="00E33758" w:rsidRDefault="00E33758" w:rsidP="00E33758">
            <w:r w:rsidRPr="00E45BBD">
              <w:rPr>
                <w:rFonts w:eastAsia="Times New Roman" w:cs="Times New Roman"/>
                <w:b/>
                <w:bCs/>
                <w:color w:val="24292F"/>
                <w:szCs w:val="24"/>
                <w:lang w:eastAsia="en-IN" w:bidi="ta-IN"/>
              </w:rPr>
              <w:t>Description</w:t>
            </w:r>
          </w:p>
        </w:tc>
      </w:tr>
      <w:tr w:rsidR="00E33758" w14:paraId="4BFD4825" w14:textId="77777777" w:rsidTr="00E33758">
        <w:tc>
          <w:tcPr>
            <w:tcW w:w="1980" w:type="dxa"/>
            <w:vAlign w:val="center"/>
          </w:tcPr>
          <w:p w14:paraId="151E9733" w14:textId="77777777" w:rsidR="00E33758" w:rsidRDefault="00E33758" w:rsidP="00E33758">
            <w:r w:rsidRPr="00E45BBD">
              <w:rPr>
                <w:rFonts w:eastAsia="Times New Roman" w:cs="Times New Roman"/>
                <w:color w:val="24292F"/>
                <w:szCs w:val="24"/>
                <w:lang w:eastAsia="en-IN" w:bidi="ta-IN"/>
              </w:rPr>
              <w:t>HLR1</w:t>
            </w:r>
          </w:p>
        </w:tc>
        <w:tc>
          <w:tcPr>
            <w:tcW w:w="7036" w:type="dxa"/>
            <w:vAlign w:val="center"/>
          </w:tcPr>
          <w:p w14:paraId="519B4044" w14:textId="77777777" w:rsidR="00E33758" w:rsidRDefault="00E33758" w:rsidP="00E33758">
            <w:r w:rsidRPr="00E45BBD">
              <w:rPr>
                <w:rFonts w:eastAsia="Times New Roman" w:cs="Times New Roman"/>
                <w:color w:val="24292F"/>
                <w:szCs w:val="24"/>
                <w:lang w:eastAsia="en-IN" w:bidi="ta-IN"/>
              </w:rPr>
              <w:t>Add the inputs to add records,</w:t>
            </w:r>
            <w:r>
              <w:rPr>
                <w:rFonts w:eastAsia="Times New Roman" w:cs="Times New Roman"/>
                <w:color w:val="24292F"/>
                <w:szCs w:val="24"/>
                <w:lang w:eastAsia="en-IN" w:bidi="ta-IN"/>
              </w:rPr>
              <w:t xml:space="preserve"> </w:t>
            </w:r>
            <w:r w:rsidRPr="00E45BBD">
              <w:rPr>
                <w:rFonts w:eastAsia="Times New Roman" w:cs="Times New Roman"/>
                <w:color w:val="24292F"/>
                <w:szCs w:val="24"/>
                <w:lang w:eastAsia="en-IN" w:bidi="ta-IN"/>
              </w:rPr>
              <w:t>edit,</w:t>
            </w:r>
            <w:r>
              <w:rPr>
                <w:rFonts w:eastAsia="Times New Roman" w:cs="Times New Roman"/>
                <w:color w:val="24292F"/>
                <w:szCs w:val="24"/>
                <w:lang w:eastAsia="en-IN" w:bidi="ta-IN"/>
              </w:rPr>
              <w:t xml:space="preserve"> </w:t>
            </w:r>
            <w:r w:rsidRPr="00E45BBD">
              <w:rPr>
                <w:rFonts w:eastAsia="Times New Roman" w:cs="Times New Roman"/>
                <w:color w:val="24292F"/>
                <w:szCs w:val="24"/>
                <w:lang w:eastAsia="en-IN" w:bidi="ta-IN"/>
              </w:rPr>
              <w:t>view and delete.</w:t>
            </w:r>
          </w:p>
        </w:tc>
      </w:tr>
      <w:tr w:rsidR="00E33758" w14:paraId="3F6341D4" w14:textId="77777777" w:rsidTr="00E33758">
        <w:tc>
          <w:tcPr>
            <w:tcW w:w="1980" w:type="dxa"/>
            <w:vAlign w:val="center"/>
          </w:tcPr>
          <w:p w14:paraId="4EC58C4E" w14:textId="77777777" w:rsidR="00E33758" w:rsidRDefault="00E33758" w:rsidP="00E33758">
            <w:r w:rsidRPr="00E45BBD">
              <w:rPr>
                <w:rFonts w:eastAsia="Times New Roman" w:cs="Times New Roman"/>
                <w:color w:val="24292F"/>
                <w:szCs w:val="24"/>
                <w:lang w:eastAsia="en-IN" w:bidi="ta-IN"/>
              </w:rPr>
              <w:t>HLR2</w:t>
            </w:r>
          </w:p>
        </w:tc>
        <w:tc>
          <w:tcPr>
            <w:tcW w:w="7036" w:type="dxa"/>
            <w:vAlign w:val="center"/>
          </w:tcPr>
          <w:p w14:paraId="0BA47683" w14:textId="77777777" w:rsidR="00E33758" w:rsidRDefault="00E33758" w:rsidP="00E33758">
            <w:r w:rsidRPr="00E45BBD">
              <w:rPr>
                <w:rFonts w:eastAsia="Times New Roman" w:cs="Times New Roman"/>
                <w:color w:val="24292F"/>
                <w:szCs w:val="24"/>
                <w:lang w:eastAsia="en-IN" w:bidi="ta-IN"/>
              </w:rPr>
              <w:t>Users can add the record in the system.</w:t>
            </w:r>
          </w:p>
        </w:tc>
      </w:tr>
      <w:tr w:rsidR="00E33758" w14:paraId="7FBF3AE0" w14:textId="77777777" w:rsidTr="00E33758">
        <w:tc>
          <w:tcPr>
            <w:tcW w:w="1980" w:type="dxa"/>
            <w:vAlign w:val="center"/>
          </w:tcPr>
          <w:p w14:paraId="5DE12B5E" w14:textId="77777777" w:rsidR="00E33758" w:rsidRDefault="00E33758" w:rsidP="00E33758">
            <w:r w:rsidRPr="00E45BBD">
              <w:rPr>
                <w:rFonts w:eastAsia="Times New Roman" w:cs="Times New Roman"/>
                <w:color w:val="24292F"/>
                <w:szCs w:val="24"/>
                <w:lang w:eastAsia="en-IN" w:bidi="ta-IN"/>
              </w:rPr>
              <w:t>HLR3</w:t>
            </w:r>
          </w:p>
        </w:tc>
        <w:tc>
          <w:tcPr>
            <w:tcW w:w="7036" w:type="dxa"/>
            <w:vAlign w:val="center"/>
          </w:tcPr>
          <w:p w14:paraId="2249AEAF" w14:textId="77777777" w:rsidR="00E33758" w:rsidRDefault="00E33758" w:rsidP="00E33758">
            <w:r w:rsidRPr="00E45BBD">
              <w:rPr>
                <w:rFonts w:eastAsia="Times New Roman" w:cs="Times New Roman"/>
                <w:color w:val="24292F"/>
                <w:szCs w:val="24"/>
                <w:lang w:eastAsia="en-IN" w:bidi="ta-IN"/>
              </w:rPr>
              <w:t>Can view that record for further.</w:t>
            </w:r>
          </w:p>
        </w:tc>
      </w:tr>
      <w:tr w:rsidR="00E33758" w14:paraId="40CDB356" w14:textId="77777777" w:rsidTr="00E33758">
        <w:tc>
          <w:tcPr>
            <w:tcW w:w="1980" w:type="dxa"/>
            <w:vAlign w:val="center"/>
          </w:tcPr>
          <w:p w14:paraId="66429244" w14:textId="77777777" w:rsidR="00E33758" w:rsidRDefault="00E33758" w:rsidP="00E33758">
            <w:r w:rsidRPr="00E45BBD">
              <w:rPr>
                <w:rFonts w:eastAsia="Times New Roman" w:cs="Times New Roman"/>
                <w:color w:val="24292F"/>
                <w:szCs w:val="24"/>
                <w:lang w:eastAsia="en-IN" w:bidi="ta-IN"/>
              </w:rPr>
              <w:t>HLR4</w:t>
            </w:r>
          </w:p>
        </w:tc>
        <w:tc>
          <w:tcPr>
            <w:tcW w:w="7036" w:type="dxa"/>
            <w:vAlign w:val="center"/>
          </w:tcPr>
          <w:p w14:paraId="22F23450" w14:textId="77777777" w:rsidR="00E33758" w:rsidRDefault="00E33758" w:rsidP="00E33758">
            <w:r w:rsidRPr="00E45BBD">
              <w:rPr>
                <w:rFonts w:eastAsia="Times New Roman" w:cs="Times New Roman"/>
                <w:color w:val="24292F"/>
                <w:szCs w:val="24"/>
                <w:lang w:eastAsia="en-IN" w:bidi="ta-IN"/>
              </w:rPr>
              <w:t>User can Edit the added record and can make some changes in it.</w:t>
            </w:r>
          </w:p>
        </w:tc>
      </w:tr>
      <w:tr w:rsidR="00E33758" w14:paraId="677FB5A1" w14:textId="77777777" w:rsidTr="00E33758">
        <w:tc>
          <w:tcPr>
            <w:tcW w:w="1980" w:type="dxa"/>
            <w:vAlign w:val="center"/>
          </w:tcPr>
          <w:p w14:paraId="2E65AEA7" w14:textId="77777777" w:rsidR="00E33758" w:rsidRDefault="00E33758" w:rsidP="00E33758">
            <w:r w:rsidRPr="00E45BBD">
              <w:rPr>
                <w:rFonts w:eastAsia="Times New Roman" w:cs="Times New Roman"/>
                <w:color w:val="24292F"/>
                <w:szCs w:val="24"/>
                <w:lang w:eastAsia="en-IN" w:bidi="ta-IN"/>
              </w:rPr>
              <w:t>HLR5</w:t>
            </w:r>
          </w:p>
        </w:tc>
        <w:tc>
          <w:tcPr>
            <w:tcW w:w="7036" w:type="dxa"/>
            <w:vAlign w:val="center"/>
          </w:tcPr>
          <w:p w14:paraId="0DEA104B" w14:textId="77777777" w:rsidR="00E33758" w:rsidRDefault="00E33758" w:rsidP="00E33758">
            <w:r w:rsidRPr="00E45BBD">
              <w:rPr>
                <w:rFonts w:eastAsia="Times New Roman" w:cs="Times New Roman"/>
                <w:color w:val="24292F"/>
                <w:szCs w:val="24"/>
                <w:lang w:eastAsia="en-IN" w:bidi="ta-IN"/>
              </w:rPr>
              <w:t>Can delete the record permanently if not needed.</w:t>
            </w:r>
          </w:p>
        </w:tc>
      </w:tr>
      <w:tr w:rsidR="00E33758" w14:paraId="46992934" w14:textId="77777777" w:rsidTr="00E33758">
        <w:tc>
          <w:tcPr>
            <w:tcW w:w="1980" w:type="dxa"/>
            <w:vAlign w:val="center"/>
          </w:tcPr>
          <w:p w14:paraId="2967DE05" w14:textId="77777777" w:rsidR="00E33758" w:rsidRDefault="00E33758" w:rsidP="00E33758">
            <w:r w:rsidRPr="00E45BBD">
              <w:rPr>
                <w:rFonts w:eastAsia="Times New Roman" w:cs="Times New Roman"/>
                <w:color w:val="24292F"/>
                <w:szCs w:val="24"/>
                <w:lang w:eastAsia="en-IN" w:bidi="ta-IN"/>
              </w:rPr>
              <w:t>HLR6</w:t>
            </w:r>
          </w:p>
        </w:tc>
        <w:tc>
          <w:tcPr>
            <w:tcW w:w="7036" w:type="dxa"/>
            <w:vAlign w:val="center"/>
          </w:tcPr>
          <w:p w14:paraId="10BD3B50" w14:textId="77777777" w:rsidR="00E33758" w:rsidRDefault="00E33758" w:rsidP="00E33758">
            <w:r w:rsidRPr="00E45BBD">
              <w:rPr>
                <w:rFonts w:eastAsia="Times New Roman" w:cs="Times New Roman"/>
                <w:color w:val="24292F"/>
                <w:szCs w:val="24"/>
                <w:lang w:eastAsia="en-IN" w:bidi="ta-IN"/>
              </w:rPr>
              <w:t>User can edit the Password for security purpose.</w:t>
            </w:r>
          </w:p>
        </w:tc>
      </w:tr>
    </w:tbl>
    <w:p w14:paraId="7CCE921E" w14:textId="77777777" w:rsidR="00E33758" w:rsidRDefault="00E33758" w:rsidP="00E33758"/>
    <w:p w14:paraId="2E9EC449" w14:textId="7EB276C7" w:rsidR="00AC72C6" w:rsidRDefault="00AC72C6" w:rsidP="00DB5A8E"/>
    <w:p w14:paraId="1BDCE32A" w14:textId="5E9691B0" w:rsidR="00AC72C6" w:rsidRDefault="00AC72C6" w:rsidP="00AC72C6">
      <w:pPr>
        <w:pStyle w:val="Heading3"/>
      </w:pPr>
      <w:bookmarkStart w:id="39" w:name="_Toc96726270"/>
      <w:r>
        <w:t>Low Level Requirements</w:t>
      </w:r>
      <w:bookmarkEnd w:id="39"/>
    </w:p>
    <w:tbl>
      <w:tblPr>
        <w:tblStyle w:val="TableGrid"/>
        <w:tblW w:w="9016" w:type="dxa"/>
        <w:tblLook w:val="04A0" w:firstRow="1" w:lastRow="0" w:firstColumn="1" w:lastColumn="0" w:noHBand="0" w:noVBand="1"/>
      </w:tblPr>
      <w:tblGrid>
        <w:gridCol w:w="1980"/>
        <w:gridCol w:w="7036"/>
      </w:tblGrid>
      <w:tr w:rsidR="00E33758" w14:paraId="21332CF1" w14:textId="77777777" w:rsidTr="00E33758">
        <w:tc>
          <w:tcPr>
            <w:tcW w:w="1980" w:type="dxa"/>
            <w:vAlign w:val="center"/>
          </w:tcPr>
          <w:p w14:paraId="014BBE48" w14:textId="77777777" w:rsidR="00E33758" w:rsidRDefault="00E33758" w:rsidP="00E33758">
            <w:r w:rsidRPr="00944493">
              <w:rPr>
                <w:rFonts w:eastAsia="Times New Roman" w:cs="Times New Roman"/>
                <w:b/>
                <w:bCs/>
                <w:color w:val="24292F"/>
                <w:szCs w:val="24"/>
                <w:lang w:eastAsia="en-IN" w:bidi="ta-IN"/>
              </w:rPr>
              <w:t>ID</w:t>
            </w:r>
          </w:p>
        </w:tc>
        <w:tc>
          <w:tcPr>
            <w:tcW w:w="7036" w:type="dxa"/>
            <w:vAlign w:val="center"/>
          </w:tcPr>
          <w:p w14:paraId="51CF8521" w14:textId="77777777" w:rsidR="00E33758" w:rsidRDefault="00E33758" w:rsidP="00E33758">
            <w:r w:rsidRPr="00944493">
              <w:rPr>
                <w:rFonts w:eastAsia="Times New Roman" w:cs="Times New Roman"/>
                <w:b/>
                <w:bCs/>
                <w:color w:val="24292F"/>
                <w:szCs w:val="24"/>
                <w:lang w:eastAsia="en-IN" w:bidi="ta-IN"/>
              </w:rPr>
              <w:t>Description</w:t>
            </w:r>
          </w:p>
        </w:tc>
      </w:tr>
      <w:tr w:rsidR="00E33758" w14:paraId="4A9B109B" w14:textId="77777777" w:rsidTr="00E33758">
        <w:tc>
          <w:tcPr>
            <w:tcW w:w="1980" w:type="dxa"/>
            <w:vAlign w:val="center"/>
          </w:tcPr>
          <w:p w14:paraId="434FD259" w14:textId="77777777" w:rsidR="00E33758" w:rsidRDefault="00E33758" w:rsidP="00E33758">
            <w:r w:rsidRPr="00944493">
              <w:rPr>
                <w:rFonts w:eastAsia="Times New Roman" w:cs="Times New Roman"/>
                <w:color w:val="24292F"/>
                <w:szCs w:val="24"/>
                <w:lang w:eastAsia="en-IN" w:bidi="ta-IN"/>
              </w:rPr>
              <w:t>LLR_1</w:t>
            </w:r>
          </w:p>
        </w:tc>
        <w:tc>
          <w:tcPr>
            <w:tcW w:w="7036" w:type="dxa"/>
            <w:vAlign w:val="center"/>
          </w:tcPr>
          <w:p w14:paraId="68456E08" w14:textId="77777777" w:rsidR="00E33758" w:rsidRDefault="00E33758" w:rsidP="00E33758">
            <w:r w:rsidRPr="00944493">
              <w:rPr>
                <w:rFonts w:eastAsia="Times New Roman" w:cs="Times New Roman"/>
                <w:color w:val="24292F"/>
                <w:szCs w:val="24"/>
                <w:lang w:eastAsia="en-IN" w:bidi="ta-IN"/>
              </w:rPr>
              <w:t>Login page of Diary Entry system.</w:t>
            </w:r>
          </w:p>
        </w:tc>
      </w:tr>
      <w:tr w:rsidR="00E33758" w14:paraId="7EEC76D7" w14:textId="77777777" w:rsidTr="00E33758">
        <w:tc>
          <w:tcPr>
            <w:tcW w:w="1980" w:type="dxa"/>
            <w:vAlign w:val="center"/>
          </w:tcPr>
          <w:p w14:paraId="39D8F322" w14:textId="77777777" w:rsidR="00E33758" w:rsidRDefault="00E33758" w:rsidP="00E33758">
            <w:r w:rsidRPr="00944493">
              <w:rPr>
                <w:rFonts w:eastAsia="Times New Roman" w:cs="Times New Roman"/>
                <w:color w:val="24292F"/>
                <w:szCs w:val="24"/>
                <w:lang w:eastAsia="en-IN" w:bidi="ta-IN"/>
              </w:rPr>
              <w:t>LLR_2</w:t>
            </w:r>
          </w:p>
        </w:tc>
        <w:tc>
          <w:tcPr>
            <w:tcW w:w="7036" w:type="dxa"/>
            <w:vAlign w:val="center"/>
          </w:tcPr>
          <w:p w14:paraId="52F43D9C" w14:textId="77777777" w:rsidR="00E33758" w:rsidRDefault="00E33758" w:rsidP="00E33758">
            <w:r w:rsidRPr="00944493">
              <w:rPr>
                <w:rFonts w:eastAsia="Times New Roman" w:cs="Times New Roman"/>
                <w:color w:val="24292F"/>
                <w:szCs w:val="24"/>
                <w:lang w:eastAsia="en-IN" w:bidi="ta-IN"/>
              </w:rPr>
              <w:t>The system will ask password to view and Edit the records.</w:t>
            </w:r>
          </w:p>
        </w:tc>
      </w:tr>
      <w:tr w:rsidR="00E33758" w14:paraId="7A6B5978" w14:textId="77777777" w:rsidTr="00E33758">
        <w:tc>
          <w:tcPr>
            <w:tcW w:w="1980" w:type="dxa"/>
            <w:vAlign w:val="center"/>
          </w:tcPr>
          <w:p w14:paraId="509808E5" w14:textId="77777777" w:rsidR="00E33758" w:rsidRDefault="00E33758" w:rsidP="00E33758">
            <w:r w:rsidRPr="00944493">
              <w:rPr>
                <w:rFonts w:eastAsia="Times New Roman" w:cs="Times New Roman"/>
                <w:color w:val="24292F"/>
                <w:szCs w:val="24"/>
                <w:lang w:eastAsia="en-IN" w:bidi="ta-IN"/>
              </w:rPr>
              <w:t>LLR_3</w:t>
            </w:r>
          </w:p>
        </w:tc>
        <w:tc>
          <w:tcPr>
            <w:tcW w:w="7036" w:type="dxa"/>
            <w:vAlign w:val="center"/>
          </w:tcPr>
          <w:p w14:paraId="739A1D84" w14:textId="77777777" w:rsidR="00E33758" w:rsidRDefault="00E33758" w:rsidP="00E33758">
            <w:r w:rsidRPr="00944493">
              <w:rPr>
                <w:rFonts w:eastAsia="Times New Roman" w:cs="Times New Roman"/>
                <w:color w:val="24292F"/>
                <w:szCs w:val="24"/>
                <w:lang w:eastAsia="en-IN" w:bidi="ta-IN"/>
              </w:rPr>
              <w:t>Edit data.</w:t>
            </w:r>
          </w:p>
        </w:tc>
      </w:tr>
      <w:tr w:rsidR="00E33758" w14:paraId="204B8B8C" w14:textId="77777777" w:rsidTr="00E33758">
        <w:tc>
          <w:tcPr>
            <w:tcW w:w="1980" w:type="dxa"/>
            <w:vAlign w:val="center"/>
          </w:tcPr>
          <w:p w14:paraId="03544F00" w14:textId="77777777" w:rsidR="00E33758" w:rsidRDefault="00E33758" w:rsidP="00E33758">
            <w:r w:rsidRPr="00944493">
              <w:rPr>
                <w:rFonts w:eastAsia="Times New Roman" w:cs="Times New Roman"/>
                <w:color w:val="24292F"/>
                <w:szCs w:val="24"/>
                <w:lang w:eastAsia="en-IN" w:bidi="ta-IN"/>
              </w:rPr>
              <w:t>LLR_4</w:t>
            </w:r>
          </w:p>
        </w:tc>
        <w:tc>
          <w:tcPr>
            <w:tcW w:w="7036" w:type="dxa"/>
            <w:vAlign w:val="center"/>
          </w:tcPr>
          <w:p w14:paraId="546776F6" w14:textId="4A2612C6" w:rsidR="00E33758" w:rsidRDefault="00E33758" w:rsidP="00E33758">
            <w:r w:rsidRPr="00944493">
              <w:rPr>
                <w:rFonts w:eastAsia="Times New Roman" w:cs="Times New Roman"/>
                <w:color w:val="24292F"/>
                <w:szCs w:val="24"/>
                <w:lang w:eastAsia="en-IN" w:bidi="ta-IN"/>
              </w:rPr>
              <w:t>Enter username and password.</w:t>
            </w:r>
          </w:p>
        </w:tc>
      </w:tr>
      <w:tr w:rsidR="00E33758" w14:paraId="0FE41FEA" w14:textId="77777777" w:rsidTr="00E33758">
        <w:tc>
          <w:tcPr>
            <w:tcW w:w="1980" w:type="dxa"/>
            <w:vAlign w:val="center"/>
          </w:tcPr>
          <w:p w14:paraId="0D352B9D" w14:textId="77777777" w:rsidR="00E33758" w:rsidRDefault="00E33758" w:rsidP="00E33758">
            <w:r w:rsidRPr="00944493">
              <w:rPr>
                <w:rFonts w:eastAsia="Times New Roman" w:cs="Times New Roman"/>
                <w:color w:val="24292F"/>
                <w:szCs w:val="24"/>
                <w:lang w:eastAsia="en-IN" w:bidi="ta-IN"/>
              </w:rPr>
              <w:t>LLR_5</w:t>
            </w:r>
          </w:p>
        </w:tc>
        <w:tc>
          <w:tcPr>
            <w:tcW w:w="7036" w:type="dxa"/>
            <w:vAlign w:val="center"/>
          </w:tcPr>
          <w:p w14:paraId="4BD6F0E3" w14:textId="77777777" w:rsidR="00E33758" w:rsidRDefault="00E33758" w:rsidP="00E33758">
            <w:r w:rsidRPr="00944493">
              <w:rPr>
                <w:rFonts w:eastAsia="Times New Roman" w:cs="Times New Roman"/>
                <w:color w:val="24292F"/>
                <w:szCs w:val="24"/>
                <w:lang w:eastAsia="en-IN" w:bidi="ta-IN"/>
              </w:rPr>
              <w:t>Newly added details should be recorded</w:t>
            </w:r>
          </w:p>
        </w:tc>
      </w:tr>
    </w:tbl>
    <w:p w14:paraId="3DA9199E" w14:textId="77777777" w:rsidR="00E33758" w:rsidRPr="00494570" w:rsidRDefault="00E33758" w:rsidP="00E33758"/>
    <w:p w14:paraId="515FF3F7" w14:textId="73F7B79C" w:rsidR="00327757" w:rsidRPr="00327757" w:rsidRDefault="00327757" w:rsidP="00327757"/>
    <w:p w14:paraId="029A6449" w14:textId="77777777" w:rsidR="001A59DE" w:rsidRDefault="001A59DE" w:rsidP="001A59DE">
      <w:pPr>
        <w:pStyle w:val="Heading2"/>
      </w:pPr>
      <w:bookmarkStart w:id="40" w:name="_Toc96726271"/>
      <w:r>
        <w:t>Design</w:t>
      </w:r>
      <w:bookmarkEnd w:id="40"/>
    </w:p>
    <w:p w14:paraId="7806033B" w14:textId="6897BF40" w:rsidR="001A59DE" w:rsidRPr="00E33758" w:rsidRDefault="00327757" w:rsidP="00E33758">
      <w:pPr>
        <w:keepNext/>
      </w:pPr>
      <w:r>
        <w:rPr>
          <w:noProof/>
          <w:lang w:val="en-US"/>
        </w:rPr>
        <w:drawing>
          <wp:inline distT="0" distB="0" distL="0" distR="0" wp14:anchorId="0E9A4AB0" wp14:editId="1267F35F">
            <wp:extent cx="5024120" cy="39166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392" b="17723"/>
                    <a:stretch/>
                  </pic:blipFill>
                  <pic:spPr bwMode="auto">
                    <a:xfrm>
                      <a:off x="0" y="0"/>
                      <a:ext cx="5027540" cy="3919346"/>
                    </a:xfrm>
                    <a:prstGeom prst="rect">
                      <a:avLst/>
                    </a:prstGeom>
                    <a:noFill/>
                    <a:ln>
                      <a:noFill/>
                    </a:ln>
                    <a:extLst>
                      <a:ext uri="{53640926-AAD7-44D8-BBD7-CCE9431645EC}">
                        <a14:shadowObscured xmlns:a14="http://schemas.microsoft.com/office/drawing/2010/main"/>
                      </a:ext>
                    </a:extLst>
                  </pic:spPr>
                </pic:pic>
              </a:graphicData>
            </a:graphic>
          </wp:inline>
        </w:drawing>
      </w:r>
    </w:p>
    <w:p w14:paraId="19B6EFEA" w14:textId="77991400" w:rsidR="001A59DE" w:rsidRDefault="00E33758" w:rsidP="00E33758">
      <w:pPr>
        <w:pStyle w:val="Caption"/>
      </w:pPr>
      <w:r>
        <w:t xml:space="preserve">                                    </w:t>
      </w:r>
      <w:bookmarkStart w:id="41" w:name="_Toc96726339"/>
      <w:r>
        <w:t xml:space="preserve">Figure </w:t>
      </w:r>
      <w:r>
        <w:fldChar w:fldCharType="begin"/>
      </w:r>
      <w:r>
        <w:instrText xml:space="preserve"> SEQ Figure \* ARABIC </w:instrText>
      </w:r>
      <w:r>
        <w:fldChar w:fldCharType="separate"/>
      </w:r>
      <w:r w:rsidR="007816BB">
        <w:rPr>
          <w:noProof/>
        </w:rPr>
        <w:t>9</w:t>
      </w:r>
      <w:r>
        <w:fldChar w:fldCharType="end"/>
      </w:r>
      <w:r>
        <w:t>:</w:t>
      </w:r>
      <w:r w:rsidRPr="00E33758">
        <w:t xml:space="preserve"> Behaviour Diagram</w:t>
      </w:r>
      <w:bookmarkEnd w:id="41"/>
    </w:p>
    <w:p w14:paraId="4882D847" w14:textId="77777777" w:rsidR="00085D83" w:rsidRPr="00085D83" w:rsidRDefault="00327757" w:rsidP="00085D83">
      <w:pPr>
        <w:keepNext/>
        <w:jc w:val="center"/>
        <w:rPr>
          <w:color w:val="000000" w:themeColor="text1"/>
          <w:szCs w:val="24"/>
        </w:rPr>
      </w:pPr>
      <w:r w:rsidRPr="00085D83">
        <w:rPr>
          <w:noProof/>
          <w:color w:val="000000" w:themeColor="text1"/>
          <w:szCs w:val="24"/>
          <w:lang w:val="en-US"/>
        </w:rPr>
        <w:drawing>
          <wp:inline distT="0" distB="0" distL="0" distR="0" wp14:anchorId="58892C74" wp14:editId="7312B2BA">
            <wp:extent cx="4860777" cy="3289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0">
                      <a:extLst>
                        <a:ext uri="{28A0092B-C50C-407E-A947-70E740481C1C}">
                          <a14:useLocalDpi xmlns:a14="http://schemas.microsoft.com/office/drawing/2010/main" val="0"/>
                        </a:ext>
                      </a:extLst>
                    </a:blip>
                    <a:srcRect t="12202" r="9328" b="5568"/>
                    <a:stretch/>
                  </pic:blipFill>
                  <pic:spPr bwMode="auto">
                    <a:xfrm>
                      <a:off x="0" y="0"/>
                      <a:ext cx="4870212" cy="3295685"/>
                    </a:xfrm>
                    <a:prstGeom prst="rect">
                      <a:avLst/>
                    </a:prstGeom>
                    <a:noFill/>
                    <a:ln>
                      <a:noFill/>
                    </a:ln>
                    <a:extLst>
                      <a:ext uri="{53640926-AAD7-44D8-BBD7-CCE9431645EC}">
                        <a14:shadowObscured xmlns:a14="http://schemas.microsoft.com/office/drawing/2010/main"/>
                      </a:ext>
                    </a:extLst>
                  </pic:spPr>
                </pic:pic>
              </a:graphicData>
            </a:graphic>
          </wp:inline>
        </w:drawing>
      </w:r>
    </w:p>
    <w:p w14:paraId="7A50F68D" w14:textId="5C976D77" w:rsidR="00883DD0" w:rsidRPr="00085D83" w:rsidRDefault="00E33758" w:rsidP="00E33758">
      <w:pPr>
        <w:pStyle w:val="Caption"/>
        <w:rPr>
          <w:i/>
          <w:iCs w:val="0"/>
          <w:color w:val="000000" w:themeColor="text1"/>
          <w:szCs w:val="24"/>
        </w:rPr>
      </w:pPr>
      <w:r>
        <w:t xml:space="preserve">                                       </w:t>
      </w:r>
      <w:bookmarkStart w:id="42" w:name="_Toc96726340"/>
      <w:r>
        <w:t xml:space="preserve">Figure </w:t>
      </w:r>
      <w:r>
        <w:fldChar w:fldCharType="begin"/>
      </w:r>
      <w:r>
        <w:instrText xml:space="preserve"> SEQ Figure \* ARABIC </w:instrText>
      </w:r>
      <w:r>
        <w:fldChar w:fldCharType="separate"/>
      </w:r>
      <w:r w:rsidR="007816BB">
        <w:rPr>
          <w:noProof/>
        </w:rPr>
        <w:t>10</w:t>
      </w:r>
      <w:r>
        <w:fldChar w:fldCharType="end"/>
      </w:r>
      <w:r>
        <w:t>:</w:t>
      </w:r>
      <w:r w:rsidRPr="00E33758">
        <w:rPr>
          <w:i/>
          <w:iCs w:val="0"/>
          <w:color w:val="000000" w:themeColor="text1"/>
          <w:szCs w:val="24"/>
          <w:lang w:val="en-US"/>
        </w:rPr>
        <w:t xml:space="preserve"> </w:t>
      </w:r>
      <w:r w:rsidRPr="00E33758">
        <w:rPr>
          <w:iCs w:val="0"/>
          <w:color w:val="000000" w:themeColor="text1"/>
          <w:szCs w:val="24"/>
          <w:lang w:val="en-US"/>
        </w:rPr>
        <w:t>User flow Diagram</w:t>
      </w:r>
      <w:bookmarkEnd w:id="42"/>
    </w:p>
    <w:p w14:paraId="0F0F8280" w14:textId="77777777" w:rsidR="00883DD0" w:rsidRDefault="00883DD0" w:rsidP="00883DD0"/>
    <w:p w14:paraId="7F313D10" w14:textId="77777777" w:rsidR="003B7C42" w:rsidRDefault="003B7C42" w:rsidP="00883DD0"/>
    <w:p w14:paraId="610E24F7" w14:textId="3B6B45F5" w:rsidR="00883DD0" w:rsidRDefault="00E33758" w:rsidP="00883DD0">
      <w:r>
        <w:rPr>
          <w:noProof/>
          <w:lang w:val="en-US"/>
        </w:rPr>
        <w:drawing>
          <wp:inline distT="0" distB="0" distL="0" distR="0" wp14:anchorId="1D67A538" wp14:editId="48628126">
            <wp:extent cx="5074669" cy="4434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846" b="4671"/>
                    <a:stretch/>
                  </pic:blipFill>
                  <pic:spPr bwMode="auto">
                    <a:xfrm>
                      <a:off x="0" y="0"/>
                      <a:ext cx="5079433" cy="4439004"/>
                    </a:xfrm>
                    <a:prstGeom prst="rect">
                      <a:avLst/>
                    </a:prstGeom>
                    <a:noFill/>
                    <a:ln>
                      <a:noFill/>
                    </a:ln>
                    <a:extLst>
                      <a:ext uri="{53640926-AAD7-44D8-BBD7-CCE9431645EC}">
                        <a14:shadowObscured xmlns:a14="http://schemas.microsoft.com/office/drawing/2010/main"/>
                      </a:ext>
                    </a:extLst>
                  </pic:spPr>
                </pic:pic>
              </a:graphicData>
            </a:graphic>
          </wp:inline>
        </w:drawing>
      </w:r>
    </w:p>
    <w:p w14:paraId="3A4F6693" w14:textId="16DBB31C" w:rsidR="00E33758" w:rsidRDefault="00E33758" w:rsidP="00E33758">
      <w:pPr>
        <w:keepNext/>
      </w:pPr>
    </w:p>
    <w:p w14:paraId="1C778073" w14:textId="7E1E3EDC" w:rsidR="00085D83" w:rsidRDefault="00E33758" w:rsidP="00E33758">
      <w:pPr>
        <w:pStyle w:val="Caption"/>
      </w:pPr>
      <w:r>
        <w:t xml:space="preserve">                                              </w:t>
      </w:r>
      <w:bookmarkStart w:id="43" w:name="_Toc96726341"/>
      <w:r>
        <w:t xml:space="preserve">Figure </w:t>
      </w:r>
      <w:r>
        <w:fldChar w:fldCharType="begin"/>
      </w:r>
      <w:r>
        <w:instrText xml:space="preserve"> SEQ Figure \* ARABIC </w:instrText>
      </w:r>
      <w:r>
        <w:fldChar w:fldCharType="separate"/>
      </w:r>
      <w:r w:rsidR="007816BB">
        <w:rPr>
          <w:noProof/>
        </w:rPr>
        <w:t>11</w:t>
      </w:r>
      <w:r>
        <w:fldChar w:fldCharType="end"/>
      </w:r>
      <w:r>
        <w:t>:</w:t>
      </w:r>
      <w:r w:rsidRPr="00E33758">
        <w:t xml:space="preserve"> Structural Diagram</w:t>
      </w:r>
      <w:bookmarkEnd w:id="43"/>
    </w:p>
    <w:p w14:paraId="70193A1C" w14:textId="4DC5ABDE" w:rsidR="001A59DE" w:rsidRPr="00085D83" w:rsidRDefault="00AC72C6" w:rsidP="00085D83">
      <w:pPr>
        <w:pStyle w:val="Heading2"/>
        <w:rPr>
          <w:sz w:val="32"/>
          <w:szCs w:val="32"/>
        </w:rPr>
      </w:pPr>
      <w:bookmarkStart w:id="44" w:name="_Toc96726272"/>
      <w:r w:rsidRPr="00085D83">
        <w:rPr>
          <w:sz w:val="32"/>
          <w:szCs w:val="32"/>
        </w:rPr>
        <w:t>Test Plan</w:t>
      </w:r>
      <w:bookmarkEnd w:id="44"/>
    </w:p>
    <w:p w14:paraId="12D74666" w14:textId="77777777" w:rsidR="001A59DE" w:rsidRDefault="001A59DE" w:rsidP="001A59DE">
      <w:pPr>
        <w:pStyle w:val="Heading3"/>
      </w:pPr>
      <w:bookmarkStart w:id="45" w:name="_Toc96726273"/>
      <w:r w:rsidRPr="001A59DE">
        <w:t>High Level Test Plan</w:t>
      </w:r>
      <w:bookmarkEnd w:id="45"/>
    </w:p>
    <w:tbl>
      <w:tblPr>
        <w:tblStyle w:val="TableGrid"/>
        <w:tblW w:w="9015" w:type="dxa"/>
        <w:tblLook w:val="04A0" w:firstRow="1" w:lastRow="0" w:firstColumn="1" w:lastColumn="0" w:noHBand="0" w:noVBand="1"/>
      </w:tblPr>
      <w:tblGrid>
        <w:gridCol w:w="1803"/>
        <w:gridCol w:w="1803"/>
        <w:gridCol w:w="1803"/>
        <w:gridCol w:w="1803"/>
        <w:gridCol w:w="1803"/>
      </w:tblGrid>
      <w:tr w:rsidR="00E33758" w14:paraId="59E954B3" w14:textId="77777777" w:rsidTr="00E33758">
        <w:tc>
          <w:tcPr>
            <w:tcW w:w="1803" w:type="dxa"/>
            <w:vAlign w:val="center"/>
          </w:tcPr>
          <w:p w14:paraId="598C71B4" w14:textId="77777777" w:rsidR="00E33758" w:rsidRDefault="00E33758" w:rsidP="00E33758">
            <w:r w:rsidRPr="00944493">
              <w:rPr>
                <w:rFonts w:eastAsia="Times New Roman" w:cs="Times New Roman"/>
                <w:b/>
                <w:bCs/>
                <w:color w:val="24292F"/>
                <w:szCs w:val="24"/>
                <w:lang w:eastAsia="en-IN" w:bidi="ta-IN"/>
              </w:rPr>
              <w:t>Test ID</w:t>
            </w:r>
          </w:p>
        </w:tc>
        <w:tc>
          <w:tcPr>
            <w:tcW w:w="1803" w:type="dxa"/>
            <w:vAlign w:val="center"/>
          </w:tcPr>
          <w:p w14:paraId="7BF2DF2D" w14:textId="77777777" w:rsidR="00E33758" w:rsidRDefault="00E33758" w:rsidP="00E33758">
            <w:r w:rsidRPr="00944493">
              <w:rPr>
                <w:rFonts w:eastAsia="Times New Roman" w:cs="Times New Roman"/>
                <w:b/>
                <w:bCs/>
                <w:color w:val="24292F"/>
                <w:szCs w:val="24"/>
                <w:lang w:eastAsia="en-IN" w:bidi="ta-IN"/>
              </w:rPr>
              <w:t>Description</w:t>
            </w:r>
          </w:p>
        </w:tc>
        <w:tc>
          <w:tcPr>
            <w:tcW w:w="1803" w:type="dxa"/>
            <w:vAlign w:val="center"/>
          </w:tcPr>
          <w:p w14:paraId="2F68CAEB" w14:textId="77777777" w:rsidR="00E33758" w:rsidRDefault="00E33758" w:rsidP="00E33758">
            <w:r w:rsidRPr="00944493">
              <w:rPr>
                <w:rFonts w:eastAsia="Times New Roman" w:cs="Times New Roman"/>
                <w:b/>
                <w:bCs/>
                <w:color w:val="24292F"/>
                <w:szCs w:val="24"/>
                <w:lang w:eastAsia="en-IN" w:bidi="ta-IN"/>
              </w:rPr>
              <w:t>Expected Output</w:t>
            </w:r>
          </w:p>
        </w:tc>
        <w:tc>
          <w:tcPr>
            <w:tcW w:w="1803" w:type="dxa"/>
            <w:vAlign w:val="center"/>
          </w:tcPr>
          <w:p w14:paraId="623D5FBA" w14:textId="77777777" w:rsidR="00E33758" w:rsidRDefault="00E33758" w:rsidP="00E33758">
            <w:r w:rsidRPr="00944493">
              <w:rPr>
                <w:rFonts w:eastAsia="Times New Roman" w:cs="Times New Roman"/>
                <w:b/>
                <w:bCs/>
                <w:color w:val="24292F"/>
                <w:szCs w:val="24"/>
                <w:lang w:eastAsia="en-IN" w:bidi="ta-IN"/>
              </w:rPr>
              <w:t>Actual Output</w:t>
            </w:r>
          </w:p>
        </w:tc>
        <w:tc>
          <w:tcPr>
            <w:tcW w:w="1803" w:type="dxa"/>
            <w:vAlign w:val="center"/>
          </w:tcPr>
          <w:p w14:paraId="678E51E9" w14:textId="77777777" w:rsidR="00E33758" w:rsidRDefault="00E33758" w:rsidP="00E33758">
            <w:r w:rsidRPr="00944493">
              <w:rPr>
                <w:rFonts w:eastAsia="Times New Roman" w:cs="Times New Roman"/>
                <w:b/>
                <w:bCs/>
                <w:color w:val="24292F"/>
                <w:szCs w:val="24"/>
                <w:lang w:eastAsia="en-IN" w:bidi="ta-IN"/>
              </w:rPr>
              <w:t>Pass/fail</w:t>
            </w:r>
            <w:r>
              <w:rPr>
                <w:rFonts w:eastAsia="Times New Roman" w:cs="Times New Roman"/>
                <w:b/>
                <w:bCs/>
                <w:color w:val="24292F"/>
                <w:szCs w:val="24"/>
                <w:lang w:eastAsia="en-IN" w:bidi="ta-IN"/>
              </w:rPr>
              <w:t xml:space="preserve"> </w:t>
            </w:r>
            <w:r w:rsidRPr="00944493">
              <w:rPr>
                <w:rFonts w:eastAsia="Times New Roman" w:cs="Times New Roman"/>
                <w:b/>
                <w:bCs/>
                <w:color w:val="24292F"/>
                <w:szCs w:val="24"/>
                <w:lang w:eastAsia="en-IN" w:bidi="ta-IN"/>
              </w:rPr>
              <w:t>(Result)</w:t>
            </w:r>
          </w:p>
        </w:tc>
      </w:tr>
      <w:tr w:rsidR="00E33758" w14:paraId="695545D1" w14:textId="77777777" w:rsidTr="00E33758">
        <w:tc>
          <w:tcPr>
            <w:tcW w:w="1803" w:type="dxa"/>
            <w:vAlign w:val="center"/>
          </w:tcPr>
          <w:p w14:paraId="676336EF" w14:textId="77777777" w:rsidR="00E33758" w:rsidRDefault="00E33758" w:rsidP="00E33758">
            <w:r w:rsidRPr="00944493">
              <w:rPr>
                <w:rFonts w:eastAsia="Times New Roman" w:cs="Times New Roman"/>
                <w:color w:val="24292F"/>
                <w:szCs w:val="24"/>
                <w:lang w:eastAsia="en-IN" w:bidi="ta-IN"/>
              </w:rPr>
              <w:t>H_01</w:t>
            </w:r>
          </w:p>
        </w:tc>
        <w:tc>
          <w:tcPr>
            <w:tcW w:w="1803" w:type="dxa"/>
            <w:vAlign w:val="center"/>
          </w:tcPr>
          <w:p w14:paraId="643F5BD8" w14:textId="77777777" w:rsidR="00E33758" w:rsidRDefault="00E33758" w:rsidP="00E33758">
            <w:r w:rsidRPr="00944493">
              <w:rPr>
                <w:rFonts w:eastAsia="Times New Roman" w:cs="Times New Roman"/>
                <w:color w:val="24292F"/>
                <w:szCs w:val="24"/>
                <w:lang w:eastAsia="en-IN" w:bidi="ta-IN"/>
              </w:rPr>
              <w:t>Check if the record is viewed or not</w:t>
            </w:r>
          </w:p>
        </w:tc>
        <w:tc>
          <w:tcPr>
            <w:tcW w:w="1803" w:type="dxa"/>
            <w:vAlign w:val="center"/>
          </w:tcPr>
          <w:p w14:paraId="6DB35252" w14:textId="77777777" w:rsidR="00E33758" w:rsidRDefault="00E33758" w:rsidP="00E33758">
            <w:r w:rsidRPr="00944493">
              <w:rPr>
                <w:rFonts w:eastAsia="Times New Roman" w:cs="Times New Roman"/>
                <w:color w:val="24292F"/>
                <w:szCs w:val="24"/>
                <w:lang w:eastAsia="en-IN" w:bidi="ta-IN"/>
              </w:rPr>
              <w:t>SUCCESS</w:t>
            </w:r>
          </w:p>
        </w:tc>
        <w:tc>
          <w:tcPr>
            <w:tcW w:w="1803" w:type="dxa"/>
            <w:vAlign w:val="center"/>
          </w:tcPr>
          <w:p w14:paraId="136A005D" w14:textId="77777777" w:rsidR="00E33758" w:rsidRDefault="00E33758" w:rsidP="00E33758">
            <w:r w:rsidRPr="00944493">
              <w:rPr>
                <w:rFonts w:eastAsia="Times New Roman" w:cs="Times New Roman"/>
                <w:color w:val="24292F"/>
                <w:szCs w:val="24"/>
                <w:lang w:eastAsia="en-IN" w:bidi="ta-IN"/>
              </w:rPr>
              <w:t>SUCCESS</w:t>
            </w:r>
          </w:p>
        </w:tc>
        <w:tc>
          <w:tcPr>
            <w:tcW w:w="1803" w:type="dxa"/>
            <w:vAlign w:val="center"/>
          </w:tcPr>
          <w:p w14:paraId="649CAAE7" w14:textId="77777777" w:rsidR="00E33758" w:rsidRDefault="00E33758" w:rsidP="00E33758">
            <w:r w:rsidRPr="00944493">
              <w:rPr>
                <w:rFonts w:eastAsia="Times New Roman" w:cs="Times New Roman"/>
                <w:color w:val="24292F"/>
                <w:szCs w:val="24"/>
                <w:lang w:eastAsia="en-IN" w:bidi="ta-IN"/>
              </w:rPr>
              <w:t>PASS</w:t>
            </w:r>
          </w:p>
        </w:tc>
      </w:tr>
      <w:tr w:rsidR="00E33758" w14:paraId="35EA250F" w14:textId="77777777" w:rsidTr="00E33758">
        <w:tc>
          <w:tcPr>
            <w:tcW w:w="1803" w:type="dxa"/>
            <w:vAlign w:val="center"/>
          </w:tcPr>
          <w:p w14:paraId="07646455" w14:textId="77777777" w:rsidR="00E33758" w:rsidRDefault="00E33758" w:rsidP="00E33758">
            <w:r w:rsidRPr="00944493">
              <w:rPr>
                <w:rFonts w:eastAsia="Times New Roman" w:cs="Times New Roman"/>
                <w:color w:val="24292F"/>
                <w:szCs w:val="24"/>
                <w:lang w:eastAsia="en-IN" w:bidi="ta-IN"/>
              </w:rPr>
              <w:t>H_02</w:t>
            </w:r>
          </w:p>
        </w:tc>
        <w:tc>
          <w:tcPr>
            <w:tcW w:w="1803" w:type="dxa"/>
            <w:vAlign w:val="center"/>
          </w:tcPr>
          <w:p w14:paraId="3169B898" w14:textId="77777777" w:rsidR="00E33758" w:rsidRDefault="00E33758" w:rsidP="00E33758">
            <w:r w:rsidRPr="00944493">
              <w:rPr>
                <w:rFonts w:eastAsia="Times New Roman" w:cs="Times New Roman"/>
                <w:color w:val="24292F"/>
                <w:szCs w:val="24"/>
                <w:lang w:eastAsia="en-IN" w:bidi="ta-IN"/>
              </w:rPr>
              <w:t>Check if the record information is added or not</w:t>
            </w:r>
          </w:p>
        </w:tc>
        <w:tc>
          <w:tcPr>
            <w:tcW w:w="1803" w:type="dxa"/>
            <w:vAlign w:val="center"/>
          </w:tcPr>
          <w:p w14:paraId="3FDB5D09" w14:textId="77777777" w:rsidR="00E33758" w:rsidRDefault="00E33758" w:rsidP="00E33758">
            <w:r w:rsidRPr="00944493">
              <w:rPr>
                <w:rFonts w:eastAsia="Times New Roman" w:cs="Times New Roman"/>
                <w:color w:val="24292F"/>
                <w:szCs w:val="24"/>
                <w:lang w:eastAsia="en-IN" w:bidi="ta-IN"/>
              </w:rPr>
              <w:t>SUCCESSS</w:t>
            </w:r>
          </w:p>
        </w:tc>
        <w:tc>
          <w:tcPr>
            <w:tcW w:w="1803" w:type="dxa"/>
            <w:vAlign w:val="center"/>
          </w:tcPr>
          <w:p w14:paraId="5D8CF67D" w14:textId="77777777" w:rsidR="00E33758" w:rsidRDefault="00E33758" w:rsidP="00E33758">
            <w:r w:rsidRPr="00944493">
              <w:rPr>
                <w:rFonts w:eastAsia="Times New Roman" w:cs="Times New Roman"/>
                <w:color w:val="24292F"/>
                <w:szCs w:val="24"/>
                <w:lang w:eastAsia="en-IN" w:bidi="ta-IN"/>
              </w:rPr>
              <w:t>SUCCESS</w:t>
            </w:r>
          </w:p>
        </w:tc>
        <w:tc>
          <w:tcPr>
            <w:tcW w:w="1803" w:type="dxa"/>
            <w:vAlign w:val="center"/>
          </w:tcPr>
          <w:p w14:paraId="03D8F98C" w14:textId="77777777" w:rsidR="00E33758" w:rsidRDefault="00E33758" w:rsidP="00E33758">
            <w:r w:rsidRPr="00944493">
              <w:rPr>
                <w:rFonts w:eastAsia="Times New Roman" w:cs="Times New Roman"/>
                <w:color w:val="24292F"/>
                <w:szCs w:val="24"/>
                <w:lang w:eastAsia="en-IN" w:bidi="ta-IN"/>
              </w:rPr>
              <w:t>PASS</w:t>
            </w:r>
          </w:p>
        </w:tc>
      </w:tr>
      <w:tr w:rsidR="00E33758" w14:paraId="0D380917" w14:textId="77777777" w:rsidTr="00E33758">
        <w:tc>
          <w:tcPr>
            <w:tcW w:w="1803" w:type="dxa"/>
            <w:vAlign w:val="center"/>
          </w:tcPr>
          <w:p w14:paraId="729C88F0" w14:textId="77777777" w:rsidR="00E33758" w:rsidRDefault="00E33758" w:rsidP="00E33758">
            <w:r w:rsidRPr="00944493">
              <w:rPr>
                <w:rFonts w:eastAsia="Times New Roman" w:cs="Times New Roman"/>
                <w:color w:val="24292F"/>
                <w:szCs w:val="24"/>
                <w:lang w:eastAsia="en-IN" w:bidi="ta-IN"/>
              </w:rPr>
              <w:t>H_03</w:t>
            </w:r>
          </w:p>
        </w:tc>
        <w:tc>
          <w:tcPr>
            <w:tcW w:w="1803" w:type="dxa"/>
            <w:vAlign w:val="center"/>
          </w:tcPr>
          <w:p w14:paraId="7A3E4CE1" w14:textId="77777777" w:rsidR="00E33758" w:rsidRDefault="00E33758" w:rsidP="00E33758">
            <w:r w:rsidRPr="00944493">
              <w:rPr>
                <w:rFonts w:eastAsia="Times New Roman" w:cs="Times New Roman"/>
                <w:color w:val="24292F"/>
                <w:szCs w:val="24"/>
                <w:lang w:eastAsia="en-IN" w:bidi="ta-IN"/>
              </w:rPr>
              <w:t>Check if the record is edited</w:t>
            </w:r>
          </w:p>
        </w:tc>
        <w:tc>
          <w:tcPr>
            <w:tcW w:w="1803" w:type="dxa"/>
            <w:vAlign w:val="center"/>
          </w:tcPr>
          <w:p w14:paraId="431850F2" w14:textId="77777777" w:rsidR="00E33758" w:rsidRDefault="00E33758" w:rsidP="00E33758">
            <w:r w:rsidRPr="00944493">
              <w:rPr>
                <w:rFonts w:eastAsia="Times New Roman" w:cs="Times New Roman"/>
                <w:color w:val="24292F"/>
                <w:szCs w:val="24"/>
                <w:lang w:eastAsia="en-IN" w:bidi="ta-IN"/>
              </w:rPr>
              <w:t>SUCCESS</w:t>
            </w:r>
          </w:p>
        </w:tc>
        <w:tc>
          <w:tcPr>
            <w:tcW w:w="1803" w:type="dxa"/>
            <w:vAlign w:val="center"/>
          </w:tcPr>
          <w:p w14:paraId="16E61B79" w14:textId="77777777" w:rsidR="00E33758" w:rsidRDefault="00E33758" w:rsidP="00E33758">
            <w:r w:rsidRPr="00944493">
              <w:rPr>
                <w:rFonts w:eastAsia="Times New Roman" w:cs="Times New Roman"/>
                <w:color w:val="24292F"/>
                <w:szCs w:val="24"/>
                <w:lang w:eastAsia="en-IN" w:bidi="ta-IN"/>
              </w:rPr>
              <w:t>SUCCESS</w:t>
            </w:r>
          </w:p>
        </w:tc>
        <w:tc>
          <w:tcPr>
            <w:tcW w:w="1803" w:type="dxa"/>
            <w:vAlign w:val="center"/>
          </w:tcPr>
          <w:p w14:paraId="14B8B658" w14:textId="77777777" w:rsidR="00E33758" w:rsidRDefault="00E33758" w:rsidP="00E33758">
            <w:r w:rsidRPr="00944493">
              <w:rPr>
                <w:rFonts w:eastAsia="Times New Roman" w:cs="Times New Roman"/>
                <w:color w:val="24292F"/>
                <w:szCs w:val="24"/>
                <w:lang w:eastAsia="en-IN" w:bidi="ta-IN"/>
              </w:rPr>
              <w:t>PASS</w:t>
            </w:r>
          </w:p>
        </w:tc>
      </w:tr>
      <w:tr w:rsidR="00E33758" w14:paraId="19F65C23" w14:textId="77777777" w:rsidTr="00E33758">
        <w:tc>
          <w:tcPr>
            <w:tcW w:w="1803" w:type="dxa"/>
            <w:vAlign w:val="center"/>
          </w:tcPr>
          <w:p w14:paraId="39C176E5" w14:textId="77777777" w:rsidR="00E33758" w:rsidRDefault="00E33758" w:rsidP="00E33758">
            <w:r w:rsidRPr="00944493">
              <w:rPr>
                <w:rFonts w:eastAsia="Times New Roman" w:cs="Times New Roman"/>
                <w:color w:val="24292F"/>
                <w:szCs w:val="24"/>
                <w:lang w:eastAsia="en-IN" w:bidi="ta-IN"/>
              </w:rPr>
              <w:lastRenderedPageBreak/>
              <w:t>H_04</w:t>
            </w:r>
          </w:p>
        </w:tc>
        <w:tc>
          <w:tcPr>
            <w:tcW w:w="1803" w:type="dxa"/>
            <w:vAlign w:val="center"/>
          </w:tcPr>
          <w:p w14:paraId="4DFB0A3B" w14:textId="77777777" w:rsidR="00E33758" w:rsidRDefault="00E33758" w:rsidP="00E33758">
            <w:r w:rsidRPr="00944493">
              <w:rPr>
                <w:rFonts w:eastAsia="Times New Roman" w:cs="Times New Roman"/>
                <w:color w:val="24292F"/>
                <w:szCs w:val="24"/>
                <w:lang w:eastAsia="en-IN" w:bidi="ta-IN"/>
              </w:rPr>
              <w:t>Check if the password is edited or modified</w:t>
            </w:r>
          </w:p>
        </w:tc>
        <w:tc>
          <w:tcPr>
            <w:tcW w:w="1803" w:type="dxa"/>
            <w:vAlign w:val="center"/>
          </w:tcPr>
          <w:p w14:paraId="32C44783" w14:textId="77777777" w:rsidR="00E33758" w:rsidRDefault="00E33758" w:rsidP="00E33758">
            <w:r w:rsidRPr="00944493">
              <w:rPr>
                <w:rFonts w:eastAsia="Times New Roman" w:cs="Times New Roman"/>
                <w:color w:val="24292F"/>
                <w:szCs w:val="24"/>
                <w:lang w:eastAsia="en-IN" w:bidi="ta-IN"/>
              </w:rPr>
              <w:t>SUCCESSS</w:t>
            </w:r>
          </w:p>
        </w:tc>
        <w:tc>
          <w:tcPr>
            <w:tcW w:w="1803" w:type="dxa"/>
            <w:vAlign w:val="center"/>
          </w:tcPr>
          <w:p w14:paraId="2EF82A68" w14:textId="77777777" w:rsidR="00E33758" w:rsidRDefault="00E33758" w:rsidP="00E33758">
            <w:r w:rsidRPr="00944493">
              <w:rPr>
                <w:rFonts w:eastAsia="Times New Roman" w:cs="Times New Roman"/>
                <w:color w:val="24292F"/>
                <w:szCs w:val="24"/>
                <w:lang w:eastAsia="en-IN" w:bidi="ta-IN"/>
              </w:rPr>
              <w:t>SUCCESS</w:t>
            </w:r>
          </w:p>
        </w:tc>
        <w:tc>
          <w:tcPr>
            <w:tcW w:w="1803" w:type="dxa"/>
            <w:vAlign w:val="center"/>
          </w:tcPr>
          <w:p w14:paraId="017FAC01" w14:textId="77777777" w:rsidR="00E33758" w:rsidRDefault="00E33758" w:rsidP="00E33758">
            <w:r w:rsidRPr="00944493">
              <w:rPr>
                <w:rFonts w:eastAsia="Times New Roman" w:cs="Times New Roman"/>
                <w:color w:val="24292F"/>
                <w:szCs w:val="24"/>
                <w:lang w:eastAsia="en-IN" w:bidi="ta-IN"/>
              </w:rPr>
              <w:t>PASS</w:t>
            </w:r>
            <w:r>
              <w:rPr>
                <w:rFonts w:eastAsia="Times New Roman" w:cs="Times New Roman"/>
                <w:color w:val="24292F"/>
                <w:szCs w:val="24"/>
                <w:lang w:eastAsia="en-IN" w:bidi="ta-IN"/>
              </w:rPr>
              <w:t xml:space="preserve"> </w:t>
            </w:r>
          </w:p>
        </w:tc>
      </w:tr>
      <w:tr w:rsidR="00E33758" w14:paraId="270452B8" w14:textId="77777777" w:rsidTr="00E33758">
        <w:trPr>
          <w:trHeight w:val="58"/>
        </w:trPr>
        <w:tc>
          <w:tcPr>
            <w:tcW w:w="1803" w:type="dxa"/>
            <w:vAlign w:val="center"/>
          </w:tcPr>
          <w:p w14:paraId="1B395FEB" w14:textId="77777777" w:rsidR="00E33758" w:rsidRDefault="00E33758" w:rsidP="00E33758">
            <w:r w:rsidRPr="00944493">
              <w:rPr>
                <w:rFonts w:eastAsia="Times New Roman" w:cs="Times New Roman"/>
                <w:color w:val="24292F"/>
                <w:szCs w:val="24"/>
                <w:lang w:eastAsia="en-IN" w:bidi="ta-IN"/>
              </w:rPr>
              <w:t>H_05</w:t>
            </w:r>
          </w:p>
        </w:tc>
        <w:tc>
          <w:tcPr>
            <w:tcW w:w="1803" w:type="dxa"/>
            <w:vAlign w:val="center"/>
          </w:tcPr>
          <w:p w14:paraId="03217801" w14:textId="77777777" w:rsidR="00E33758" w:rsidRDefault="00E33758" w:rsidP="00E33758">
            <w:r w:rsidRPr="00944493">
              <w:rPr>
                <w:rFonts w:eastAsia="Times New Roman" w:cs="Times New Roman"/>
                <w:color w:val="24292F"/>
                <w:szCs w:val="24"/>
                <w:lang w:eastAsia="en-IN" w:bidi="ta-IN"/>
              </w:rPr>
              <w:t>Check if the record is deleted or not</w:t>
            </w:r>
          </w:p>
        </w:tc>
        <w:tc>
          <w:tcPr>
            <w:tcW w:w="1803" w:type="dxa"/>
            <w:vAlign w:val="center"/>
          </w:tcPr>
          <w:p w14:paraId="36056DFB" w14:textId="77777777" w:rsidR="00E33758" w:rsidRDefault="00E33758" w:rsidP="00E33758">
            <w:r w:rsidRPr="00944493">
              <w:rPr>
                <w:rFonts w:eastAsia="Times New Roman" w:cs="Times New Roman"/>
                <w:color w:val="24292F"/>
                <w:szCs w:val="24"/>
                <w:lang w:eastAsia="en-IN" w:bidi="ta-IN"/>
              </w:rPr>
              <w:t>SUCCESS</w:t>
            </w:r>
          </w:p>
        </w:tc>
        <w:tc>
          <w:tcPr>
            <w:tcW w:w="1803" w:type="dxa"/>
            <w:vAlign w:val="center"/>
          </w:tcPr>
          <w:p w14:paraId="09590D72" w14:textId="77777777" w:rsidR="00E33758" w:rsidRDefault="00E33758" w:rsidP="00E33758">
            <w:r w:rsidRPr="00944493">
              <w:rPr>
                <w:rFonts w:eastAsia="Times New Roman" w:cs="Times New Roman"/>
                <w:color w:val="24292F"/>
                <w:szCs w:val="24"/>
                <w:lang w:eastAsia="en-IN" w:bidi="ta-IN"/>
              </w:rPr>
              <w:t>SUCCESS</w:t>
            </w:r>
          </w:p>
        </w:tc>
        <w:tc>
          <w:tcPr>
            <w:tcW w:w="1803" w:type="dxa"/>
            <w:vAlign w:val="center"/>
          </w:tcPr>
          <w:p w14:paraId="38657348" w14:textId="77777777" w:rsidR="00E33758" w:rsidRDefault="00E33758" w:rsidP="00E33758">
            <w:r w:rsidRPr="00944493">
              <w:rPr>
                <w:rFonts w:eastAsia="Times New Roman" w:cs="Times New Roman"/>
                <w:color w:val="24292F"/>
                <w:szCs w:val="24"/>
                <w:lang w:eastAsia="en-IN" w:bidi="ta-IN"/>
              </w:rPr>
              <w:t>PASS</w:t>
            </w:r>
          </w:p>
        </w:tc>
      </w:tr>
    </w:tbl>
    <w:p w14:paraId="47DEB13C" w14:textId="5A58F9A2" w:rsidR="001A59DE" w:rsidRPr="001A59DE" w:rsidRDefault="001A59DE" w:rsidP="001A59DE"/>
    <w:p w14:paraId="4542308D" w14:textId="77777777" w:rsidR="001A59DE" w:rsidRDefault="001A59DE" w:rsidP="001A59DE">
      <w:pPr>
        <w:pStyle w:val="Heading3"/>
      </w:pPr>
      <w:bookmarkStart w:id="46" w:name="_Toc96726274"/>
      <w:r w:rsidRPr="001A59DE">
        <w:t>Low Level Test Plan</w:t>
      </w:r>
      <w:bookmarkEnd w:id="46"/>
    </w:p>
    <w:tbl>
      <w:tblPr>
        <w:tblStyle w:val="TableGrid"/>
        <w:tblW w:w="9485" w:type="dxa"/>
        <w:tblInd w:w="-5" w:type="dxa"/>
        <w:tblLook w:val="04A0" w:firstRow="1" w:lastRow="0" w:firstColumn="1" w:lastColumn="0" w:noHBand="0" w:noVBand="1"/>
      </w:tblPr>
      <w:tblGrid>
        <w:gridCol w:w="1121"/>
        <w:gridCol w:w="3387"/>
        <w:gridCol w:w="1575"/>
        <w:gridCol w:w="1701"/>
        <w:gridCol w:w="1701"/>
      </w:tblGrid>
      <w:tr w:rsidR="00E33758" w14:paraId="609D3824" w14:textId="77777777" w:rsidTr="00E33758">
        <w:tc>
          <w:tcPr>
            <w:tcW w:w="1121" w:type="dxa"/>
            <w:vAlign w:val="center"/>
          </w:tcPr>
          <w:p w14:paraId="35154E88" w14:textId="77777777" w:rsidR="00E33758" w:rsidRDefault="00E33758" w:rsidP="00E33758">
            <w:r w:rsidRPr="00944493">
              <w:rPr>
                <w:rFonts w:eastAsia="Times New Roman" w:cs="Times New Roman"/>
                <w:b/>
                <w:bCs/>
                <w:color w:val="24292F"/>
                <w:szCs w:val="24"/>
                <w:lang w:eastAsia="en-IN" w:bidi="ta-IN"/>
              </w:rPr>
              <w:t>Test ID</w:t>
            </w:r>
          </w:p>
        </w:tc>
        <w:tc>
          <w:tcPr>
            <w:tcW w:w="3387" w:type="dxa"/>
            <w:vAlign w:val="center"/>
          </w:tcPr>
          <w:p w14:paraId="0D7292AC" w14:textId="77777777" w:rsidR="00E33758" w:rsidRDefault="00E33758" w:rsidP="00E33758">
            <w:r w:rsidRPr="00944493">
              <w:rPr>
                <w:rFonts w:eastAsia="Times New Roman" w:cs="Times New Roman"/>
                <w:b/>
                <w:bCs/>
                <w:color w:val="24292F"/>
                <w:szCs w:val="24"/>
                <w:lang w:eastAsia="en-IN" w:bidi="ta-IN"/>
              </w:rPr>
              <w:t>Description</w:t>
            </w:r>
          </w:p>
        </w:tc>
        <w:tc>
          <w:tcPr>
            <w:tcW w:w="1575" w:type="dxa"/>
            <w:vAlign w:val="center"/>
          </w:tcPr>
          <w:p w14:paraId="7F718D19" w14:textId="77777777" w:rsidR="00E33758" w:rsidRDefault="00E33758" w:rsidP="00E33758">
            <w:r w:rsidRPr="00944493">
              <w:rPr>
                <w:rFonts w:eastAsia="Times New Roman" w:cs="Times New Roman"/>
                <w:b/>
                <w:bCs/>
                <w:color w:val="24292F"/>
                <w:szCs w:val="24"/>
                <w:lang w:eastAsia="en-IN" w:bidi="ta-IN"/>
              </w:rPr>
              <w:t>Exp IN</w:t>
            </w:r>
          </w:p>
        </w:tc>
        <w:tc>
          <w:tcPr>
            <w:tcW w:w="1701" w:type="dxa"/>
            <w:vAlign w:val="center"/>
          </w:tcPr>
          <w:p w14:paraId="423EF643" w14:textId="77777777" w:rsidR="00E33758" w:rsidRDefault="00E33758" w:rsidP="00E33758">
            <w:r w:rsidRPr="00944493">
              <w:rPr>
                <w:rFonts w:eastAsia="Times New Roman" w:cs="Times New Roman"/>
                <w:b/>
                <w:bCs/>
                <w:color w:val="24292F"/>
                <w:szCs w:val="24"/>
                <w:lang w:eastAsia="en-IN" w:bidi="ta-IN"/>
              </w:rPr>
              <w:t>Exp OUT</w:t>
            </w:r>
          </w:p>
        </w:tc>
        <w:tc>
          <w:tcPr>
            <w:tcW w:w="1701" w:type="dxa"/>
            <w:vAlign w:val="center"/>
          </w:tcPr>
          <w:p w14:paraId="047A3DB0" w14:textId="77777777" w:rsidR="00E33758" w:rsidRDefault="00E33758" w:rsidP="00E33758">
            <w:r w:rsidRPr="00944493">
              <w:rPr>
                <w:rFonts w:eastAsia="Times New Roman" w:cs="Times New Roman"/>
                <w:b/>
                <w:bCs/>
                <w:color w:val="24292F"/>
                <w:szCs w:val="24"/>
                <w:lang w:eastAsia="en-IN" w:bidi="ta-IN"/>
              </w:rPr>
              <w:t>Actual Out</w:t>
            </w:r>
          </w:p>
        </w:tc>
      </w:tr>
      <w:tr w:rsidR="00E33758" w14:paraId="4FB745DE" w14:textId="77777777" w:rsidTr="00E33758">
        <w:tc>
          <w:tcPr>
            <w:tcW w:w="1121" w:type="dxa"/>
            <w:vAlign w:val="center"/>
          </w:tcPr>
          <w:p w14:paraId="0A7FA78E" w14:textId="77777777" w:rsidR="00E33758" w:rsidRDefault="00E33758" w:rsidP="00E33758">
            <w:r w:rsidRPr="00944493">
              <w:rPr>
                <w:rFonts w:eastAsia="Times New Roman" w:cs="Times New Roman"/>
                <w:color w:val="24292F"/>
                <w:szCs w:val="24"/>
                <w:lang w:eastAsia="en-IN" w:bidi="ta-IN"/>
              </w:rPr>
              <w:t>L_01</w:t>
            </w:r>
          </w:p>
        </w:tc>
        <w:tc>
          <w:tcPr>
            <w:tcW w:w="3387" w:type="dxa"/>
            <w:vAlign w:val="center"/>
          </w:tcPr>
          <w:p w14:paraId="5E4BAA55" w14:textId="77777777" w:rsidR="00E33758" w:rsidRDefault="00E33758" w:rsidP="00E33758">
            <w:r w:rsidRPr="00944493">
              <w:rPr>
                <w:rFonts w:eastAsia="Times New Roman" w:cs="Times New Roman"/>
                <w:color w:val="24292F"/>
                <w:szCs w:val="24"/>
                <w:lang w:eastAsia="en-IN" w:bidi="ta-IN"/>
              </w:rPr>
              <w:t>Check if record information is properly added</w:t>
            </w:r>
          </w:p>
        </w:tc>
        <w:tc>
          <w:tcPr>
            <w:tcW w:w="1575" w:type="dxa"/>
            <w:vAlign w:val="center"/>
          </w:tcPr>
          <w:p w14:paraId="17D25E1E" w14:textId="77777777" w:rsidR="00E33758" w:rsidRDefault="00E33758" w:rsidP="00E33758">
            <w:r w:rsidRPr="00944493">
              <w:rPr>
                <w:rFonts w:eastAsia="Times New Roman" w:cs="Times New Roman"/>
                <w:color w:val="24292F"/>
                <w:szCs w:val="24"/>
                <w:lang w:eastAsia="en-IN" w:bidi="ta-IN"/>
              </w:rPr>
              <w:t>Data and information</w:t>
            </w:r>
          </w:p>
        </w:tc>
        <w:tc>
          <w:tcPr>
            <w:tcW w:w="1701" w:type="dxa"/>
            <w:vAlign w:val="center"/>
          </w:tcPr>
          <w:p w14:paraId="7C715333" w14:textId="77777777" w:rsidR="00E33758" w:rsidRDefault="00E33758" w:rsidP="00E33758">
            <w:r w:rsidRPr="00944493">
              <w:rPr>
                <w:rFonts w:eastAsia="Times New Roman" w:cs="Times New Roman"/>
                <w:color w:val="24292F"/>
                <w:szCs w:val="24"/>
                <w:lang w:eastAsia="en-IN" w:bidi="ta-IN"/>
              </w:rPr>
              <w:t>SUCCESS</w:t>
            </w:r>
          </w:p>
        </w:tc>
        <w:tc>
          <w:tcPr>
            <w:tcW w:w="1701" w:type="dxa"/>
            <w:vAlign w:val="center"/>
          </w:tcPr>
          <w:p w14:paraId="2291D579" w14:textId="77777777" w:rsidR="00E33758" w:rsidRDefault="00E33758" w:rsidP="00E33758">
            <w:r w:rsidRPr="00944493">
              <w:rPr>
                <w:rFonts w:eastAsia="Times New Roman" w:cs="Times New Roman"/>
                <w:color w:val="24292F"/>
                <w:szCs w:val="24"/>
                <w:lang w:eastAsia="en-IN" w:bidi="ta-IN"/>
              </w:rPr>
              <w:t>SUCCESS</w:t>
            </w:r>
          </w:p>
        </w:tc>
      </w:tr>
      <w:tr w:rsidR="00E33758" w14:paraId="174F28E8" w14:textId="77777777" w:rsidTr="00E33758">
        <w:tc>
          <w:tcPr>
            <w:tcW w:w="1121" w:type="dxa"/>
            <w:vAlign w:val="center"/>
          </w:tcPr>
          <w:p w14:paraId="4500375B" w14:textId="77777777" w:rsidR="00E33758" w:rsidRDefault="00E33758" w:rsidP="00E33758">
            <w:r w:rsidRPr="00944493">
              <w:rPr>
                <w:rFonts w:eastAsia="Times New Roman" w:cs="Times New Roman"/>
                <w:color w:val="24292F"/>
                <w:szCs w:val="24"/>
                <w:lang w:eastAsia="en-IN" w:bidi="ta-IN"/>
              </w:rPr>
              <w:t>L_02</w:t>
            </w:r>
          </w:p>
        </w:tc>
        <w:tc>
          <w:tcPr>
            <w:tcW w:w="3387" w:type="dxa"/>
            <w:vAlign w:val="center"/>
          </w:tcPr>
          <w:p w14:paraId="34587281" w14:textId="77777777" w:rsidR="00E33758" w:rsidRDefault="00E33758" w:rsidP="00E33758">
            <w:r w:rsidRPr="00944493">
              <w:rPr>
                <w:rFonts w:eastAsia="Times New Roman" w:cs="Times New Roman"/>
                <w:color w:val="24292F"/>
                <w:szCs w:val="24"/>
                <w:lang w:eastAsia="en-IN" w:bidi="ta-IN"/>
              </w:rPr>
              <w:t>if the data is collected from diary during when the user needed</w:t>
            </w:r>
          </w:p>
        </w:tc>
        <w:tc>
          <w:tcPr>
            <w:tcW w:w="1575" w:type="dxa"/>
            <w:vAlign w:val="center"/>
          </w:tcPr>
          <w:p w14:paraId="402D8D8A" w14:textId="77777777" w:rsidR="00E33758" w:rsidRDefault="00E33758" w:rsidP="00E33758">
            <w:r w:rsidRPr="00944493">
              <w:rPr>
                <w:rFonts w:eastAsia="Times New Roman" w:cs="Times New Roman"/>
                <w:color w:val="24292F"/>
                <w:szCs w:val="24"/>
                <w:lang w:eastAsia="en-IN" w:bidi="ta-IN"/>
              </w:rPr>
              <w:t>Data</w:t>
            </w:r>
          </w:p>
        </w:tc>
        <w:tc>
          <w:tcPr>
            <w:tcW w:w="1701" w:type="dxa"/>
            <w:vAlign w:val="center"/>
          </w:tcPr>
          <w:p w14:paraId="2E9BB655" w14:textId="77777777" w:rsidR="00E33758" w:rsidRDefault="00E33758" w:rsidP="00E33758">
            <w:r w:rsidRPr="00944493">
              <w:rPr>
                <w:rFonts w:eastAsia="Times New Roman" w:cs="Times New Roman"/>
                <w:color w:val="24292F"/>
                <w:szCs w:val="24"/>
                <w:lang w:eastAsia="en-IN" w:bidi="ta-IN"/>
              </w:rPr>
              <w:t>SUCCESS</w:t>
            </w:r>
          </w:p>
        </w:tc>
        <w:tc>
          <w:tcPr>
            <w:tcW w:w="1701" w:type="dxa"/>
            <w:vAlign w:val="center"/>
          </w:tcPr>
          <w:p w14:paraId="26AEB47F" w14:textId="77777777" w:rsidR="00E33758" w:rsidRDefault="00E33758" w:rsidP="00E33758">
            <w:r w:rsidRPr="00944493">
              <w:rPr>
                <w:rFonts w:eastAsia="Times New Roman" w:cs="Times New Roman"/>
                <w:color w:val="24292F"/>
                <w:szCs w:val="24"/>
                <w:lang w:eastAsia="en-IN" w:bidi="ta-IN"/>
              </w:rPr>
              <w:t>SUCCESS</w:t>
            </w:r>
          </w:p>
        </w:tc>
      </w:tr>
      <w:tr w:rsidR="00E33758" w14:paraId="62DAC1BA" w14:textId="77777777" w:rsidTr="00E33758">
        <w:trPr>
          <w:trHeight w:val="836"/>
        </w:trPr>
        <w:tc>
          <w:tcPr>
            <w:tcW w:w="1121" w:type="dxa"/>
            <w:vAlign w:val="center"/>
          </w:tcPr>
          <w:p w14:paraId="52E10BAB" w14:textId="77777777" w:rsidR="00E33758" w:rsidRDefault="00E33758" w:rsidP="00E33758">
            <w:r w:rsidRPr="00944493">
              <w:rPr>
                <w:rFonts w:eastAsia="Times New Roman" w:cs="Times New Roman"/>
                <w:color w:val="24292F"/>
                <w:szCs w:val="24"/>
                <w:lang w:eastAsia="en-IN" w:bidi="ta-IN"/>
              </w:rPr>
              <w:t>L_03</w:t>
            </w:r>
          </w:p>
        </w:tc>
        <w:tc>
          <w:tcPr>
            <w:tcW w:w="3387" w:type="dxa"/>
            <w:vAlign w:val="center"/>
          </w:tcPr>
          <w:p w14:paraId="1E899297" w14:textId="77777777" w:rsidR="00E33758" w:rsidRDefault="00E33758" w:rsidP="00E33758">
            <w:r w:rsidRPr="00944493">
              <w:rPr>
                <w:rFonts w:eastAsia="Times New Roman" w:cs="Times New Roman"/>
                <w:color w:val="24292F"/>
                <w:szCs w:val="24"/>
                <w:lang w:eastAsia="en-IN" w:bidi="ta-IN"/>
              </w:rPr>
              <w:t>If the record data is deleted</w:t>
            </w:r>
          </w:p>
        </w:tc>
        <w:tc>
          <w:tcPr>
            <w:tcW w:w="1575" w:type="dxa"/>
            <w:vAlign w:val="center"/>
          </w:tcPr>
          <w:p w14:paraId="1EC95AD0" w14:textId="77777777" w:rsidR="00E33758" w:rsidRDefault="00E33758" w:rsidP="00E33758">
            <w:r w:rsidRPr="00944493">
              <w:rPr>
                <w:rFonts w:eastAsia="Times New Roman" w:cs="Times New Roman"/>
                <w:color w:val="24292F"/>
                <w:szCs w:val="24"/>
                <w:lang w:eastAsia="en-IN" w:bidi="ta-IN"/>
              </w:rPr>
              <w:t>Diary data</w:t>
            </w:r>
          </w:p>
        </w:tc>
        <w:tc>
          <w:tcPr>
            <w:tcW w:w="1701" w:type="dxa"/>
            <w:vAlign w:val="center"/>
          </w:tcPr>
          <w:p w14:paraId="2DAD9AA1" w14:textId="77777777" w:rsidR="00E33758" w:rsidRDefault="00E33758" w:rsidP="00E33758">
            <w:r w:rsidRPr="00944493">
              <w:rPr>
                <w:rFonts w:eastAsia="Times New Roman" w:cs="Times New Roman"/>
                <w:color w:val="24292F"/>
                <w:szCs w:val="24"/>
                <w:lang w:eastAsia="en-IN" w:bidi="ta-IN"/>
              </w:rPr>
              <w:t>SUCCESS</w:t>
            </w:r>
          </w:p>
        </w:tc>
        <w:tc>
          <w:tcPr>
            <w:tcW w:w="1701" w:type="dxa"/>
            <w:vAlign w:val="center"/>
          </w:tcPr>
          <w:p w14:paraId="7811EDBF" w14:textId="77777777" w:rsidR="00E33758" w:rsidRDefault="00E33758" w:rsidP="00E33758">
            <w:r w:rsidRPr="00944493">
              <w:rPr>
                <w:rFonts w:eastAsia="Times New Roman" w:cs="Times New Roman"/>
                <w:color w:val="24292F"/>
                <w:szCs w:val="24"/>
                <w:lang w:eastAsia="en-IN" w:bidi="ta-IN"/>
              </w:rPr>
              <w:t>SUCCESS</w:t>
            </w:r>
          </w:p>
        </w:tc>
      </w:tr>
    </w:tbl>
    <w:p w14:paraId="7D46FAD2" w14:textId="77777777" w:rsidR="00E33758" w:rsidRPr="001A59DE" w:rsidRDefault="00E33758" w:rsidP="00E33758"/>
    <w:p w14:paraId="40FDEA62" w14:textId="3F3488F4" w:rsidR="001A59DE" w:rsidRPr="001A59DE" w:rsidRDefault="001A59DE" w:rsidP="001A59DE"/>
    <w:p w14:paraId="68159627" w14:textId="77777777" w:rsidR="00883DD0" w:rsidRPr="00E84921" w:rsidRDefault="00883DD0" w:rsidP="00883DD0">
      <w:pPr>
        <w:pStyle w:val="Heading2"/>
      </w:pPr>
      <w:bookmarkStart w:id="47" w:name="_Toc96726275"/>
      <w:r w:rsidRPr="00E84921">
        <w:t>Implementation and Summary</w:t>
      </w:r>
      <w:bookmarkEnd w:id="47"/>
    </w:p>
    <w:p w14:paraId="1F2E4D3B" w14:textId="77777777" w:rsidR="00883DD0" w:rsidRPr="007A2D01" w:rsidRDefault="00883DD0" w:rsidP="00883DD0">
      <w:pPr>
        <w:pStyle w:val="Heading3"/>
      </w:pPr>
      <w:bookmarkStart w:id="48" w:name="_Toc96726276"/>
      <w:r w:rsidRPr="007A2D01">
        <w:t>Git Link:</w:t>
      </w:r>
      <w:bookmarkEnd w:id="48"/>
    </w:p>
    <w:p w14:paraId="3ED04566" w14:textId="4D2B9661" w:rsidR="008A12F0" w:rsidRDefault="00883DD0" w:rsidP="00883DD0">
      <w:pPr>
        <w:rPr>
          <w:rFonts w:cs="Times New Roman"/>
        </w:rPr>
      </w:pPr>
      <w:r w:rsidRPr="007A2D01">
        <w:rPr>
          <w:rFonts w:cs="Times New Roman"/>
        </w:rPr>
        <w:t xml:space="preserve">Link: </w:t>
      </w:r>
      <w:hyperlink r:id="rId22" w:history="1">
        <w:r w:rsidR="008A12F0" w:rsidRPr="00083A49">
          <w:rPr>
            <w:rStyle w:val="Hyperlink"/>
            <w:rFonts w:cs="Times New Roman"/>
          </w:rPr>
          <w:t>https://github.com/GENESIS2021Q1/Applied_SDLC-Dec_Team_49</w:t>
        </w:r>
      </w:hyperlink>
    </w:p>
    <w:p w14:paraId="59681C38" w14:textId="77777777" w:rsidR="008A12F0" w:rsidRPr="008A12F0" w:rsidRDefault="008A12F0" w:rsidP="00883DD0"/>
    <w:p w14:paraId="74A2683C" w14:textId="77777777" w:rsidR="00883DD0" w:rsidRDefault="00883DD0" w:rsidP="00883DD0">
      <w:pPr>
        <w:pStyle w:val="Heading3"/>
      </w:pPr>
      <w:bookmarkStart w:id="49" w:name="_Toc96726277"/>
      <w:r>
        <w:t>Summary</w:t>
      </w:r>
      <w:bookmarkEnd w:id="49"/>
    </w:p>
    <w:p w14:paraId="1585CC5F" w14:textId="77777777" w:rsidR="00883DD0" w:rsidRDefault="00883DD0" w:rsidP="000451DA">
      <w:pPr>
        <w:pStyle w:val="ListParagraph"/>
        <w:numPr>
          <w:ilvl w:val="0"/>
          <w:numId w:val="5"/>
        </w:numPr>
      </w:pPr>
      <w:r>
        <w:t>Designed Homepage</w:t>
      </w:r>
    </w:p>
    <w:p w14:paraId="48FE14AE" w14:textId="77777777" w:rsidR="00883DD0" w:rsidRDefault="00883DD0" w:rsidP="000451DA">
      <w:pPr>
        <w:pStyle w:val="ListParagraph"/>
        <w:numPr>
          <w:ilvl w:val="0"/>
          <w:numId w:val="5"/>
        </w:numPr>
      </w:pPr>
      <w:r>
        <w:t>Search Option</w:t>
      </w:r>
    </w:p>
    <w:p w14:paraId="566C2B94" w14:textId="77777777" w:rsidR="00883DD0" w:rsidRDefault="00883DD0" w:rsidP="000451DA">
      <w:pPr>
        <w:pStyle w:val="ListParagraph"/>
        <w:numPr>
          <w:ilvl w:val="0"/>
          <w:numId w:val="5"/>
        </w:numPr>
      </w:pPr>
      <w:r>
        <w:t>Header</w:t>
      </w:r>
    </w:p>
    <w:p w14:paraId="0ED0BAD7" w14:textId="77777777" w:rsidR="00883DD0" w:rsidRDefault="00883DD0" w:rsidP="000451DA">
      <w:pPr>
        <w:pStyle w:val="ListParagraph"/>
        <w:numPr>
          <w:ilvl w:val="0"/>
          <w:numId w:val="5"/>
        </w:numPr>
      </w:pPr>
      <w:r>
        <w:t>Footer</w:t>
      </w:r>
    </w:p>
    <w:p w14:paraId="789C770F" w14:textId="1C34EF51" w:rsidR="00883DD0" w:rsidRDefault="00883DD0" w:rsidP="000451DA">
      <w:pPr>
        <w:pStyle w:val="ListParagraph"/>
        <w:numPr>
          <w:ilvl w:val="0"/>
          <w:numId w:val="5"/>
        </w:numPr>
      </w:pPr>
      <w:r>
        <w:t>Integrating All Pages Together</w:t>
      </w:r>
    </w:p>
    <w:p w14:paraId="35CDB55E" w14:textId="27F88714" w:rsidR="008A12F0" w:rsidRDefault="008A12F0" w:rsidP="008A12F0"/>
    <w:p w14:paraId="0462DB6B" w14:textId="75FD709B" w:rsidR="008A12F0" w:rsidRDefault="008A12F0" w:rsidP="008A12F0"/>
    <w:p w14:paraId="16D5CEF1" w14:textId="061D476F" w:rsidR="008A12F0" w:rsidRDefault="008A12F0" w:rsidP="008A12F0"/>
    <w:p w14:paraId="2C4A3110" w14:textId="0DE7039C" w:rsidR="008A12F0" w:rsidRDefault="008A12F0" w:rsidP="008A12F0"/>
    <w:p w14:paraId="72822021" w14:textId="37F09568" w:rsidR="008A12F0" w:rsidRDefault="008A12F0" w:rsidP="008A12F0"/>
    <w:p w14:paraId="23A09185" w14:textId="47ED0923" w:rsidR="008A12F0" w:rsidRDefault="008A12F0" w:rsidP="008A12F0"/>
    <w:p w14:paraId="76EB170F" w14:textId="77777777" w:rsidR="003B7C42" w:rsidRDefault="003B7C42" w:rsidP="004407DE">
      <w:pPr>
        <w:pStyle w:val="Heading1"/>
        <w:rPr>
          <w:rFonts w:cstheme="minorBidi"/>
          <w:b w:val="0"/>
          <w:sz w:val="24"/>
        </w:rPr>
      </w:pPr>
    </w:p>
    <w:p w14:paraId="0B47374B" w14:textId="335F3EB0" w:rsidR="002357F1" w:rsidRDefault="004407DE" w:rsidP="004407DE">
      <w:pPr>
        <w:pStyle w:val="Heading1"/>
      </w:pPr>
      <w:bookmarkStart w:id="50" w:name="_Toc96726278"/>
      <w:r>
        <w:lastRenderedPageBreak/>
        <w:t xml:space="preserve">Miniproject 4 – </w:t>
      </w:r>
      <w:r w:rsidR="008A12F0">
        <w:t>Calend</w:t>
      </w:r>
      <w:r w:rsidR="00141262">
        <w:t>a</w:t>
      </w:r>
      <w:r w:rsidR="008A12F0">
        <w:t>r</w:t>
      </w:r>
      <w:r>
        <w:t xml:space="preserve"> Automation</w:t>
      </w:r>
      <w:r w:rsidR="00085D83">
        <w:t xml:space="preserve"> </w:t>
      </w:r>
      <w:r w:rsidR="00093C1A">
        <w:t>[Team]</w:t>
      </w:r>
      <w:bookmarkEnd w:id="50"/>
    </w:p>
    <w:p w14:paraId="4620E5BA" w14:textId="77777777" w:rsidR="004407DE" w:rsidRDefault="004407DE" w:rsidP="004407DE"/>
    <w:p w14:paraId="7719F439" w14:textId="77777777" w:rsidR="004407DE" w:rsidRPr="004407DE" w:rsidRDefault="004407DE" w:rsidP="004407DE">
      <w:pPr>
        <w:pStyle w:val="Heading2"/>
      </w:pPr>
      <w:bookmarkStart w:id="51" w:name="_Toc96726279"/>
      <w:r>
        <w:t>Modules</w:t>
      </w:r>
      <w:bookmarkEnd w:id="51"/>
    </w:p>
    <w:p w14:paraId="39BB1EE0" w14:textId="77777777" w:rsidR="004407DE" w:rsidRDefault="004407DE" w:rsidP="000451DA">
      <w:pPr>
        <w:pStyle w:val="ListParagraph"/>
        <w:numPr>
          <w:ilvl w:val="0"/>
          <w:numId w:val="6"/>
        </w:numPr>
      </w:pPr>
      <w:r>
        <w:t>Python</w:t>
      </w:r>
    </w:p>
    <w:p w14:paraId="5A9C4E11" w14:textId="77777777" w:rsidR="004407DE" w:rsidRDefault="004407DE" w:rsidP="000451DA">
      <w:pPr>
        <w:pStyle w:val="ListParagraph"/>
        <w:numPr>
          <w:ilvl w:val="0"/>
          <w:numId w:val="6"/>
        </w:numPr>
      </w:pPr>
      <w:r>
        <w:t>Git</w:t>
      </w:r>
    </w:p>
    <w:p w14:paraId="396BC216" w14:textId="77777777" w:rsidR="004407DE" w:rsidRDefault="004407DE" w:rsidP="004407DE">
      <w:pPr>
        <w:pStyle w:val="Heading3"/>
      </w:pPr>
      <w:bookmarkStart w:id="52" w:name="_Toc96726280"/>
      <w:r>
        <w:t>Requirements</w:t>
      </w:r>
      <w:bookmarkEnd w:id="52"/>
    </w:p>
    <w:p w14:paraId="76018CA6" w14:textId="77777777" w:rsidR="004407DE" w:rsidRDefault="004407DE" w:rsidP="004407DE">
      <w:pPr>
        <w:pStyle w:val="Heading3"/>
      </w:pPr>
      <w:bookmarkStart w:id="53" w:name="_Toc96726281"/>
      <w:r w:rsidRPr="004407DE">
        <w:t>High Level Requirements</w:t>
      </w:r>
      <w:bookmarkEnd w:id="53"/>
    </w:p>
    <w:tbl>
      <w:tblPr>
        <w:tblStyle w:val="TableGrid"/>
        <w:tblW w:w="9016" w:type="dxa"/>
        <w:tblLook w:val="04A0" w:firstRow="1" w:lastRow="0" w:firstColumn="1" w:lastColumn="0" w:noHBand="0" w:noVBand="1"/>
      </w:tblPr>
      <w:tblGrid>
        <w:gridCol w:w="2254"/>
        <w:gridCol w:w="2254"/>
        <w:gridCol w:w="2254"/>
        <w:gridCol w:w="2254"/>
      </w:tblGrid>
      <w:tr w:rsidR="004B5540" w14:paraId="364B8177" w14:textId="77777777" w:rsidTr="004B5540">
        <w:tc>
          <w:tcPr>
            <w:tcW w:w="2254" w:type="dxa"/>
            <w:vAlign w:val="center"/>
          </w:tcPr>
          <w:p w14:paraId="2FD54034" w14:textId="77777777" w:rsidR="004B5540" w:rsidRDefault="004B5540" w:rsidP="004B5540">
            <w:r w:rsidRPr="00E45BBD">
              <w:rPr>
                <w:rFonts w:eastAsia="Times New Roman" w:cs="Times New Roman"/>
                <w:b/>
                <w:bCs/>
                <w:color w:val="24292F"/>
                <w:szCs w:val="24"/>
                <w:lang w:eastAsia="en-IN" w:bidi="ta-IN"/>
              </w:rPr>
              <w:t>ID</w:t>
            </w:r>
          </w:p>
        </w:tc>
        <w:tc>
          <w:tcPr>
            <w:tcW w:w="2254" w:type="dxa"/>
            <w:vAlign w:val="center"/>
          </w:tcPr>
          <w:p w14:paraId="230CCF61" w14:textId="77777777" w:rsidR="004B5540" w:rsidRDefault="004B5540" w:rsidP="004B5540">
            <w:r w:rsidRPr="00E45BBD">
              <w:rPr>
                <w:rFonts w:eastAsia="Times New Roman" w:cs="Times New Roman"/>
                <w:b/>
                <w:bCs/>
                <w:color w:val="24292F"/>
                <w:szCs w:val="24"/>
                <w:lang w:eastAsia="en-IN" w:bidi="ta-IN"/>
              </w:rPr>
              <w:t>Feature</w:t>
            </w:r>
          </w:p>
        </w:tc>
        <w:tc>
          <w:tcPr>
            <w:tcW w:w="2254" w:type="dxa"/>
            <w:vAlign w:val="center"/>
          </w:tcPr>
          <w:p w14:paraId="3D7C7077" w14:textId="77777777" w:rsidR="004B5540" w:rsidRDefault="004B5540" w:rsidP="004B5540">
            <w:r w:rsidRPr="00E45BBD">
              <w:rPr>
                <w:rFonts w:eastAsia="Times New Roman" w:cs="Times New Roman"/>
                <w:b/>
                <w:bCs/>
                <w:color w:val="24292F"/>
                <w:szCs w:val="24"/>
                <w:lang w:eastAsia="en-IN" w:bidi="ta-IN"/>
              </w:rPr>
              <w:t>MATLAB v0 Status</w:t>
            </w:r>
          </w:p>
        </w:tc>
        <w:tc>
          <w:tcPr>
            <w:tcW w:w="2254" w:type="dxa"/>
            <w:vAlign w:val="center"/>
          </w:tcPr>
          <w:p w14:paraId="69F34FDB" w14:textId="77777777" w:rsidR="004B5540" w:rsidRDefault="004B5540" w:rsidP="004B5540">
            <w:r w:rsidRPr="00E45BBD">
              <w:rPr>
                <w:rFonts w:eastAsia="Times New Roman" w:cs="Times New Roman"/>
                <w:b/>
                <w:bCs/>
                <w:color w:val="24292F"/>
                <w:szCs w:val="24"/>
                <w:lang w:eastAsia="en-IN" w:bidi="ta-IN"/>
              </w:rPr>
              <w:t>Python v0 Status</w:t>
            </w:r>
          </w:p>
        </w:tc>
      </w:tr>
      <w:tr w:rsidR="004B5540" w14:paraId="64BB91A6" w14:textId="77777777" w:rsidTr="004B5540">
        <w:tc>
          <w:tcPr>
            <w:tcW w:w="2254" w:type="dxa"/>
            <w:vAlign w:val="center"/>
          </w:tcPr>
          <w:p w14:paraId="09B28435" w14:textId="77777777" w:rsidR="004B5540" w:rsidRDefault="004B5540" w:rsidP="004B5540">
            <w:r w:rsidRPr="00E45BBD">
              <w:rPr>
                <w:rFonts w:eastAsia="Times New Roman" w:cs="Times New Roman"/>
                <w:color w:val="24292F"/>
                <w:szCs w:val="24"/>
                <w:lang w:eastAsia="en-IN" w:bidi="ta-IN"/>
              </w:rPr>
              <w:t>HR01</w:t>
            </w:r>
          </w:p>
        </w:tc>
        <w:tc>
          <w:tcPr>
            <w:tcW w:w="2254" w:type="dxa"/>
            <w:vAlign w:val="center"/>
          </w:tcPr>
          <w:p w14:paraId="20868DCB" w14:textId="77777777" w:rsidR="004B5540" w:rsidRDefault="004B5540" w:rsidP="004B5540">
            <w:r w:rsidRPr="00E45BBD">
              <w:rPr>
                <w:rFonts w:eastAsia="Times New Roman" w:cs="Times New Roman"/>
                <w:color w:val="24292F"/>
                <w:szCs w:val="24"/>
                <w:lang w:eastAsia="en-IN" w:bidi="ta-IN"/>
              </w:rPr>
              <w:t>GUI</w:t>
            </w:r>
          </w:p>
        </w:tc>
        <w:tc>
          <w:tcPr>
            <w:tcW w:w="2254" w:type="dxa"/>
            <w:vAlign w:val="center"/>
          </w:tcPr>
          <w:p w14:paraId="64FA627C" w14:textId="77777777" w:rsidR="004B5540" w:rsidRDefault="004B5540" w:rsidP="004B5540">
            <w:r w:rsidRPr="00E45BBD">
              <w:rPr>
                <w:rFonts w:eastAsia="Times New Roman" w:cs="Times New Roman"/>
                <w:color w:val="24292F"/>
                <w:szCs w:val="24"/>
                <w:lang w:eastAsia="en-IN" w:bidi="ta-IN"/>
              </w:rPr>
              <w:t>Implemented</w:t>
            </w:r>
          </w:p>
        </w:tc>
        <w:tc>
          <w:tcPr>
            <w:tcW w:w="2254" w:type="dxa"/>
            <w:vAlign w:val="center"/>
          </w:tcPr>
          <w:p w14:paraId="74A122A9" w14:textId="77777777" w:rsidR="004B5540" w:rsidRDefault="004B5540" w:rsidP="004B5540">
            <w:r w:rsidRPr="00E45BBD">
              <w:rPr>
                <w:rFonts w:eastAsia="Times New Roman" w:cs="Times New Roman"/>
                <w:color w:val="24292F"/>
                <w:szCs w:val="24"/>
                <w:lang w:eastAsia="en-IN" w:bidi="ta-IN"/>
              </w:rPr>
              <w:t>Implemented</w:t>
            </w:r>
          </w:p>
        </w:tc>
      </w:tr>
      <w:tr w:rsidR="004B5540" w14:paraId="59D83A49" w14:textId="77777777" w:rsidTr="004B5540">
        <w:tc>
          <w:tcPr>
            <w:tcW w:w="2254" w:type="dxa"/>
            <w:vAlign w:val="center"/>
          </w:tcPr>
          <w:p w14:paraId="0ACF68A5" w14:textId="77777777" w:rsidR="004B5540" w:rsidRDefault="004B5540" w:rsidP="004B5540">
            <w:r w:rsidRPr="00E45BBD">
              <w:rPr>
                <w:rFonts w:eastAsia="Times New Roman" w:cs="Times New Roman"/>
                <w:color w:val="24292F"/>
                <w:szCs w:val="24"/>
                <w:lang w:eastAsia="en-IN" w:bidi="ta-IN"/>
              </w:rPr>
              <w:t>HR02</w:t>
            </w:r>
          </w:p>
        </w:tc>
        <w:tc>
          <w:tcPr>
            <w:tcW w:w="2254" w:type="dxa"/>
            <w:vAlign w:val="center"/>
          </w:tcPr>
          <w:p w14:paraId="51EE4587" w14:textId="77777777" w:rsidR="004B5540" w:rsidRDefault="004B5540" w:rsidP="004B5540">
            <w:r w:rsidRPr="00E45BBD">
              <w:rPr>
                <w:rFonts w:eastAsia="Times New Roman" w:cs="Times New Roman"/>
                <w:color w:val="24292F"/>
                <w:szCs w:val="24"/>
                <w:lang w:eastAsia="en-IN" w:bidi="ta-IN"/>
              </w:rPr>
              <w:t>Master Calendar</w:t>
            </w:r>
          </w:p>
        </w:tc>
        <w:tc>
          <w:tcPr>
            <w:tcW w:w="2254" w:type="dxa"/>
            <w:vAlign w:val="center"/>
          </w:tcPr>
          <w:p w14:paraId="3CEE1FBD" w14:textId="77777777" w:rsidR="004B5540" w:rsidRDefault="004B5540" w:rsidP="004B5540">
            <w:r w:rsidRPr="00E45BBD">
              <w:rPr>
                <w:rFonts w:eastAsia="Times New Roman" w:cs="Times New Roman"/>
                <w:color w:val="24292F"/>
                <w:szCs w:val="24"/>
                <w:lang w:eastAsia="en-IN" w:bidi="ta-IN"/>
              </w:rPr>
              <w:t>Implemented</w:t>
            </w:r>
          </w:p>
        </w:tc>
        <w:tc>
          <w:tcPr>
            <w:tcW w:w="2254" w:type="dxa"/>
            <w:vAlign w:val="center"/>
          </w:tcPr>
          <w:p w14:paraId="16446B62" w14:textId="77777777" w:rsidR="004B5540" w:rsidRDefault="004B5540" w:rsidP="004B5540">
            <w:r w:rsidRPr="00E45BBD">
              <w:rPr>
                <w:rFonts w:eastAsia="Times New Roman" w:cs="Times New Roman"/>
                <w:color w:val="24292F"/>
                <w:szCs w:val="24"/>
                <w:lang w:eastAsia="en-IN" w:bidi="ta-IN"/>
              </w:rPr>
              <w:t>Implemented</w:t>
            </w:r>
          </w:p>
        </w:tc>
      </w:tr>
      <w:tr w:rsidR="004B5540" w14:paraId="6F24A33F" w14:textId="77777777" w:rsidTr="004B5540">
        <w:tc>
          <w:tcPr>
            <w:tcW w:w="2254" w:type="dxa"/>
            <w:vAlign w:val="center"/>
          </w:tcPr>
          <w:p w14:paraId="5740D863" w14:textId="77777777" w:rsidR="004B5540" w:rsidRDefault="004B5540" w:rsidP="004B5540">
            <w:r w:rsidRPr="00E45BBD">
              <w:rPr>
                <w:rFonts w:eastAsia="Times New Roman" w:cs="Times New Roman"/>
                <w:color w:val="24292F"/>
                <w:szCs w:val="24"/>
                <w:lang w:eastAsia="en-IN" w:bidi="ta-IN"/>
              </w:rPr>
              <w:t>HR03</w:t>
            </w:r>
          </w:p>
        </w:tc>
        <w:tc>
          <w:tcPr>
            <w:tcW w:w="2254" w:type="dxa"/>
            <w:vAlign w:val="center"/>
          </w:tcPr>
          <w:p w14:paraId="6DBA2DF2" w14:textId="77777777" w:rsidR="004B5540" w:rsidRDefault="004B5540" w:rsidP="004B5540">
            <w:r w:rsidRPr="00E45BBD">
              <w:rPr>
                <w:rFonts w:eastAsia="Times New Roman" w:cs="Times New Roman"/>
                <w:color w:val="24292F"/>
                <w:szCs w:val="24"/>
                <w:lang w:eastAsia="en-IN" w:bidi="ta-IN"/>
              </w:rPr>
              <w:t>Faculty calendar</w:t>
            </w:r>
          </w:p>
        </w:tc>
        <w:tc>
          <w:tcPr>
            <w:tcW w:w="2254" w:type="dxa"/>
            <w:vAlign w:val="center"/>
          </w:tcPr>
          <w:p w14:paraId="1A8190E8" w14:textId="77777777" w:rsidR="004B5540" w:rsidRDefault="004B5540" w:rsidP="004B5540">
            <w:r w:rsidRPr="00E45BBD">
              <w:rPr>
                <w:rFonts w:eastAsia="Times New Roman" w:cs="Times New Roman"/>
                <w:color w:val="24292F"/>
                <w:szCs w:val="24"/>
                <w:lang w:eastAsia="en-IN" w:bidi="ta-IN"/>
              </w:rPr>
              <w:t>Implemented</w:t>
            </w:r>
          </w:p>
        </w:tc>
        <w:tc>
          <w:tcPr>
            <w:tcW w:w="2254" w:type="dxa"/>
            <w:vAlign w:val="center"/>
          </w:tcPr>
          <w:p w14:paraId="77A0CEA6" w14:textId="77777777" w:rsidR="004B5540" w:rsidRDefault="004B5540" w:rsidP="004B5540">
            <w:r w:rsidRPr="00E45BBD">
              <w:rPr>
                <w:rFonts w:eastAsia="Times New Roman" w:cs="Times New Roman"/>
                <w:color w:val="24292F"/>
                <w:szCs w:val="24"/>
                <w:lang w:eastAsia="en-IN" w:bidi="ta-IN"/>
              </w:rPr>
              <w:t>Implemented</w:t>
            </w:r>
          </w:p>
        </w:tc>
      </w:tr>
      <w:tr w:rsidR="004B5540" w14:paraId="16E7A13C" w14:textId="77777777" w:rsidTr="004B5540">
        <w:tc>
          <w:tcPr>
            <w:tcW w:w="2254" w:type="dxa"/>
            <w:vAlign w:val="center"/>
          </w:tcPr>
          <w:p w14:paraId="6B97AC48" w14:textId="77777777" w:rsidR="004B5540" w:rsidRDefault="004B5540" w:rsidP="004B5540">
            <w:r w:rsidRPr="00E45BBD">
              <w:rPr>
                <w:rFonts w:eastAsia="Times New Roman" w:cs="Times New Roman"/>
                <w:color w:val="24292F"/>
                <w:szCs w:val="24"/>
                <w:lang w:eastAsia="en-IN" w:bidi="ta-IN"/>
              </w:rPr>
              <w:t>HR04</w:t>
            </w:r>
          </w:p>
        </w:tc>
        <w:tc>
          <w:tcPr>
            <w:tcW w:w="2254" w:type="dxa"/>
            <w:vAlign w:val="center"/>
          </w:tcPr>
          <w:p w14:paraId="34B944DC" w14:textId="77777777" w:rsidR="004B5540" w:rsidRDefault="004B5540" w:rsidP="004B5540">
            <w:r w:rsidRPr="00E45BBD">
              <w:rPr>
                <w:rFonts w:eastAsia="Times New Roman" w:cs="Times New Roman"/>
                <w:color w:val="24292F"/>
                <w:szCs w:val="24"/>
                <w:lang w:eastAsia="en-IN" w:bidi="ta-IN"/>
              </w:rPr>
              <w:t>Faculty load sheet</w:t>
            </w:r>
          </w:p>
        </w:tc>
        <w:tc>
          <w:tcPr>
            <w:tcW w:w="2254" w:type="dxa"/>
            <w:vAlign w:val="center"/>
          </w:tcPr>
          <w:p w14:paraId="42938BC1" w14:textId="77777777" w:rsidR="004B5540" w:rsidRDefault="004B5540" w:rsidP="004B5540">
            <w:r w:rsidRPr="00E45BBD">
              <w:rPr>
                <w:rFonts w:eastAsia="Times New Roman" w:cs="Times New Roman"/>
                <w:color w:val="24292F"/>
                <w:szCs w:val="24"/>
                <w:lang w:eastAsia="en-IN" w:bidi="ta-IN"/>
              </w:rPr>
              <w:t>Implemented</w:t>
            </w:r>
          </w:p>
        </w:tc>
        <w:tc>
          <w:tcPr>
            <w:tcW w:w="2254" w:type="dxa"/>
            <w:vAlign w:val="center"/>
          </w:tcPr>
          <w:p w14:paraId="3165512B" w14:textId="77777777" w:rsidR="004B5540" w:rsidRDefault="004B5540" w:rsidP="004B5540">
            <w:r w:rsidRPr="00E45BBD">
              <w:rPr>
                <w:rFonts w:eastAsia="Times New Roman" w:cs="Times New Roman"/>
                <w:color w:val="24292F"/>
                <w:szCs w:val="24"/>
                <w:lang w:eastAsia="en-IN" w:bidi="ta-IN"/>
              </w:rPr>
              <w:t>Implemented</w:t>
            </w:r>
          </w:p>
        </w:tc>
      </w:tr>
      <w:tr w:rsidR="004B5540" w14:paraId="67B75D40" w14:textId="77777777" w:rsidTr="004B5540">
        <w:trPr>
          <w:trHeight w:val="647"/>
        </w:trPr>
        <w:tc>
          <w:tcPr>
            <w:tcW w:w="2254" w:type="dxa"/>
            <w:vAlign w:val="center"/>
          </w:tcPr>
          <w:p w14:paraId="4F2140A1" w14:textId="77777777" w:rsidR="004B5540" w:rsidRDefault="004B5540" w:rsidP="004B5540">
            <w:r w:rsidRPr="00E45BBD">
              <w:rPr>
                <w:rFonts w:eastAsia="Times New Roman" w:cs="Times New Roman"/>
                <w:color w:val="24292F"/>
                <w:szCs w:val="24"/>
                <w:lang w:eastAsia="en-IN" w:bidi="ta-IN"/>
              </w:rPr>
              <w:t>HR05</w:t>
            </w:r>
          </w:p>
        </w:tc>
        <w:tc>
          <w:tcPr>
            <w:tcW w:w="2254" w:type="dxa"/>
            <w:vAlign w:val="center"/>
          </w:tcPr>
          <w:p w14:paraId="49B9456B" w14:textId="77777777" w:rsidR="004B5540" w:rsidRDefault="004B5540" w:rsidP="004B5540">
            <w:r w:rsidRPr="00E45BBD">
              <w:rPr>
                <w:rFonts w:eastAsia="Times New Roman" w:cs="Times New Roman"/>
                <w:color w:val="24292F"/>
                <w:szCs w:val="24"/>
                <w:lang w:eastAsia="en-IN" w:bidi="ta-IN"/>
              </w:rPr>
              <w:t>Showing Available Open Slots based on faculty and modules</w:t>
            </w:r>
          </w:p>
        </w:tc>
        <w:tc>
          <w:tcPr>
            <w:tcW w:w="2254" w:type="dxa"/>
            <w:vAlign w:val="center"/>
          </w:tcPr>
          <w:p w14:paraId="63A8E70C" w14:textId="77777777" w:rsidR="004B5540" w:rsidRDefault="004B5540" w:rsidP="004B5540">
            <w:r w:rsidRPr="00E45BBD">
              <w:rPr>
                <w:rFonts w:eastAsia="Times New Roman" w:cs="Times New Roman"/>
                <w:color w:val="24292F"/>
                <w:szCs w:val="24"/>
                <w:lang w:eastAsia="en-IN" w:bidi="ta-IN"/>
              </w:rPr>
              <w:t>Not Available</w:t>
            </w:r>
          </w:p>
        </w:tc>
        <w:tc>
          <w:tcPr>
            <w:tcW w:w="2254" w:type="dxa"/>
            <w:vAlign w:val="center"/>
          </w:tcPr>
          <w:p w14:paraId="61B494A5" w14:textId="77777777" w:rsidR="004B5540" w:rsidRDefault="004B5540" w:rsidP="004B5540">
            <w:r w:rsidRPr="00E45BBD">
              <w:rPr>
                <w:rFonts w:eastAsia="Times New Roman" w:cs="Times New Roman"/>
                <w:color w:val="24292F"/>
                <w:szCs w:val="24"/>
                <w:lang w:eastAsia="en-IN" w:bidi="ta-IN"/>
              </w:rPr>
              <w:t>Not Available</w:t>
            </w:r>
          </w:p>
        </w:tc>
      </w:tr>
      <w:tr w:rsidR="004B5540" w14:paraId="1F65B94A" w14:textId="77777777" w:rsidTr="004B5540">
        <w:tc>
          <w:tcPr>
            <w:tcW w:w="2254" w:type="dxa"/>
            <w:vAlign w:val="center"/>
          </w:tcPr>
          <w:p w14:paraId="00813BE4" w14:textId="77777777" w:rsidR="004B5540" w:rsidRDefault="004B5540" w:rsidP="004B5540">
            <w:r w:rsidRPr="00E45BBD">
              <w:rPr>
                <w:rFonts w:eastAsia="Times New Roman" w:cs="Times New Roman"/>
                <w:color w:val="24292F"/>
                <w:szCs w:val="24"/>
                <w:lang w:eastAsia="en-IN" w:bidi="ta-IN"/>
              </w:rPr>
              <w:t>HR06</w:t>
            </w:r>
          </w:p>
        </w:tc>
        <w:tc>
          <w:tcPr>
            <w:tcW w:w="2254" w:type="dxa"/>
            <w:vAlign w:val="center"/>
          </w:tcPr>
          <w:p w14:paraId="78E352EC" w14:textId="77777777" w:rsidR="004B5540" w:rsidRDefault="004B5540" w:rsidP="004B5540">
            <w:r w:rsidRPr="00E45BBD">
              <w:rPr>
                <w:rFonts w:eastAsia="Times New Roman" w:cs="Times New Roman"/>
                <w:color w:val="24292F"/>
                <w:szCs w:val="24"/>
                <w:lang w:eastAsia="en-IN" w:bidi="ta-IN"/>
              </w:rPr>
              <w:t>Output file generated across different computers (windows + Linux)</w:t>
            </w:r>
          </w:p>
        </w:tc>
        <w:tc>
          <w:tcPr>
            <w:tcW w:w="2254" w:type="dxa"/>
            <w:vAlign w:val="center"/>
          </w:tcPr>
          <w:p w14:paraId="43F1114F" w14:textId="77777777" w:rsidR="004B5540" w:rsidRDefault="004B5540" w:rsidP="004B5540">
            <w:r w:rsidRPr="00E45BBD">
              <w:rPr>
                <w:rFonts w:eastAsia="Times New Roman" w:cs="Times New Roman"/>
                <w:color w:val="24292F"/>
                <w:szCs w:val="24"/>
                <w:lang w:eastAsia="en-IN" w:bidi="ta-IN"/>
              </w:rPr>
              <w:t>Not Available</w:t>
            </w:r>
          </w:p>
        </w:tc>
        <w:tc>
          <w:tcPr>
            <w:tcW w:w="2254" w:type="dxa"/>
            <w:vAlign w:val="center"/>
          </w:tcPr>
          <w:p w14:paraId="1231E688" w14:textId="77777777" w:rsidR="004B5540" w:rsidRDefault="004B5540" w:rsidP="004B5540">
            <w:r w:rsidRPr="00E45BBD">
              <w:rPr>
                <w:rFonts w:eastAsia="Times New Roman" w:cs="Times New Roman"/>
                <w:color w:val="24292F"/>
                <w:szCs w:val="24"/>
                <w:lang w:eastAsia="en-IN" w:bidi="ta-IN"/>
              </w:rPr>
              <w:t>Implemented</w:t>
            </w:r>
          </w:p>
        </w:tc>
      </w:tr>
      <w:tr w:rsidR="004B5540" w14:paraId="391DDD42" w14:textId="77777777" w:rsidTr="004B5540">
        <w:tc>
          <w:tcPr>
            <w:tcW w:w="2254" w:type="dxa"/>
            <w:vAlign w:val="center"/>
          </w:tcPr>
          <w:p w14:paraId="1C82031C" w14:textId="77777777" w:rsidR="004B5540" w:rsidRDefault="004B5540" w:rsidP="004B5540">
            <w:r w:rsidRPr="00E45BBD">
              <w:rPr>
                <w:rFonts w:eastAsia="Times New Roman" w:cs="Times New Roman"/>
                <w:color w:val="24292F"/>
                <w:szCs w:val="24"/>
                <w:lang w:eastAsia="en-IN" w:bidi="ta-IN"/>
              </w:rPr>
              <w:t>HR07</w:t>
            </w:r>
          </w:p>
        </w:tc>
        <w:tc>
          <w:tcPr>
            <w:tcW w:w="2254" w:type="dxa"/>
            <w:vAlign w:val="center"/>
          </w:tcPr>
          <w:p w14:paraId="42BDF7A1" w14:textId="77777777" w:rsidR="004B5540" w:rsidRDefault="004B5540" w:rsidP="004B5540">
            <w:r w:rsidRPr="00E45BBD">
              <w:rPr>
                <w:rFonts w:eastAsia="Times New Roman" w:cs="Times New Roman"/>
                <w:color w:val="24292F"/>
                <w:szCs w:val="24"/>
                <w:lang w:eastAsia="en-IN" w:bidi="ta-IN"/>
              </w:rPr>
              <w:t>Visualizing data to create Meaningful Insights</w:t>
            </w:r>
          </w:p>
        </w:tc>
        <w:tc>
          <w:tcPr>
            <w:tcW w:w="2254" w:type="dxa"/>
            <w:vAlign w:val="center"/>
          </w:tcPr>
          <w:p w14:paraId="0CD1A6A5" w14:textId="77777777" w:rsidR="004B5540" w:rsidRDefault="004B5540" w:rsidP="004B5540">
            <w:r w:rsidRPr="00E45BBD">
              <w:rPr>
                <w:rFonts w:eastAsia="Times New Roman" w:cs="Times New Roman"/>
                <w:color w:val="24292F"/>
                <w:szCs w:val="24"/>
                <w:lang w:eastAsia="en-IN" w:bidi="ta-IN"/>
              </w:rPr>
              <w:t>Not Available</w:t>
            </w:r>
          </w:p>
        </w:tc>
        <w:tc>
          <w:tcPr>
            <w:tcW w:w="2254" w:type="dxa"/>
            <w:vAlign w:val="center"/>
          </w:tcPr>
          <w:p w14:paraId="61F2C289" w14:textId="77777777" w:rsidR="004B5540" w:rsidRDefault="004B5540" w:rsidP="004B5540">
            <w:r w:rsidRPr="00E45BBD">
              <w:rPr>
                <w:rFonts w:eastAsia="Times New Roman" w:cs="Times New Roman"/>
                <w:color w:val="24292F"/>
                <w:szCs w:val="24"/>
                <w:lang w:eastAsia="en-IN" w:bidi="ta-IN"/>
              </w:rPr>
              <w:t>Not Available</w:t>
            </w:r>
          </w:p>
        </w:tc>
      </w:tr>
      <w:tr w:rsidR="004B5540" w:rsidRPr="00E45BBD" w14:paraId="4418945E" w14:textId="77777777" w:rsidTr="004B5540">
        <w:trPr>
          <w:trHeight w:val="107"/>
        </w:trPr>
        <w:tc>
          <w:tcPr>
            <w:tcW w:w="2254" w:type="dxa"/>
            <w:vAlign w:val="center"/>
          </w:tcPr>
          <w:p w14:paraId="49BDFE80" w14:textId="77777777" w:rsidR="004B5540" w:rsidRPr="00E45BBD" w:rsidRDefault="004B5540" w:rsidP="004B5540">
            <w:pPr>
              <w:rPr>
                <w:rFonts w:eastAsia="Times New Roman" w:cs="Times New Roman"/>
                <w:color w:val="24292F"/>
                <w:szCs w:val="24"/>
                <w:lang w:eastAsia="en-IN" w:bidi="ta-IN"/>
              </w:rPr>
            </w:pPr>
            <w:r w:rsidRPr="00E45BBD">
              <w:rPr>
                <w:rFonts w:eastAsia="Times New Roman" w:cs="Times New Roman"/>
                <w:color w:val="24292F"/>
                <w:szCs w:val="24"/>
                <w:lang w:eastAsia="en-IN" w:bidi="ta-IN"/>
              </w:rPr>
              <w:t>HR08</w:t>
            </w:r>
          </w:p>
        </w:tc>
        <w:tc>
          <w:tcPr>
            <w:tcW w:w="2254" w:type="dxa"/>
            <w:vAlign w:val="center"/>
          </w:tcPr>
          <w:p w14:paraId="18D93FF5" w14:textId="77777777" w:rsidR="004B5540" w:rsidRPr="00E45BBD" w:rsidRDefault="004B5540" w:rsidP="004B5540">
            <w:pPr>
              <w:rPr>
                <w:rFonts w:eastAsia="Times New Roman" w:cs="Times New Roman"/>
                <w:color w:val="24292F"/>
                <w:szCs w:val="24"/>
                <w:lang w:eastAsia="en-IN" w:bidi="ta-IN"/>
              </w:rPr>
            </w:pPr>
            <w:r w:rsidRPr="00E45BBD">
              <w:rPr>
                <w:rFonts w:eastAsia="Times New Roman" w:cs="Times New Roman"/>
                <w:color w:val="24292F"/>
                <w:szCs w:val="24"/>
                <w:lang w:eastAsia="en-IN" w:bidi="ta-IN"/>
              </w:rPr>
              <w:t>Calculate Individual Faculty Load</w:t>
            </w:r>
          </w:p>
        </w:tc>
        <w:tc>
          <w:tcPr>
            <w:tcW w:w="2254" w:type="dxa"/>
            <w:vAlign w:val="center"/>
          </w:tcPr>
          <w:p w14:paraId="61774A1B" w14:textId="77777777" w:rsidR="004B5540" w:rsidRPr="00E45BBD" w:rsidRDefault="004B5540" w:rsidP="004B5540">
            <w:pPr>
              <w:rPr>
                <w:rFonts w:eastAsia="Times New Roman" w:cs="Times New Roman"/>
                <w:color w:val="24292F"/>
                <w:szCs w:val="24"/>
                <w:lang w:eastAsia="en-IN" w:bidi="ta-IN"/>
              </w:rPr>
            </w:pPr>
            <w:r w:rsidRPr="00E45BBD">
              <w:rPr>
                <w:rFonts w:eastAsia="Times New Roman" w:cs="Times New Roman"/>
                <w:color w:val="24292F"/>
                <w:szCs w:val="24"/>
                <w:lang w:eastAsia="en-IN" w:bidi="ta-IN"/>
              </w:rPr>
              <w:t>Implemented</w:t>
            </w:r>
          </w:p>
        </w:tc>
        <w:tc>
          <w:tcPr>
            <w:tcW w:w="2254" w:type="dxa"/>
            <w:vAlign w:val="center"/>
          </w:tcPr>
          <w:p w14:paraId="3862DF2D" w14:textId="77777777" w:rsidR="004B5540" w:rsidRPr="00E45BBD" w:rsidRDefault="004B5540" w:rsidP="004B5540">
            <w:pPr>
              <w:rPr>
                <w:rFonts w:eastAsia="Times New Roman" w:cs="Times New Roman"/>
                <w:color w:val="24292F"/>
                <w:szCs w:val="24"/>
                <w:lang w:eastAsia="en-IN" w:bidi="ta-IN"/>
              </w:rPr>
            </w:pPr>
            <w:r w:rsidRPr="00E45BBD">
              <w:rPr>
                <w:rFonts w:eastAsia="Times New Roman" w:cs="Times New Roman"/>
                <w:color w:val="24292F"/>
                <w:szCs w:val="24"/>
                <w:lang w:eastAsia="en-IN" w:bidi="ta-IN"/>
              </w:rPr>
              <w:t>Implemented</w:t>
            </w:r>
          </w:p>
        </w:tc>
      </w:tr>
    </w:tbl>
    <w:p w14:paraId="688D45B4" w14:textId="77777777" w:rsidR="004407DE" w:rsidRPr="009B409A" w:rsidRDefault="004407DE" w:rsidP="009B409A">
      <w:pPr>
        <w:pStyle w:val="Heading3"/>
      </w:pPr>
      <w:bookmarkStart w:id="54" w:name="_Toc96726282"/>
      <w:r w:rsidRPr="009B409A">
        <w:t>Low Level Requirements</w:t>
      </w:r>
      <w:bookmarkEnd w:id="54"/>
    </w:p>
    <w:tbl>
      <w:tblPr>
        <w:tblStyle w:val="TableGrid"/>
        <w:tblW w:w="9235" w:type="dxa"/>
        <w:tblLook w:val="04A0" w:firstRow="1" w:lastRow="0" w:firstColumn="1" w:lastColumn="0" w:noHBand="0" w:noVBand="1"/>
      </w:tblPr>
      <w:tblGrid>
        <w:gridCol w:w="1775"/>
        <w:gridCol w:w="2097"/>
        <w:gridCol w:w="1775"/>
        <w:gridCol w:w="1794"/>
        <w:gridCol w:w="1794"/>
      </w:tblGrid>
      <w:tr w:rsidR="004B5540" w14:paraId="240EBFAA" w14:textId="77777777" w:rsidTr="004B5540">
        <w:tc>
          <w:tcPr>
            <w:tcW w:w="1775" w:type="dxa"/>
            <w:vAlign w:val="center"/>
          </w:tcPr>
          <w:p w14:paraId="1422E73B" w14:textId="77777777" w:rsidR="004B5540" w:rsidRDefault="004B5540" w:rsidP="004B5540">
            <w:r w:rsidRPr="00E45BBD">
              <w:rPr>
                <w:rFonts w:eastAsia="Times New Roman" w:cs="Times New Roman"/>
                <w:b/>
                <w:bCs/>
                <w:color w:val="24292F"/>
                <w:szCs w:val="24"/>
                <w:lang w:eastAsia="en-IN" w:bidi="ta-IN"/>
              </w:rPr>
              <w:t>ID</w:t>
            </w:r>
          </w:p>
        </w:tc>
        <w:tc>
          <w:tcPr>
            <w:tcW w:w="2097" w:type="dxa"/>
            <w:vAlign w:val="center"/>
          </w:tcPr>
          <w:p w14:paraId="1A0D881F" w14:textId="77777777" w:rsidR="004B5540" w:rsidRDefault="004B5540" w:rsidP="004B5540">
            <w:r w:rsidRPr="00E45BBD">
              <w:rPr>
                <w:rFonts w:eastAsia="Times New Roman" w:cs="Times New Roman"/>
                <w:b/>
                <w:bCs/>
                <w:color w:val="24292F"/>
                <w:szCs w:val="24"/>
                <w:lang w:eastAsia="en-IN" w:bidi="ta-IN"/>
              </w:rPr>
              <w:t>Feature</w:t>
            </w:r>
          </w:p>
        </w:tc>
        <w:tc>
          <w:tcPr>
            <w:tcW w:w="1775" w:type="dxa"/>
            <w:vAlign w:val="center"/>
          </w:tcPr>
          <w:p w14:paraId="142BBDE5" w14:textId="77777777" w:rsidR="004B5540" w:rsidRDefault="004B5540" w:rsidP="004B5540">
            <w:r w:rsidRPr="00E45BBD">
              <w:rPr>
                <w:rFonts w:eastAsia="Times New Roman" w:cs="Times New Roman"/>
                <w:b/>
                <w:bCs/>
                <w:color w:val="24292F"/>
                <w:szCs w:val="24"/>
                <w:lang w:eastAsia="en-IN" w:bidi="ta-IN"/>
              </w:rPr>
              <w:t>High Level ID</w:t>
            </w:r>
          </w:p>
        </w:tc>
        <w:tc>
          <w:tcPr>
            <w:tcW w:w="1794" w:type="dxa"/>
            <w:vAlign w:val="center"/>
          </w:tcPr>
          <w:p w14:paraId="6D20A93E" w14:textId="77777777" w:rsidR="004B5540" w:rsidRDefault="004B5540" w:rsidP="004B5540">
            <w:r w:rsidRPr="00E45BBD">
              <w:rPr>
                <w:rFonts w:eastAsia="Times New Roman" w:cs="Times New Roman"/>
                <w:b/>
                <w:bCs/>
                <w:color w:val="24292F"/>
                <w:szCs w:val="24"/>
                <w:lang w:eastAsia="en-IN" w:bidi="ta-IN"/>
              </w:rPr>
              <w:t>MATLAB v0 Status</w:t>
            </w:r>
          </w:p>
        </w:tc>
        <w:tc>
          <w:tcPr>
            <w:tcW w:w="1794" w:type="dxa"/>
            <w:vAlign w:val="center"/>
          </w:tcPr>
          <w:p w14:paraId="1909B26D" w14:textId="77777777" w:rsidR="004B5540" w:rsidRDefault="004B5540" w:rsidP="004B5540">
            <w:r w:rsidRPr="00E45BBD">
              <w:rPr>
                <w:rFonts w:eastAsia="Times New Roman" w:cs="Times New Roman"/>
                <w:b/>
                <w:bCs/>
                <w:color w:val="24292F"/>
                <w:szCs w:val="24"/>
                <w:lang w:eastAsia="en-IN" w:bidi="ta-IN"/>
              </w:rPr>
              <w:t>Python v0 Status</w:t>
            </w:r>
          </w:p>
        </w:tc>
      </w:tr>
      <w:tr w:rsidR="004B5540" w14:paraId="153F0F0E" w14:textId="77777777" w:rsidTr="004B5540">
        <w:tc>
          <w:tcPr>
            <w:tcW w:w="1775" w:type="dxa"/>
            <w:vAlign w:val="center"/>
          </w:tcPr>
          <w:p w14:paraId="64DB9BD8" w14:textId="77777777" w:rsidR="004B5540" w:rsidRDefault="004B5540" w:rsidP="004B5540">
            <w:r w:rsidRPr="00E45BBD">
              <w:rPr>
                <w:rFonts w:eastAsia="Times New Roman" w:cs="Times New Roman"/>
                <w:color w:val="24292F"/>
                <w:szCs w:val="24"/>
                <w:lang w:eastAsia="en-IN" w:bidi="ta-IN"/>
              </w:rPr>
              <w:t>LR01</w:t>
            </w:r>
          </w:p>
        </w:tc>
        <w:tc>
          <w:tcPr>
            <w:tcW w:w="2097" w:type="dxa"/>
            <w:vAlign w:val="center"/>
          </w:tcPr>
          <w:p w14:paraId="57F6AB6C" w14:textId="77777777" w:rsidR="004B5540" w:rsidRDefault="004B5540" w:rsidP="004B5540">
            <w:r w:rsidRPr="00E45BBD">
              <w:rPr>
                <w:rFonts w:eastAsia="Times New Roman" w:cs="Times New Roman"/>
                <w:color w:val="24292F"/>
                <w:szCs w:val="24"/>
                <w:lang w:eastAsia="en-IN" w:bidi="ta-IN"/>
              </w:rPr>
              <w:t>GUI should allow user to login using credentials</w:t>
            </w:r>
          </w:p>
        </w:tc>
        <w:tc>
          <w:tcPr>
            <w:tcW w:w="1775" w:type="dxa"/>
            <w:vAlign w:val="center"/>
          </w:tcPr>
          <w:p w14:paraId="2D1B350A" w14:textId="77777777" w:rsidR="004B5540" w:rsidRDefault="004B5540" w:rsidP="004B5540">
            <w:r w:rsidRPr="00E45BBD">
              <w:rPr>
                <w:rFonts w:eastAsia="Times New Roman" w:cs="Times New Roman"/>
                <w:color w:val="24292F"/>
                <w:szCs w:val="24"/>
                <w:lang w:eastAsia="en-IN" w:bidi="ta-IN"/>
              </w:rPr>
              <w:t>HR01</w:t>
            </w:r>
          </w:p>
        </w:tc>
        <w:tc>
          <w:tcPr>
            <w:tcW w:w="1794" w:type="dxa"/>
            <w:vAlign w:val="center"/>
          </w:tcPr>
          <w:p w14:paraId="07CE7C34" w14:textId="77777777" w:rsidR="004B5540" w:rsidRDefault="004B5540" w:rsidP="004B5540">
            <w:r w:rsidRPr="00E45BBD">
              <w:rPr>
                <w:rFonts w:eastAsia="Times New Roman" w:cs="Times New Roman"/>
                <w:color w:val="24292F"/>
                <w:szCs w:val="24"/>
                <w:lang w:eastAsia="en-IN" w:bidi="ta-IN"/>
              </w:rPr>
              <w:t>Not Available</w:t>
            </w:r>
          </w:p>
        </w:tc>
        <w:tc>
          <w:tcPr>
            <w:tcW w:w="1794" w:type="dxa"/>
            <w:vAlign w:val="center"/>
          </w:tcPr>
          <w:p w14:paraId="177F99E1" w14:textId="77777777" w:rsidR="004B5540" w:rsidRDefault="004B5540" w:rsidP="004B5540">
            <w:r w:rsidRPr="00E45BBD">
              <w:rPr>
                <w:rFonts w:eastAsia="Times New Roman" w:cs="Times New Roman"/>
                <w:color w:val="24292F"/>
                <w:szCs w:val="24"/>
                <w:lang w:eastAsia="en-IN" w:bidi="ta-IN"/>
              </w:rPr>
              <w:t>Not Available</w:t>
            </w:r>
          </w:p>
        </w:tc>
      </w:tr>
      <w:tr w:rsidR="004B5540" w14:paraId="11C65C34" w14:textId="77777777" w:rsidTr="004B5540">
        <w:tc>
          <w:tcPr>
            <w:tcW w:w="1775" w:type="dxa"/>
            <w:vAlign w:val="center"/>
          </w:tcPr>
          <w:p w14:paraId="2F31360C" w14:textId="77777777" w:rsidR="004B5540" w:rsidRDefault="004B5540" w:rsidP="004B5540">
            <w:r w:rsidRPr="00E45BBD">
              <w:rPr>
                <w:rFonts w:eastAsia="Times New Roman" w:cs="Times New Roman"/>
                <w:color w:val="24292F"/>
                <w:szCs w:val="24"/>
                <w:lang w:eastAsia="en-IN" w:bidi="ta-IN"/>
              </w:rPr>
              <w:t>LR02</w:t>
            </w:r>
          </w:p>
        </w:tc>
        <w:tc>
          <w:tcPr>
            <w:tcW w:w="2097" w:type="dxa"/>
            <w:vAlign w:val="center"/>
          </w:tcPr>
          <w:p w14:paraId="0DF33969" w14:textId="77777777" w:rsidR="004B5540" w:rsidRDefault="004B5540" w:rsidP="004B5540">
            <w:r w:rsidRPr="00E45BBD">
              <w:rPr>
                <w:rFonts w:eastAsia="Times New Roman" w:cs="Times New Roman"/>
                <w:color w:val="24292F"/>
                <w:szCs w:val="24"/>
                <w:lang w:eastAsia="en-IN" w:bidi="ta-IN"/>
              </w:rPr>
              <w:t>Input Files Based on Different Initiatives and Timelines</w:t>
            </w:r>
          </w:p>
        </w:tc>
        <w:tc>
          <w:tcPr>
            <w:tcW w:w="1775" w:type="dxa"/>
            <w:vAlign w:val="center"/>
          </w:tcPr>
          <w:p w14:paraId="46EE3CD2" w14:textId="77777777" w:rsidR="004B5540" w:rsidRDefault="004B5540" w:rsidP="004B5540">
            <w:r w:rsidRPr="00E45BBD">
              <w:rPr>
                <w:rFonts w:eastAsia="Times New Roman" w:cs="Times New Roman"/>
                <w:color w:val="24292F"/>
                <w:szCs w:val="24"/>
                <w:lang w:eastAsia="en-IN" w:bidi="ta-IN"/>
              </w:rPr>
              <w:t>HR01</w:t>
            </w:r>
          </w:p>
        </w:tc>
        <w:tc>
          <w:tcPr>
            <w:tcW w:w="1794" w:type="dxa"/>
            <w:vAlign w:val="center"/>
          </w:tcPr>
          <w:p w14:paraId="3CA02FA9" w14:textId="77777777" w:rsidR="004B5540" w:rsidRDefault="004B5540" w:rsidP="004B5540">
            <w:r w:rsidRPr="00E45BBD">
              <w:rPr>
                <w:rFonts w:eastAsia="Times New Roman" w:cs="Times New Roman"/>
                <w:color w:val="24292F"/>
                <w:szCs w:val="24"/>
                <w:lang w:eastAsia="en-IN" w:bidi="ta-IN"/>
              </w:rPr>
              <w:t>Implemented</w:t>
            </w:r>
          </w:p>
        </w:tc>
        <w:tc>
          <w:tcPr>
            <w:tcW w:w="1794" w:type="dxa"/>
            <w:vAlign w:val="center"/>
          </w:tcPr>
          <w:p w14:paraId="68514B65" w14:textId="77777777" w:rsidR="004B5540" w:rsidRDefault="004B5540" w:rsidP="004B5540">
            <w:r w:rsidRPr="00E45BBD">
              <w:rPr>
                <w:rFonts w:eastAsia="Times New Roman" w:cs="Times New Roman"/>
                <w:color w:val="24292F"/>
                <w:szCs w:val="24"/>
                <w:lang w:eastAsia="en-IN" w:bidi="ta-IN"/>
              </w:rPr>
              <w:t>Not Available</w:t>
            </w:r>
          </w:p>
        </w:tc>
      </w:tr>
      <w:tr w:rsidR="004B5540" w14:paraId="1635270E" w14:textId="77777777" w:rsidTr="004B5540">
        <w:tc>
          <w:tcPr>
            <w:tcW w:w="1775" w:type="dxa"/>
            <w:vAlign w:val="center"/>
          </w:tcPr>
          <w:p w14:paraId="01CBE9B2" w14:textId="77777777" w:rsidR="004B5540" w:rsidRDefault="004B5540" w:rsidP="004B5540">
            <w:r w:rsidRPr="00E45BBD">
              <w:rPr>
                <w:rFonts w:eastAsia="Times New Roman" w:cs="Times New Roman"/>
                <w:color w:val="24292F"/>
                <w:szCs w:val="24"/>
                <w:lang w:eastAsia="en-IN" w:bidi="ta-IN"/>
              </w:rPr>
              <w:t>LR03</w:t>
            </w:r>
          </w:p>
        </w:tc>
        <w:tc>
          <w:tcPr>
            <w:tcW w:w="2097" w:type="dxa"/>
            <w:vAlign w:val="center"/>
          </w:tcPr>
          <w:p w14:paraId="06D10AFD" w14:textId="77777777" w:rsidR="004B5540" w:rsidRDefault="004B5540" w:rsidP="004B5540">
            <w:r w:rsidRPr="00E45BBD">
              <w:rPr>
                <w:rFonts w:eastAsia="Times New Roman" w:cs="Times New Roman"/>
                <w:color w:val="24292F"/>
                <w:szCs w:val="24"/>
                <w:lang w:eastAsia="en-IN" w:bidi="ta-IN"/>
              </w:rPr>
              <w:t>GUI should get Base Calendar as Input</w:t>
            </w:r>
          </w:p>
        </w:tc>
        <w:tc>
          <w:tcPr>
            <w:tcW w:w="1775" w:type="dxa"/>
            <w:vAlign w:val="center"/>
          </w:tcPr>
          <w:p w14:paraId="1C9F3DAB" w14:textId="77777777" w:rsidR="004B5540" w:rsidRDefault="004B5540" w:rsidP="004B5540">
            <w:r w:rsidRPr="00E45BBD">
              <w:rPr>
                <w:rFonts w:eastAsia="Times New Roman" w:cs="Times New Roman"/>
                <w:color w:val="24292F"/>
                <w:szCs w:val="24"/>
                <w:lang w:eastAsia="en-IN" w:bidi="ta-IN"/>
              </w:rPr>
              <w:t>HR01</w:t>
            </w:r>
          </w:p>
        </w:tc>
        <w:tc>
          <w:tcPr>
            <w:tcW w:w="1794" w:type="dxa"/>
            <w:vAlign w:val="center"/>
          </w:tcPr>
          <w:p w14:paraId="240D849B" w14:textId="77777777" w:rsidR="004B5540" w:rsidRDefault="004B5540" w:rsidP="004B5540">
            <w:r w:rsidRPr="00E45BBD">
              <w:rPr>
                <w:rFonts w:eastAsia="Times New Roman" w:cs="Times New Roman"/>
                <w:color w:val="24292F"/>
                <w:szCs w:val="24"/>
                <w:lang w:eastAsia="en-IN" w:bidi="ta-IN"/>
              </w:rPr>
              <w:t>Implemented</w:t>
            </w:r>
          </w:p>
        </w:tc>
        <w:tc>
          <w:tcPr>
            <w:tcW w:w="1794" w:type="dxa"/>
            <w:vAlign w:val="center"/>
          </w:tcPr>
          <w:p w14:paraId="35A50171" w14:textId="77777777" w:rsidR="004B5540" w:rsidRDefault="004B5540" w:rsidP="004B5540">
            <w:r w:rsidRPr="00E45BBD">
              <w:rPr>
                <w:rFonts w:eastAsia="Times New Roman" w:cs="Times New Roman"/>
                <w:color w:val="24292F"/>
                <w:szCs w:val="24"/>
                <w:lang w:eastAsia="en-IN" w:bidi="ta-IN"/>
              </w:rPr>
              <w:t>Implemented</w:t>
            </w:r>
          </w:p>
        </w:tc>
      </w:tr>
      <w:tr w:rsidR="004B5540" w14:paraId="7D35BF5B" w14:textId="77777777" w:rsidTr="004B5540">
        <w:tc>
          <w:tcPr>
            <w:tcW w:w="1775" w:type="dxa"/>
            <w:vAlign w:val="center"/>
          </w:tcPr>
          <w:p w14:paraId="1027FB89" w14:textId="77777777" w:rsidR="004B5540" w:rsidRDefault="004B5540" w:rsidP="004B5540">
            <w:r w:rsidRPr="00E45BBD">
              <w:rPr>
                <w:rFonts w:eastAsia="Times New Roman" w:cs="Times New Roman"/>
                <w:color w:val="24292F"/>
                <w:szCs w:val="24"/>
                <w:lang w:eastAsia="en-IN" w:bidi="ta-IN"/>
              </w:rPr>
              <w:t>LR04</w:t>
            </w:r>
          </w:p>
        </w:tc>
        <w:tc>
          <w:tcPr>
            <w:tcW w:w="2097" w:type="dxa"/>
            <w:vAlign w:val="center"/>
          </w:tcPr>
          <w:p w14:paraId="68E97A21" w14:textId="77777777" w:rsidR="004B5540" w:rsidRDefault="004B5540" w:rsidP="004B5540">
            <w:r w:rsidRPr="00E45BBD">
              <w:rPr>
                <w:rFonts w:eastAsia="Times New Roman" w:cs="Times New Roman"/>
                <w:color w:val="24292F"/>
                <w:szCs w:val="24"/>
                <w:lang w:eastAsia="en-IN" w:bidi="ta-IN"/>
              </w:rPr>
              <w:t>GUI should get Month and Initiative as Input</w:t>
            </w:r>
          </w:p>
        </w:tc>
        <w:tc>
          <w:tcPr>
            <w:tcW w:w="1775" w:type="dxa"/>
            <w:vAlign w:val="center"/>
          </w:tcPr>
          <w:p w14:paraId="5FFF2924" w14:textId="77777777" w:rsidR="004B5540" w:rsidRDefault="004B5540" w:rsidP="004B5540">
            <w:r w:rsidRPr="00E45BBD">
              <w:rPr>
                <w:rFonts w:eastAsia="Times New Roman" w:cs="Times New Roman"/>
                <w:color w:val="24292F"/>
                <w:szCs w:val="24"/>
                <w:lang w:eastAsia="en-IN" w:bidi="ta-IN"/>
              </w:rPr>
              <w:t>HR01</w:t>
            </w:r>
          </w:p>
        </w:tc>
        <w:tc>
          <w:tcPr>
            <w:tcW w:w="1794" w:type="dxa"/>
            <w:vAlign w:val="center"/>
          </w:tcPr>
          <w:p w14:paraId="5ADA2C28" w14:textId="77777777" w:rsidR="004B5540" w:rsidRDefault="004B5540" w:rsidP="004B5540">
            <w:r w:rsidRPr="00E45BBD">
              <w:rPr>
                <w:rFonts w:eastAsia="Times New Roman" w:cs="Times New Roman"/>
                <w:color w:val="24292F"/>
                <w:szCs w:val="24"/>
                <w:lang w:eastAsia="en-IN" w:bidi="ta-IN"/>
              </w:rPr>
              <w:t>Implemented</w:t>
            </w:r>
          </w:p>
        </w:tc>
        <w:tc>
          <w:tcPr>
            <w:tcW w:w="1794" w:type="dxa"/>
            <w:vAlign w:val="center"/>
          </w:tcPr>
          <w:p w14:paraId="7EDCF1D0" w14:textId="77777777" w:rsidR="004B5540" w:rsidRDefault="004B5540" w:rsidP="004B5540">
            <w:r w:rsidRPr="00E45BBD">
              <w:rPr>
                <w:rFonts w:eastAsia="Times New Roman" w:cs="Times New Roman"/>
                <w:color w:val="24292F"/>
                <w:szCs w:val="24"/>
                <w:lang w:eastAsia="en-IN" w:bidi="ta-IN"/>
              </w:rPr>
              <w:t>Implemented</w:t>
            </w:r>
          </w:p>
        </w:tc>
      </w:tr>
      <w:tr w:rsidR="004B5540" w14:paraId="582E7B41" w14:textId="77777777" w:rsidTr="004B5540">
        <w:tc>
          <w:tcPr>
            <w:tcW w:w="1775" w:type="dxa"/>
            <w:vAlign w:val="center"/>
          </w:tcPr>
          <w:p w14:paraId="11FAFD93" w14:textId="77777777" w:rsidR="004B5540" w:rsidRDefault="004B5540" w:rsidP="004B5540">
            <w:r w:rsidRPr="00E45BBD">
              <w:rPr>
                <w:rFonts w:eastAsia="Times New Roman" w:cs="Times New Roman"/>
                <w:color w:val="24292F"/>
                <w:szCs w:val="24"/>
                <w:lang w:eastAsia="en-IN" w:bidi="ta-IN"/>
              </w:rPr>
              <w:t>LR05</w:t>
            </w:r>
          </w:p>
        </w:tc>
        <w:tc>
          <w:tcPr>
            <w:tcW w:w="2097" w:type="dxa"/>
            <w:vAlign w:val="center"/>
          </w:tcPr>
          <w:p w14:paraId="64DE9916" w14:textId="77777777" w:rsidR="004B5540" w:rsidRDefault="004B5540" w:rsidP="004B5540">
            <w:r w:rsidRPr="00E45BBD">
              <w:rPr>
                <w:rFonts w:eastAsia="Times New Roman" w:cs="Times New Roman"/>
                <w:color w:val="24292F"/>
                <w:szCs w:val="24"/>
                <w:lang w:eastAsia="en-IN" w:bidi="ta-IN"/>
              </w:rPr>
              <w:t>GUI should be able to show Conflicts/Warnings</w:t>
            </w:r>
          </w:p>
        </w:tc>
        <w:tc>
          <w:tcPr>
            <w:tcW w:w="1775" w:type="dxa"/>
            <w:vAlign w:val="center"/>
          </w:tcPr>
          <w:p w14:paraId="4AA3D308" w14:textId="77777777" w:rsidR="004B5540" w:rsidRDefault="004B5540" w:rsidP="004B5540">
            <w:r w:rsidRPr="00E45BBD">
              <w:rPr>
                <w:rFonts w:eastAsia="Times New Roman" w:cs="Times New Roman"/>
                <w:color w:val="24292F"/>
                <w:szCs w:val="24"/>
                <w:lang w:eastAsia="en-IN" w:bidi="ta-IN"/>
              </w:rPr>
              <w:t>HR01</w:t>
            </w:r>
          </w:p>
        </w:tc>
        <w:tc>
          <w:tcPr>
            <w:tcW w:w="1794" w:type="dxa"/>
            <w:vAlign w:val="center"/>
          </w:tcPr>
          <w:p w14:paraId="09E3C548" w14:textId="77777777" w:rsidR="004B5540" w:rsidRDefault="004B5540" w:rsidP="004B5540">
            <w:r w:rsidRPr="00E45BBD">
              <w:rPr>
                <w:rFonts w:eastAsia="Times New Roman" w:cs="Times New Roman"/>
                <w:color w:val="24292F"/>
                <w:szCs w:val="24"/>
                <w:lang w:eastAsia="en-IN" w:bidi="ta-IN"/>
              </w:rPr>
              <w:t>Implemented</w:t>
            </w:r>
          </w:p>
        </w:tc>
        <w:tc>
          <w:tcPr>
            <w:tcW w:w="1794" w:type="dxa"/>
            <w:vAlign w:val="center"/>
          </w:tcPr>
          <w:p w14:paraId="021419CD" w14:textId="77777777" w:rsidR="004B5540" w:rsidRDefault="004B5540" w:rsidP="004B5540">
            <w:r w:rsidRPr="00E45BBD">
              <w:rPr>
                <w:rFonts w:eastAsia="Times New Roman" w:cs="Times New Roman"/>
                <w:color w:val="24292F"/>
                <w:szCs w:val="24"/>
                <w:lang w:eastAsia="en-IN" w:bidi="ta-IN"/>
              </w:rPr>
              <w:t>Not Implemented</w:t>
            </w:r>
          </w:p>
        </w:tc>
      </w:tr>
      <w:tr w:rsidR="004B5540" w14:paraId="1C1B4A99" w14:textId="77777777" w:rsidTr="004B5540">
        <w:tc>
          <w:tcPr>
            <w:tcW w:w="1775" w:type="dxa"/>
            <w:vAlign w:val="center"/>
          </w:tcPr>
          <w:p w14:paraId="0A3B45C9" w14:textId="77777777" w:rsidR="004B5540" w:rsidRDefault="004B5540" w:rsidP="004B5540">
            <w:r w:rsidRPr="00E45BBD">
              <w:rPr>
                <w:rFonts w:eastAsia="Times New Roman" w:cs="Times New Roman"/>
                <w:color w:val="24292F"/>
                <w:szCs w:val="24"/>
                <w:lang w:eastAsia="en-IN" w:bidi="ta-IN"/>
              </w:rPr>
              <w:lastRenderedPageBreak/>
              <w:t>LR06</w:t>
            </w:r>
          </w:p>
        </w:tc>
        <w:tc>
          <w:tcPr>
            <w:tcW w:w="2097" w:type="dxa"/>
            <w:vAlign w:val="center"/>
          </w:tcPr>
          <w:p w14:paraId="1EF0D9FB" w14:textId="77777777" w:rsidR="004B5540" w:rsidRDefault="004B5540" w:rsidP="004B5540">
            <w:r w:rsidRPr="00E45BBD">
              <w:rPr>
                <w:rFonts w:eastAsia="Times New Roman" w:cs="Times New Roman"/>
                <w:color w:val="24292F"/>
                <w:szCs w:val="24"/>
                <w:lang w:eastAsia="en-IN" w:bidi="ta-IN"/>
              </w:rPr>
              <w:t>Master Calendar: display Month wise</w:t>
            </w:r>
          </w:p>
        </w:tc>
        <w:tc>
          <w:tcPr>
            <w:tcW w:w="1775" w:type="dxa"/>
            <w:vAlign w:val="center"/>
          </w:tcPr>
          <w:p w14:paraId="18E7413C" w14:textId="77777777" w:rsidR="004B5540" w:rsidRDefault="004B5540" w:rsidP="004B5540">
            <w:r w:rsidRPr="00E45BBD">
              <w:rPr>
                <w:rFonts w:eastAsia="Times New Roman" w:cs="Times New Roman"/>
                <w:color w:val="24292F"/>
                <w:szCs w:val="24"/>
                <w:lang w:eastAsia="en-IN" w:bidi="ta-IN"/>
              </w:rPr>
              <w:t>HR02</w:t>
            </w:r>
          </w:p>
        </w:tc>
        <w:tc>
          <w:tcPr>
            <w:tcW w:w="1794" w:type="dxa"/>
            <w:vAlign w:val="center"/>
          </w:tcPr>
          <w:p w14:paraId="7ABE6679" w14:textId="77777777" w:rsidR="004B5540" w:rsidRDefault="004B5540" w:rsidP="004B5540">
            <w:r w:rsidRPr="00E45BBD">
              <w:rPr>
                <w:rFonts w:eastAsia="Times New Roman" w:cs="Times New Roman"/>
                <w:color w:val="24292F"/>
                <w:szCs w:val="24"/>
                <w:lang w:eastAsia="en-IN" w:bidi="ta-IN"/>
              </w:rPr>
              <w:t>Implemented</w:t>
            </w:r>
          </w:p>
        </w:tc>
        <w:tc>
          <w:tcPr>
            <w:tcW w:w="1794" w:type="dxa"/>
            <w:vAlign w:val="center"/>
          </w:tcPr>
          <w:p w14:paraId="756E1B54" w14:textId="77777777" w:rsidR="004B5540" w:rsidRDefault="004B5540" w:rsidP="004B5540">
            <w:r w:rsidRPr="00E45BBD">
              <w:rPr>
                <w:rFonts w:eastAsia="Times New Roman" w:cs="Times New Roman"/>
                <w:color w:val="24292F"/>
                <w:szCs w:val="24"/>
                <w:lang w:eastAsia="en-IN" w:bidi="ta-IN"/>
              </w:rPr>
              <w:t>Implemented</w:t>
            </w:r>
          </w:p>
        </w:tc>
      </w:tr>
      <w:tr w:rsidR="004B5540" w14:paraId="62CC0235" w14:textId="77777777" w:rsidTr="004B5540">
        <w:tc>
          <w:tcPr>
            <w:tcW w:w="1775" w:type="dxa"/>
            <w:vAlign w:val="center"/>
          </w:tcPr>
          <w:p w14:paraId="5E098468" w14:textId="77777777" w:rsidR="004B5540" w:rsidRDefault="004B5540" w:rsidP="004B5540">
            <w:r w:rsidRPr="00E45BBD">
              <w:rPr>
                <w:rFonts w:eastAsia="Times New Roman" w:cs="Times New Roman"/>
                <w:color w:val="24292F"/>
                <w:szCs w:val="24"/>
                <w:lang w:eastAsia="en-IN" w:bidi="ta-IN"/>
              </w:rPr>
              <w:t>LR07</w:t>
            </w:r>
          </w:p>
        </w:tc>
        <w:tc>
          <w:tcPr>
            <w:tcW w:w="2097" w:type="dxa"/>
            <w:vAlign w:val="center"/>
          </w:tcPr>
          <w:p w14:paraId="2E2965CB" w14:textId="77777777" w:rsidR="004B5540" w:rsidRDefault="004B5540" w:rsidP="004B5540">
            <w:r w:rsidRPr="00E45BBD">
              <w:rPr>
                <w:rFonts w:eastAsia="Times New Roman" w:cs="Times New Roman"/>
                <w:color w:val="24292F"/>
                <w:szCs w:val="24"/>
                <w:lang w:eastAsia="en-IN" w:bidi="ta-IN"/>
              </w:rPr>
              <w:t>Master Calendar: display Initiative wise</w:t>
            </w:r>
          </w:p>
        </w:tc>
        <w:tc>
          <w:tcPr>
            <w:tcW w:w="1775" w:type="dxa"/>
            <w:vAlign w:val="center"/>
          </w:tcPr>
          <w:p w14:paraId="0532F8B0" w14:textId="77777777" w:rsidR="004B5540" w:rsidRDefault="004B5540" w:rsidP="004B5540">
            <w:r w:rsidRPr="00E45BBD">
              <w:rPr>
                <w:rFonts w:eastAsia="Times New Roman" w:cs="Times New Roman"/>
                <w:color w:val="24292F"/>
                <w:szCs w:val="24"/>
                <w:lang w:eastAsia="en-IN" w:bidi="ta-IN"/>
              </w:rPr>
              <w:t>HR02</w:t>
            </w:r>
          </w:p>
        </w:tc>
        <w:tc>
          <w:tcPr>
            <w:tcW w:w="1794" w:type="dxa"/>
            <w:vAlign w:val="center"/>
          </w:tcPr>
          <w:p w14:paraId="0F7B268C" w14:textId="77777777" w:rsidR="004B5540" w:rsidRDefault="004B5540" w:rsidP="004B5540">
            <w:r w:rsidRPr="00E45BBD">
              <w:rPr>
                <w:rFonts w:eastAsia="Times New Roman" w:cs="Times New Roman"/>
                <w:color w:val="24292F"/>
                <w:szCs w:val="24"/>
                <w:lang w:eastAsia="en-IN" w:bidi="ta-IN"/>
              </w:rPr>
              <w:t>Implemented</w:t>
            </w:r>
          </w:p>
        </w:tc>
        <w:tc>
          <w:tcPr>
            <w:tcW w:w="1794" w:type="dxa"/>
            <w:vAlign w:val="center"/>
          </w:tcPr>
          <w:p w14:paraId="02827B97" w14:textId="77777777" w:rsidR="004B5540" w:rsidRDefault="004B5540" w:rsidP="004B5540">
            <w:r w:rsidRPr="00E45BBD">
              <w:rPr>
                <w:rFonts w:eastAsia="Times New Roman" w:cs="Times New Roman"/>
                <w:color w:val="24292F"/>
                <w:szCs w:val="24"/>
                <w:lang w:eastAsia="en-IN" w:bidi="ta-IN"/>
              </w:rPr>
              <w:t>Not Available</w:t>
            </w:r>
          </w:p>
        </w:tc>
      </w:tr>
      <w:tr w:rsidR="004B5540" w14:paraId="48486F83" w14:textId="77777777" w:rsidTr="004B5540">
        <w:tc>
          <w:tcPr>
            <w:tcW w:w="1775" w:type="dxa"/>
            <w:vAlign w:val="center"/>
          </w:tcPr>
          <w:p w14:paraId="477D877E" w14:textId="77777777" w:rsidR="004B5540" w:rsidRDefault="004B5540" w:rsidP="004B5540">
            <w:r w:rsidRPr="00E45BBD">
              <w:rPr>
                <w:rFonts w:eastAsia="Times New Roman" w:cs="Times New Roman"/>
                <w:color w:val="24292F"/>
                <w:szCs w:val="24"/>
                <w:lang w:eastAsia="en-IN" w:bidi="ta-IN"/>
              </w:rPr>
              <w:t>LR08</w:t>
            </w:r>
          </w:p>
        </w:tc>
        <w:tc>
          <w:tcPr>
            <w:tcW w:w="2097" w:type="dxa"/>
            <w:vAlign w:val="center"/>
          </w:tcPr>
          <w:p w14:paraId="35C3CE42" w14:textId="77777777" w:rsidR="004B5540" w:rsidRDefault="004B5540" w:rsidP="004B5540">
            <w:r w:rsidRPr="00E45BBD">
              <w:rPr>
                <w:rFonts w:eastAsia="Times New Roman" w:cs="Times New Roman"/>
                <w:color w:val="24292F"/>
                <w:szCs w:val="24"/>
                <w:lang w:eastAsia="en-IN" w:bidi="ta-IN"/>
              </w:rPr>
              <w:t>Master Calendar: Differentiate Initiatives (Colour Codes/Numbers)</w:t>
            </w:r>
          </w:p>
        </w:tc>
        <w:tc>
          <w:tcPr>
            <w:tcW w:w="1775" w:type="dxa"/>
            <w:vAlign w:val="center"/>
          </w:tcPr>
          <w:p w14:paraId="33CC7984" w14:textId="77777777" w:rsidR="004B5540" w:rsidRDefault="004B5540" w:rsidP="004B5540">
            <w:r w:rsidRPr="00E45BBD">
              <w:rPr>
                <w:rFonts w:eastAsia="Times New Roman" w:cs="Times New Roman"/>
                <w:color w:val="24292F"/>
                <w:szCs w:val="24"/>
                <w:lang w:eastAsia="en-IN" w:bidi="ta-IN"/>
              </w:rPr>
              <w:t>HR02</w:t>
            </w:r>
          </w:p>
        </w:tc>
        <w:tc>
          <w:tcPr>
            <w:tcW w:w="1794" w:type="dxa"/>
            <w:vAlign w:val="center"/>
          </w:tcPr>
          <w:p w14:paraId="465E97FE" w14:textId="77777777" w:rsidR="004B5540" w:rsidRDefault="004B5540" w:rsidP="004B5540">
            <w:r w:rsidRPr="00E45BBD">
              <w:rPr>
                <w:rFonts w:eastAsia="Times New Roman" w:cs="Times New Roman"/>
                <w:color w:val="24292F"/>
                <w:szCs w:val="24"/>
                <w:lang w:eastAsia="en-IN" w:bidi="ta-IN"/>
              </w:rPr>
              <w:t>Implemented</w:t>
            </w:r>
          </w:p>
        </w:tc>
        <w:tc>
          <w:tcPr>
            <w:tcW w:w="1794" w:type="dxa"/>
            <w:vAlign w:val="center"/>
          </w:tcPr>
          <w:p w14:paraId="35F9B95A" w14:textId="77777777" w:rsidR="004B5540" w:rsidRDefault="004B5540" w:rsidP="004B5540">
            <w:r w:rsidRPr="00E45BBD">
              <w:rPr>
                <w:rFonts w:eastAsia="Times New Roman" w:cs="Times New Roman"/>
                <w:color w:val="24292F"/>
                <w:szCs w:val="24"/>
                <w:lang w:eastAsia="en-IN" w:bidi="ta-IN"/>
              </w:rPr>
              <w:t>Implemented</w:t>
            </w:r>
          </w:p>
        </w:tc>
      </w:tr>
      <w:tr w:rsidR="004B5540" w14:paraId="06243EDD" w14:textId="77777777" w:rsidTr="004B5540">
        <w:tc>
          <w:tcPr>
            <w:tcW w:w="1775" w:type="dxa"/>
            <w:vAlign w:val="center"/>
          </w:tcPr>
          <w:p w14:paraId="1DEAC8D0" w14:textId="77777777" w:rsidR="004B5540" w:rsidRDefault="004B5540" w:rsidP="004B5540">
            <w:r w:rsidRPr="00E45BBD">
              <w:rPr>
                <w:rFonts w:eastAsia="Times New Roman" w:cs="Times New Roman"/>
                <w:color w:val="24292F"/>
                <w:szCs w:val="24"/>
                <w:lang w:eastAsia="en-IN" w:bidi="ta-IN"/>
              </w:rPr>
              <w:t>LR09</w:t>
            </w:r>
          </w:p>
        </w:tc>
        <w:tc>
          <w:tcPr>
            <w:tcW w:w="2097" w:type="dxa"/>
            <w:vAlign w:val="center"/>
          </w:tcPr>
          <w:p w14:paraId="53268D55" w14:textId="77777777" w:rsidR="004B5540" w:rsidRDefault="004B5540" w:rsidP="004B5540">
            <w:r w:rsidRPr="00E45BBD">
              <w:rPr>
                <w:rFonts w:eastAsia="Times New Roman" w:cs="Times New Roman"/>
                <w:color w:val="24292F"/>
                <w:szCs w:val="24"/>
                <w:lang w:eastAsia="en-IN" w:bidi="ta-IN"/>
              </w:rPr>
              <w:t>Master Calendar: Appending</w:t>
            </w:r>
          </w:p>
        </w:tc>
        <w:tc>
          <w:tcPr>
            <w:tcW w:w="1775" w:type="dxa"/>
            <w:vAlign w:val="center"/>
          </w:tcPr>
          <w:p w14:paraId="0908D172" w14:textId="77777777" w:rsidR="004B5540" w:rsidRDefault="004B5540" w:rsidP="004B5540">
            <w:r w:rsidRPr="00E45BBD">
              <w:rPr>
                <w:rFonts w:eastAsia="Times New Roman" w:cs="Times New Roman"/>
                <w:color w:val="24292F"/>
                <w:szCs w:val="24"/>
                <w:lang w:eastAsia="en-IN" w:bidi="ta-IN"/>
              </w:rPr>
              <w:t>HR02</w:t>
            </w:r>
          </w:p>
        </w:tc>
        <w:tc>
          <w:tcPr>
            <w:tcW w:w="1794" w:type="dxa"/>
            <w:vAlign w:val="center"/>
          </w:tcPr>
          <w:p w14:paraId="3257B48B" w14:textId="77777777" w:rsidR="004B5540" w:rsidRDefault="004B5540" w:rsidP="004B5540">
            <w:r w:rsidRPr="00E45BBD">
              <w:rPr>
                <w:rFonts w:eastAsia="Times New Roman" w:cs="Times New Roman"/>
                <w:color w:val="24292F"/>
                <w:szCs w:val="24"/>
                <w:lang w:eastAsia="en-IN" w:bidi="ta-IN"/>
              </w:rPr>
              <w:t>Implemented</w:t>
            </w:r>
          </w:p>
        </w:tc>
        <w:tc>
          <w:tcPr>
            <w:tcW w:w="1794" w:type="dxa"/>
            <w:vAlign w:val="center"/>
          </w:tcPr>
          <w:p w14:paraId="69B5FFD3" w14:textId="77777777" w:rsidR="004B5540" w:rsidRDefault="004B5540" w:rsidP="004B5540">
            <w:r w:rsidRPr="00E45BBD">
              <w:rPr>
                <w:rFonts w:eastAsia="Times New Roman" w:cs="Times New Roman"/>
                <w:color w:val="24292F"/>
                <w:szCs w:val="24"/>
                <w:lang w:eastAsia="en-IN" w:bidi="ta-IN"/>
              </w:rPr>
              <w:t>Not Available</w:t>
            </w:r>
          </w:p>
        </w:tc>
      </w:tr>
      <w:tr w:rsidR="004B5540" w14:paraId="3A686074" w14:textId="77777777" w:rsidTr="004B5540">
        <w:tc>
          <w:tcPr>
            <w:tcW w:w="1775" w:type="dxa"/>
            <w:vAlign w:val="center"/>
          </w:tcPr>
          <w:p w14:paraId="378C4568" w14:textId="77777777" w:rsidR="004B5540" w:rsidRDefault="004B5540" w:rsidP="004B5540">
            <w:r w:rsidRPr="00E45BBD">
              <w:rPr>
                <w:rFonts w:eastAsia="Times New Roman" w:cs="Times New Roman"/>
                <w:color w:val="24292F"/>
                <w:szCs w:val="24"/>
                <w:lang w:eastAsia="en-IN" w:bidi="ta-IN"/>
              </w:rPr>
              <w:t>LR10</w:t>
            </w:r>
          </w:p>
        </w:tc>
        <w:tc>
          <w:tcPr>
            <w:tcW w:w="2097" w:type="dxa"/>
            <w:vAlign w:val="center"/>
          </w:tcPr>
          <w:p w14:paraId="1B4F6533" w14:textId="77777777" w:rsidR="004B5540" w:rsidRDefault="004B5540" w:rsidP="004B5540">
            <w:r w:rsidRPr="00E45BBD">
              <w:rPr>
                <w:rFonts w:eastAsia="Times New Roman" w:cs="Times New Roman"/>
                <w:color w:val="24292F"/>
                <w:szCs w:val="24"/>
                <w:lang w:eastAsia="en-IN" w:bidi="ta-IN"/>
              </w:rPr>
              <w:t>Master Calendar: Course code correction</w:t>
            </w:r>
          </w:p>
        </w:tc>
        <w:tc>
          <w:tcPr>
            <w:tcW w:w="1775" w:type="dxa"/>
            <w:vAlign w:val="center"/>
          </w:tcPr>
          <w:p w14:paraId="4FEA14C4" w14:textId="77777777" w:rsidR="004B5540" w:rsidRDefault="004B5540" w:rsidP="004B5540">
            <w:r w:rsidRPr="00E45BBD">
              <w:rPr>
                <w:rFonts w:eastAsia="Times New Roman" w:cs="Times New Roman"/>
                <w:color w:val="24292F"/>
                <w:szCs w:val="24"/>
                <w:lang w:eastAsia="en-IN" w:bidi="ta-IN"/>
              </w:rPr>
              <w:t>HR02</w:t>
            </w:r>
          </w:p>
        </w:tc>
        <w:tc>
          <w:tcPr>
            <w:tcW w:w="1794" w:type="dxa"/>
            <w:vAlign w:val="center"/>
          </w:tcPr>
          <w:p w14:paraId="622B88BB" w14:textId="77777777" w:rsidR="004B5540" w:rsidRDefault="004B5540" w:rsidP="004B5540">
            <w:r w:rsidRPr="00E45BBD">
              <w:rPr>
                <w:rFonts w:eastAsia="Times New Roman" w:cs="Times New Roman"/>
                <w:color w:val="24292F"/>
                <w:szCs w:val="24"/>
                <w:lang w:eastAsia="en-IN" w:bidi="ta-IN"/>
              </w:rPr>
              <w:t>Implemented</w:t>
            </w:r>
          </w:p>
        </w:tc>
        <w:tc>
          <w:tcPr>
            <w:tcW w:w="1794" w:type="dxa"/>
            <w:vAlign w:val="center"/>
          </w:tcPr>
          <w:p w14:paraId="3B294C7E" w14:textId="77777777" w:rsidR="004B5540" w:rsidRDefault="004B5540" w:rsidP="004B5540">
            <w:r w:rsidRPr="00E45BBD">
              <w:rPr>
                <w:rFonts w:eastAsia="Times New Roman" w:cs="Times New Roman"/>
                <w:color w:val="24292F"/>
                <w:szCs w:val="24"/>
                <w:lang w:eastAsia="en-IN" w:bidi="ta-IN"/>
              </w:rPr>
              <w:t>Not Available</w:t>
            </w:r>
          </w:p>
        </w:tc>
      </w:tr>
    </w:tbl>
    <w:p w14:paraId="3E790D7A" w14:textId="7C37F3B8" w:rsidR="00141262" w:rsidRPr="00141262" w:rsidRDefault="0062749F" w:rsidP="003B7C42">
      <w:pPr>
        <w:pStyle w:val="Heading2"/>
      </w:pPr>
      <w:r w:rsidRPr="004407DE">
        <w:t xml:space="preserve"> </w:t>
      </w:r>
    </w:p>
    <w:p w14:paraId="7B3FF77D" w14:textId="59A26288" w:rsidR="004407DE" w:rsidRDefault="004407DE" w:rsidP="004407DE">
      <w:pPr>
        <w:pStyle w:val="Heading2"/>
      </w:pPr>
      <w:bookmarkStart w:id="55" w:name="_Toc96726283"/>
      <w:r w:rsidRPr="004407DE">
        <w:t>Test Plan</w:t>
      </w:r>
      <w:bookmarkEnd w:id="55"/>
    </w:p>
    <w:p w14:paraId="6006726A" w14:textId="77777777" w:rsidR="004407DE" w:rsidRDefault="004407DE" w:rsidP="004407DE">
      <w:pPr>
        <w:pStyle w:val="Heading3"/>
      </w:pPr>
      <w:bookmarkStart w:id="56" w:name="_Toc96726284"/>
      <w:r w:rsidRPr="004407DE">
        <w:t>High Level Test Plan</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51"/>
        <w:gridCol w:w="1725"/>
        <w:gridCol w:w="1348"/>
        <w:gridCol w:w="1442"/>
        <w:gridCol w:w="1434"/>
        <w:gridCol w:w="1650"/>
      </w:tblGrid>
      <w:tr w:rsidR="00141262" w:rsidRPr="00990D5B" w14:paraId="73705CB9" w14:textId="77777777" w:rsidTr="007E53EA">
        <w:trPr>
          <w:tblHeader/>
        </w:trPr>
        <w:tc>
          <w:tcPr>
            <w:tcW w:w="0" w:type="auto"/>
            <w:shd w:val="clear" w:color="auto" w:fill="FFFFFF"/>
            <w:tcMar>
              <w:top w:w="90" w:type="dxa"/>
              <w:left w:w="195" w:type="dxa"/>
              <w:bottom w:w="90" w:type="dxa"/>
              <w:right w:w="195" w:type="dxa"/>
            </w:tcMar>
            <w:vAlign w:val="center"/>
            <w:hideMark/>
          </w:tcPr>
          <w:p w14:paraId="2B940FB0" w14:textId="77777777" w:rsidR="00141262" w:rsidRPr="00990D5B" w:rsidRDefault="00141262" w:rsidP="007E53EA">
            <w:pPr>
              <w:spacing w:after="240"/>
              <w:jc w:val="center"/>
              <w:rPr>
                <w:rFonts w:cs="Times New Roman"/>
                <w:b/>
                <w:bCs/>
                <w:color w:val="24292F"/>
                <w:szCs w:val="24"/>
              </w:rPr>
            </w:pPr>
            <w:r w:rsidRPr="00990D5B">
              <w:rPr>
                <w:rFonts w:cs="Times New Roman"/>
                <w:b/>
                <w:bCs/>
                <w:color w:val="24292F"/>
                <w:szCs w:val="24"/>
              </w:rPr>
              <w:t>ID</w:t>
            </w:r>
          </w:p>
        </w:tc>
        <w:tc>
          <w:tcPr>
            <w:tcW w:w="0" w:type="auto"/>
            <w:shd w:val="clear" w:color="auto" w:fill="FFFFFF"/>
            <w:tcMar>
              <w:top w:w="90" w:type="dxa"/>
              <w:left w:w="195" w:type="dxa"/>
              <w:bottom w:w="90" w:type="dxa"/>
              <w:right w:w="195" w:type="dxa"/>
            </w:tcMar>
            <w:vAlign w:val="center"/>
            <w:hideMark/>
          </w:tcPr>
          <w:p w14:paraId="6A2AAF06" w14:textId="77777777" w:rsidR="00141262" w:rsidRPr="00990D5B" w:rsidRDefault="00141262" w:rsidP="007E53EA">
            <w:pPr>
              <w:spacing w:after="240"/>
              <w:jc w:val="center"/>
              <w:rPr>
                <w:rFonts w:cs="Times New Roman"/>
                <w:b/>
                <w:bCs/>
                <w:color w:val="24292F"/>
                <w:szCs w:val="24"/>
              </w:rPr>
            </w:pPr>
            <w:r w:rsidRPr="00990D5B">
              <w:rPr>
                <w:rFonts w:cs="Times New Roman"/>
                <w:b/>
                <w:bCs/>
                <w:color w:val="24292F"/>
                <w:szCs w:val="24"/>
              </w:rPr>
              <w:t>Description</w:t>
            </w:r>
          </w:p>
        </w:tc>
        <w:tc>
          <w:tcPr>
            <w:tcW w:w="0" w:type="auto"/>
            <w:shd w:val="clear" w:color="auto" w:fill="FFFFFF"/>
            <w:tcMar>
              <w:top w:w="90" w:type="dxa"/>
              <w:left w:w="195" w:type="dxa"/>
              <w:bottom w:w="90" w:type="dxa"/>
              <w:right w:w="195" w:type="dxa"/>
            </w:tcMar>
            <w:vAlign w:val="center"/>
            <w:hideMark/>
          </w:tcPr>
          <w:p w14:paraId="02895C17" w14:textId="77777777" w:rsidR="00141262" w:rsidRPr="00990D5B" w:rsidRDefault="00141262" w:rsidP="007E53EA">
            <w:pPr>
              <w:spacing w:after="240"/>
              <w:jc w:val="center"/>
              <w:rPr>
                <w:rFonts w:cs="Times New Roman"/>
                <w:b/>
                <w:bCs/>
                <w:color w:val="24292F"/>
                <w:szCs w:val="24"/>
              </w:rPr>
            </w:pPr>
            <w:r w:rsidRPr="00990D5B">
              <w:rPr>
                <w:rFonts w:cs="Times New Roman"/>
                <w:b/>
                <w:bCs/>
                <w:color w:val="24292F"/>
                <w:szCs w:val="24"/>
              </w:rPr>
              <w:t>Expected I/P</w:t>
            </w:r>
          </w:p>
        </w:tc>
        <w:tc>
          <w:tcPr>
            <w:tcW w:w="0" w:type="auto"/>
            <w:shd w:val="clear" w:color="auto" w:fill="FFFFFF"/>
            <w:tcMar>
              <w:top w:w="90" w:type="dxa"/>
              <w:left w:w="195" w:type="dxa"/>
              <w:bottom w:w="90" w:type="dxa"/>
              <w:right w:w="195" w:type="dxa"/>
            </w:tcMar>
            <w:vAlign w:val="center"/>
            <w:hideMark/>
          </w:tcPr>
          <w:p w14:paraId="6A9E88D6" w14:textId="77777777" w:rsidR="00141262" w:rsidRPr="00990D5B" w:rsidRDefault="00141262" w:rsidP="007E53EA">
            <w:pPr>
              <w:spacing w:after="240"/>
              <w:jc w:val="center"/>
              <w:rPr>
                <w:rFonts w:cs="Times New Roman"/>
                <w:b/>
                <w:bCs/>
                <w:color w:val="24292F"/>
                <w:szCs w:val="24"/>
              </w:rPr>
            </w:pPr>
            <w:r w:rsidRPr="00990D5B">
              <w:rPr>
                <w:rFonts w:cs="Times New Roman"/>
                <w:b/>
                <w:bCs/>
                <w:color w:val="24292F"/>
                <w:szCs w:val="24"/>
              </w:rPr>
              <w:t>Expected O/P</w:t>
            </w:r>
          </w:p>
        </w:tc>
        <w:tc>
          <w:tcPr>
            <w:tcW w:w="0" w:type="auto"/>
            <w:shd w:val="clear" w:color="auto" w:fill="FFFFFF"/>
            <w:tcMar>
              <w:top w:w="90" w:type="dxa"/>
              <w:left w:w="195" w:type="dxa"/>
              <w:bottom w:w="90" w:type="dxa"/>
              <w:right w:w="195" w:type="dxa"/>
            </w:tcMar>
            <w:vAlign w:val="center"/>
            <w:hideMark/>
          </w:tcPr>
          <w:p w14:paraId="5EF47992" w14:textId="77777777" w:rsidR="00141262" w:rsidRPr="00990D5B" w:rsidRDefault="00141262" w:rsidP="007E53EA">
            <w:pPr>
              <w:spacing w:after="240"/>
              <w:jc w:val="center"/>
              <w:rPr>
                <w:rFonts w:cs="Times New Roman"/>
                <w:b/>
                <w:bCs/>
                <w:color w:val="24292F"/>
                <w:szCs w:val="24"/>
              </w:rPr>
            </w:pPr>
            <w:r w:rsidRPr="00990D5B">
              <w:rPr>
                <w:rFonts w:cs="Times New Roman"/>
                <w:b/>
                <w:bCs/>
                <w:color w:val="24292F"/>
                <w:szCs w:val="24"/>
              </w:rPr>
              <w:t>Actual O/P</w:t>
            </w:r>
          </w:p>
        </w:tc>
        <w:tc>
          <w:tcPr>
            <w:tcW w:w="0" w:type="auto"/>
            <w:shd w:val="clear" w:color="auto" w:fill="FFFFFF"/>
            <w:tcMar>
              <w:top w:w="90" w:type="dxa"/>
              <w:left w:w="195" w:type="dxa"/>
              <w:bottom w:w="90" w:type="dxa"/>
              <w:right w:w="195" w:type="dxa"/>
            </w:tcMar>
            <w:vAlign w:val="center"/>
            <w:hideMark/>
          </w:tcPr>
          <w:p w14:paraId="63E8C23C" w14:textId="77777777" w:rsidR="00141262" w:rsidRPr="00990D5B" w:rsidRDefault="00141262" w:rsidP="007E53EA">
            <w:pPr>
              <w:spacing w:after="240"/>
              <w:jc w:val="center"/>
              <w:rPr>
                <w:rFonts w:cs="Times New Roman"/>
                <w:b/>
                <w:bCs/>
                <w:color w:val="24292F"/>
                <w:szCs w:val="24"/>
              </w:rPr>
            </w:pPr>
            <w:r w:rsidRPr="00990D5B">
              <w:rPr>
                <w:rFonts w:cs="Times New Roman"/>
                <w:b/>
                <w:bCs/>
                <w:color w:val="24292F"/>
                <w:szCs w:val="24"/>
              </w:rPr>
              <w:t>Type Of Test</w:t>
            </w:r>
          </w:p>
        </w:tc>
      </w:tr>
      <w:tr w:rsidR="00141262" w:rsidRPr="00990D5B" w14:paraId="5DB4AB48" w14:textId="77777777" w:rsidTr="007E53EA">
        <w:tc>
          <w:tcPr>
            <w:tcW w:w="0" w:type="auto"/>
            <w:shd w:val="clear" w:color="auto" w:fill="FFFFFF"/>
            <w:tcMar>
              <w:top w:w="90" w:type="dxa"/>
              <w:left w:w="195" w:type="dxa"/>
              <w:bottom w:w="90" w:type="dxa"/>
              <w:right w:w="195" w:type="dxa"/>
            </w:tcMar>
            <w:vAlign w:val="center"/>
            <w:hideMark/>
          </w:tcPr>
          <w:p w14:paraId="38A218BF" w14:textId="77777777" w:rsidR="00141262" w:rsidRPr="00990D5B" w:rsidRDefault="00141262" w:rsidP="007E53EA">
            <w:pPr>
              <w:spacing w:after="240"/>
              <w:rPr>
                <w:rFonts w:cs="Times New Roman"/>
                <w:color w:val="24292F"/>
                <w:szCs w:val="24"/>
              </w:rPr>
            </w:pPr>
            <w:r w:rsidRPr="00990D5B">
              <w:rPr>
                <w:rFonts w:cs="Times New Roman"/>
                <w:color w:val="24292F"/>
                <w:szCs w:val="24"/>
              </w:rPr>
              <w:t>HLTP_01</w:t>
            </w:r>
          </w:p>
        </w:tc>
        <w:tc>
          <w:tcPr>
            <w:tcW w:w="0" w:type="auto"/>
            <w:shd w:val="clear" w:color="auto" w:fill="FFFFFF"/>
            <w:tcMar>
              <w:top w:w="90" w:type="dxa"/>
              <w:left w:w="195" w:type="dxa"/>
              <w:bottom w:w="90" w:type="dxa"/>
              <w:right w:w="195" w:type="dxa"/>
            </w:tcMar>
            <w:vAlign w:val="center"/>
            <w:hideMark/>
          </w:tcPr>
          <w:p w14:paraId="3D9C34D3" w14:textId="77777777" w:rsidR="00141262" w:rsidRPr="00990D5B" w:rsidRDefault="00141262" w:rsidP="007E53EA">
            <w:pPr>
              <w:spacing w:after="240"/>
              <w:rPr>
                <w:rFonts w:cs="Times New Roman"/>
                <w:color w:val="24292F"/>
                <w:szCs w:val="24"/>
              </w:rPr>
            </w:pPr>
            <w:r w:rsidRPr="00990D5B">
              <w:rPr>
                <w:rFonts w:cs="Times New Roman"/>
                <w:color w:val="24292F"/>
                <w:szCs w:val="24"/>
              </w:rPr>
              <w:t>Schedule events</w:t>
            </w:r>
          </w:p>
        </w:tc>
        <w:tc>
          <w:tcPr>
            <w:tcW w:w="0" w:type="auto"/>
            <w:shd w:val="clear" w:color="auto" w:fill="FFFFFF"/>
            <w:tcMar>
              <w:top w:w="90" w:type="dxa"/>
              <w:left w:w="195" w:type="dxa"/>
              <w:bottom w:w="90" w:type="dxa"/>
              <w:right w:w="195" w:type="dxa"/>
            </w:tcMar>
            <w:vAlign w:val="center"/>
            <w:hideMark/>
          </w:tcPr>
          <w:p w14:paraId="2CA34989" w14:textId="77777777" w:rsidR="00141262" w:rsidRPr="00990D5B" w:rsidRDefault="00141262" w:rsidP="007E53EA">
            <w:pPr>
              <w:spacing w:after="240"/>
              <w:rPr>
                <w:rFonts w:cs="Times New Roman"/>
                <w:color w:val="24292F"/>
                <w:szCs w:val="24"/>
              </w:rPr>
            </w:pPr>
            <w:r w:rsidRPr="00990D5B">
              <w:rPr>
                <w:rFonts w:cs="Times New Roman"/>
                <w:color w:val="24292F"/>
                <w:szCs w:val="24"/>
              </w:rPr>
              <w:t>User Input</w:t>
            </w:r>
          </w:p>
        </w:tc>
        <w:tc>
          <w:tcPr>
            <w:tcW w:w="0" w:type="auto"/>
            <w:shd w:val="clear" w:color="auto" w:fill="FFFFFF"/>
            <w:tcMar>
              <w:top w:w="90" w:type="dxa"/>
              <w:left w:w="195" w:type="dxa"/>
              <w:bottom w:w="90" w:type="dxa"/>
              <w:right w:w="195" w:type="dxa"/>
            </w:tcMar>
            <w:vAlign w:val="center"/>
            <w:hideMark/>
          </w:tcPr>
          <w:p w14:paraId="0F48E02B" w14:textId="77777777" w:rsidR="00141262" w:rsidRPr="00990D5B" w:rsidRDefault="00141262" w:rsidP="007E53EA">
            <w:pPr>
              <w:spacing w:after="240"/>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hideMark/>
          </w:tcPr>
          <w:p w14:paraId="79CC8B76" w14:textId="77777777" w:rsidR="00141262" w:rsidRPr="00990D5B" w:rsidRDefault="00141262" w:rsidP="007E53EA">
            <w:pPr>
              <w:spacing w:after="240"/>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hideMark/>
          </w:tcPr>
          <w:p w14:paraId="370F36C3" w14:textId="77777777" w:rsidR="00141262" w:rsidRPr="00990D5B" w:rsidRDefault="00141262" w:rsidP="007E53EA">
            <w:pPr>
              <w:spacing w:after="240"/>
              <w:rPr>
                <w:rFonts w:cs="Times New Roman"/>
                <w:color w:val="24292F"/>
                <w:szCs w:val="24"/>
              </w:rPr>
            </w:pPr>
            <w:r w:rsidRPr="00990D5B">
              <w:rPr>
                <w:rFonts w:cs="Times New Roman"/>
                <w:color w:val="24292F"/>
                <w:szCs w:val="24"/>
              </w:rPr>
              <w:t>Requirement Based</w:t>
            </w:r>
          </w:p>
        </w:tc>
      </w:tr>
      <w:tr w:rsidR="00141262" w:rsidRPr="00990D5B" w14:paraId="29F18F05" w14:textId="77777777" w:rsidTr="007E53EA">
        <w:tc>
          <w:tcPr>
            <w:tcW w:w="0" w:type="auto"/>
            <w:shd w:val="clear" w:color="auto" w:fill="FFFFFF"/>
            <w:tcMar>
              <w:top w:w="90" w:type="dxa"/>
              <w:left w:w="195" w:type="dxa"/>
              <w:bottom w:w="90" w:type="dxa"/>
              <w:right w:w="195" w:type="dxa"/>
            </w:tcMar>
            <w:vAlign w:val="center"/>
            <w:hideMark/>
          </w:tcPr>
          <w:p w14:paraId="771BDE31" w14:textId="77777777" w:rsidR="00141262" w:rsidRPr="00990D5B" w:rsidRDefault="00141262" w:rsidP="007E53EA">
            <w:pPr>
              <w:spacing w:after="240"/>
              <w:rPr>
                <w:rFonts w:cs="Times New Roman"/>
                <w:color w:val="24292F"/>
                <w:szCs w:val="24"/>
              </w:rPr>
            </w:pPr>
            <w:r w:rsidRPr="00990D5B">
              <w:rPr>
                <w:rFonts w:cs="Times New Roman"/>
                <w:color w:val="24292F"/>
                <w:szCs w:val="24"/>
              </w:rPr>
              <w:t>HLTP_02</w:t>
            </w:r>
          </w:p>
        </w:tc>
        <w:tc>
          <w:tcPr>
            <w:tcW w:w="0" w:type="auto"/>
            <w:shd w:val="clear" w:color="auto" w:fill="FFFFFF"/>
            <w:tcMar>
              <w:top w:w="90" w:type="dxa"/>
              <w:left w:w="195" w:type="dxa"/>
              <w:bottom w:w="90" w:type="dxa"/>
              <w:right w:w="195" w:type="dxa"/>
            </w:tcMar>
            <w:vAlign w:val="center"/>
            <w:hideMark/>
          </w:tcPr>
          <w:p w14:paraId="0327F35E" w14:textId="77777777" w:rsidR="00141262" w:rsidRPr="00990D5B" w:rsidRDefault="00141262" w:rsidP="007E53EA">
            <w:pPr>
              <w:spacing w:after="240"/>
              <w:rPr>
                <w:rFonts w:cs="Times New Roman"/>
                <w:color w:val="24292F"/>
                <w:szCs w:val="24"/>
              </w:rPr>
            </w:pPr>
            <w:r w:rsidRPr="00990D5B">
              <w:rPr>
                <w:rFonts w:cs="Times New Roman"/>
                <w:color w:val="24292F"/>
                <w:szCs w:val="24"/>
              </w:rPr>
              <w:t>Review Scheduled events</w:t>
            </w:r>
          </w:p>
        </w:tc>
        <w:tc>
          <w:tcPr>
            <w:tcW w:w="0" w:type="auto"/>
            <w:shd w:val="clear" w:color="auto" w:fill="FFFFFF"/>
            <w:tcMar>
              <w:top w:w="90" w:type="dxa"/>
              <w:left w:w="195" w:type="dxa"/>
              <w:bottom w:w="90" w:type="dxa"/>
              <w:right w:w="195" w:type="dxa"/>
            </w:tcMar>
            <w:vAlign w:val="center"/>
            <w:hideMark/>
          </w:tcPr>
          <w:p w14:paraId="2EB0107A" w14:textId="77777777" w:rsidR="00141262" w:rsidRPr="00990D5B" w:rsidRDefault="00141262" w:rsidP="007E53EA">
            <w:pPr>
              <w:spacing w:after="240"/>
              <w:rPr>
                <w:rFonts w:cs="Times New Roman"/>
                <w:color w:val="24292F"/>
                <w:szCs w:val="24"/>
              </w:rPr>
            </w:pPr>
            <w:r w:rsidRPr="00990D5B">
              <w:rPr>
                <w:rFonts w:cs="Times New Roman"/>
                <w:color w:val="24292F"/>
                <w:szCs w:val="24"/>
              </w:rPr>
              <w:t>User Input</w:t>
            </w:r>
          </w:p>
        </w:tc>
        <w:tc>
          <w:tcPr>
            <w:tcW w:w="0" w:type="auto"/>
            <w:shd w:val="clear" w:color="auto" w:fill="FFFFFF"/>
            <w:tcMar>
              <w:top w:w="90" w:type="dxa"/>
              <w:left w:w="195" w:type="dxa"/>
              <w:bottom w:w="90" w:type="dxa"/>
              <w:right w:w="195" w:type="dxa"/>
            </w:tcMar>
            <w:vAlign w:val="center"/>
            <w:hideMark/>
          </w:tcPr>
          <w:p w14:paraId="3374DC0F" w14:textId="77777777" w:rsidR="00141262" w:rsidRPr="00990D5B" w:rsidRDefault="00141262" w:rsidP="007E53EA">
            <w:pPr>
              <w:spacing w:after="240"/>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hideMark/>
          </w:tcPr>
          <w:p w14:paraId="252AFDB9" w14:textId="77777777" w:rsidR="00141262" w:rsidRPr="00990D5B" w:rsidRDefault="00141262" w:rsidP="007E53EA">
            <w:pPr>
              <w:spacing w:after="240"/>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hideMark/>
          </w:tcPr>
          <w:p w14:paraId="7D54669D" w14:textId="77777777" w:rsidR="00141262" w:rsidRPr="00990D5B" w:rsidRDefault="00141262" w:rsidP="007E53EA">
            <w:pPr>
              <w:spacing w:after="240"/>
              <w:rPr>
                <w:rFonts w:cs="Times New Roman"/>
                <w:color w:val="24292F"/>
                <w:szCs w:val="24"/>
              </w:rPr>
            </w:pPr>
            <w:r w:rsidRPr="00990D5B">
              <w:rPr>
                <w:rFonts w:cs="Times New Roman"/>
                <w:color w:val="24292F"/>
                <w:szCs w:val="24"/>
              </w:rPr>
              <w:t>Requirement Based</w:t>
            </w:r>
          </w:p>
        </w:tc>
      </w:tr>
      <w:tr w:rsidR="00141262" w:rsidRPr="00990D5B" w14:paraId="653A2DCA" w14:textId="77777777" w:rsidTr="007E53EA">
        <w:tc>
          <w:tcPr>
            <w:tcW w:w="0" w:type="auto"/>
            <w:shd w:val="clear" w:color="auto" w:fill="FFFFFF"/>
            <w:tcMar>
              <w:top w:w="90" w:type="dxa"/>
              <w:left w:w="195" w:type="dxa"/>
              <w:bottom w:w="90" w:type="dxa"/>
              <w:right w:w="195" w:type="dxa"/>
            </w:tcMar>
            <w:vAlign w:val="center"/>
            <w:hideMark/>
          </w:tcPr>
          <w:p w14:paraId="33088191" w14:textId="77777777" w:rsidR="00141262" w:rsidRPr="00990D5B" w:rsidRDefault="00141262" w:rsidP="007E53EA">
            <w:pPr>
              <w:spacing w:after="240"/>
              <w:rPr>
                <w:rFonts w:cs="Times New Roman"/>
                <w:color w:val="24292F"/>
                <w:szCs w:val="24"/>
              </w:rPr>
            </w:pPr>
            <w:r w:rsidRPr="00990D5B">
              <w:rPr>
                <w:rFonts w:cs="Times New Roman"/>
                <w:color w:val="24292F"/>
                <w:szCs w:val="24"/>
              </w:rPr>
              <w:t>HLTP_03</w:t>
            </w:r>
          </w:p>
        </w:tc>
        <w:tc>
          <w:tcPr>
            <w:tcW w:w="0" w:type="auto"/>
            <w:shd w:val="clear" w:color="auto" w:fill="FFFFFF"/>
            <w:tcMar>
              <w:top w:w="90" w:type="dxa"/>
              <w:left w:w="195" w:type="dxa"/>
              <w:bottom w:w="90" w:type="dxa"/>
              <w:right w:w="195" w:type="dxa"/>
            </w:tcMar>
            <w:vAlign w:val="center"/>
            <w:hideMark/>
          </w:tcPr>
          <w:p w14:paraId="685F6DD7" w14:textId="77777777" w:rsidR="00141262" w:rsidRPr="00990D5B" w:rsidRDefault="00141262" w:rsidP="007E53EA">
            <w:pPr>
              <w:spacing w:after="240"/>
              <w:rPr>
                <w:rFonts w:cs="Times New Roman"/>
                <w:color w:val="24292F"/>
                <w:szCs w:val="24"/>
              </w:rPr>
            </w:pPr>
            <w:r w:rsidRPr="00990D5B">
              <w:rPr>
                <w:rFonts w:cs="Times New Roman"/>
                <w:color w:val="24292F"/>
                <w:szCs w:val="24"/>
              </w:rPr>
              <w:t>Reminding events</w:t>
            </w:r>
          </w:p>
        </w:tc>
        <w:tc>
          <w:tcPr>
            <w:tcW w:w="0" w:type="auto"/>
            <w:shd w:val="clear" w:color="auto" w:fill="FFFFFF"/>
            <w:tcMar>
              <w:top w:w="90" w:type="dxa"/>
              <w:left w:w="195" w:type="dxa"/>
              <w:bottom w:w="90" w:type="dxa"/>
              <w:right w:w="195" w:type="dxa"/>
            </w:tcMar>
            <w:vAlign w:val="center"/>
            <w:hideMark/>
          </w:tcPr>
          <w:p w14:paraId="3005CCF7" w14:textId="77777777" w:rsidR="00141262" w:rsidRPr="00990D5B" w:rsidRDefault="00141262" w:rsidP="007E53EA">
            <w:pPr>
              <w:spacing w:after="240"/>
              <w:rPr>
                <w:rFonts w:cs="Times New Roman"/>
                <w:color w:val="24292F"/>
                <w:szCs w:val="24"/>
              </w:rPr>
            </w:pPr>
            <w:r w:rsidRPr="00990D5B">
              <w:rPr>
                <w:rFonts w:cs="Times New Roman"/>
                <w:color w:val="24292F"/>
                <w:szCs w:val="24"/>
              </w:rPr>
              <w:t>User Input</w:t>
            </w:r>
          </w:p>
        </w:tc>
        <w:tc>
          <w:tcPr>
            <w:tcW w:w="0" w:type="auto"/>
            <w:shd w:val="clear" w:color="auto" w:fill="FFFFFF"/>
            <w:tcMar>
              <w:top w:w="90" w:type="dxa"/>
              <w:left w:w="195" w:type="dxa"/>
              <w:bottom w:w="90" w:type="dxa"/>
              <w:right w:w="195" w:type="dxa"/>
            </w:tcMar>
            <w:vAlign w:val="center"/>
            <w:hideMark/>
          </w:tcPr>
          <w:p w14:paraId="6994DCDF" w14:textId="77777777" w:rsidR="00141262" w:rsidRPr="00990D5B" w:rsidRDefault="00141262" w:rsidP="007E53EA">
            <w:pPr>
              <w:spacing w:after="240"/>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hideMark/>
          </w:tcPr>
          <w:p w14:paraId="0EEA393F" w14:textId="77777777" w:rsidR="00141262" w:rsidRPr="00990D5B" w:rsidRDefault="00141262" w:rsidP="007E53EA">
            <w:pPr>
              <w:spacing w:after="240"/>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hideMark/>
          </w:tcPr>
          <w:p w14:paraId="4AA2DE62" w14:textId="77777777" w:rsidR="00141262" w:rsidRPr="00990D5B" w:rsidRDefault="00141262" w:rsidP="007E53EA">
            <w:pPr>
              <w:spacing w:after="240"/>
              <w:rPr>
                <w:rFonts w:cs="Times New Roman"/>
                <w:color w:val="24292F"/>
                <w:szCs w:val="24"/>
              </w:rPr>
            </w:pPr>
            <w:r w:rsidRPr="00990D5B">
              <w:rPr>
                <w:rFonts w:cs="Times New Roman"/>
                <w:color w:val="24292F"/>
                <w:szCs w:val="24"/>
              </w:rPr>
              <w:t>Requirement Based</w:t>
            </w:r>
          </w:p>
        </w:tc>
      </w:tr>
      <w:tr w:rsidR="00141262" w:rsidRPr="00990D5B" w14:paraId="7A81145D" w14:textId="77777777" w:rsidTr="007E53EA">
        <w:tc>
          <w:tcPr>
            <w:tcW w:w="0" w:type="auto"/>
            <w:shd w:val="clear" w:color="auto" w:fill="FFFFFF"/>
            <w:tcMar>
              <w:top w:w="90" w:type="dxa"/>
              <w:left w:w="195" w:type="dxa"/>
              <w:bottom w:w="90" w:type="dxa"/>
              <w:right w:w="195" w:type="dxa"/>
            </w:tcMar>
            <w:vAlign w:val="center"/>
            <w:hideMark/>
          </w:tcPr>
          <w:p w14:paraId="03FB9692" w14:textId="77777777" w:rsidR="00141262" w:rsidRPr="00990D5B" w:rsidRDefault="00141262" w:rsidP="007E53EA">
            <w:pPr>
              <w:spacing w:after="240"/>
              <w:rPr>
                <w:rFonts w:cs="Times New Roman"/>
                <w:color w:val="24292F"/>
                <w:szCs w:val="24"/>
              </w:rPr>
            </w:pPr>
            <w:r w:rsidRPr="00990D5B">
              <w:rPr>
                <w:rFonts w:cs="Times New Roman"/>
                <w:color w:val="24292F"/>
                <w:szCs w:val="24"/>
              </w:rPr>
              <w:t>HLTP_04</w:t>
            </w:r>
          </w:p>
        </w:tc>
        <w:tc>
          <w:tcPr>
            <w:tcW w:w="0" w:type="auto"/>
            <w:shd w:val="clear" w:color="auto" w:fill="FFFFFF"/>
            <w:tcMar>
              <w:top w:w="90" w:type="dxa"/>
              <w:left w:w="195" w:type="dxa"/>
              <w:bottom w:w="90" w:type="dxa"/>
              <w:right w:w="195" w:type="dxa"/>
            </w:tcMar>
            <w:vAlign w:val="center"/>
            <w:hideMark/>
          </w:tcPr>
          <w:p w14:paraId="65CC2000" w14:textId="77777777" w:rsidR="00141262" w:rsidRPr="00990D5B" w:rsidRDefault="00141262" w:rsidP="007E53EA">
            <w:pPr>
              <w:spacing w:after="240"/>
              <w:rPr>
                <w:rFonts w:cs="Times New Roman"/>
                <w:color w:val="24292F"/>
                <w:szCs w:val="24"/>
              </w:rPr>
            </w:pPr>
            <w:r w:rsidRPr="00023362">
              <w:rPr>
                <w:rFonts w:eastAsia="Times New Roman" w:cs="Times New Roman"/>
                <w:color w:val="24292F"/>
                <w:szCs w:val="24"/>
                <w:lang w:eastAsia="en-IN" w:bidi="ta-IN"/>
              </w:rPr>
              <w:t xml:space="preserve">Showing </w:t>
            </w:r>
            <w:r w:rsidRPr="00990D5B">
              <w:rPr>
                <w:rFonts w:eastAsia="Times New Roman" w:cs="Times New Roman"/>
                <w:color w:val="24292F"/>
                <w:szCs w:val="24"/>
                <w:lang w:eastAsia="en-IN" w:bidi="ta-IN"/>
              </w:rPr>
              <w:t>a</w:t>
            </w:r>
            <w:r w:rsidRPr="00023362">
              <w:rPr>
                <w:rFonts w:eastAsia="Times New Roman" w:cs="Times New Roman"/>
                <w:color w:val="24292F"/>
                <w:szCs w:val="24"/>
                <w:lang w:eastAsia="en-IN" w:bidi="ta-IN"/>
              </w:rPr>
              <w:t>vailable</w:t>
            </w:r>
            <w:r w:rsidRPr="00990D5B">
              <w:rPr>
                <w:rFonts w:eastAsia="Times New Roman" w:cs="Times New Roman"/>
                <w:color w:val="24292F"/>
                <w:szCs w:val="24"/>
                <w:lang w:eastAsia="en-IN" w:bidi="ta-IN"/>
              </w:rPr>
              <w:t xml:space="preserve"> timing </w:t>
            </w:r>
            <w:r w:rsidRPr="00023362">
              <w:rPr>
                <w:rFonts w:eastAsia="Times New Roman" w:cs="Times New Roman"/>
                <w:color w:val="24292F"/>
                <w:szCs w:val="24"/>
                <w:lang w:eastAsia="en-IN" w:bidi="ta-IN"/>
              </w:rPr>
              <w:t>Slots based on faculty and modules</w:t>
            </w:r>
          </w:p>
        </w:tc>
        <w:tc>
          <w:tcPr>
            <w:tcW w:w="0" w:type="auto"/>
            <w:shd w:val="clear" w:color="auto" w:fill="FFFFFF"/>
            <w:tcMar>
              <w:top w:w="90" w:type="dxa"/>
              <w:left w:w="195" w:type="dxa"/>
              <w:bottom w:w="90" w:type="dxa"/>
              <w:right w:w="195" w:type="dxa"/>
            </w:tcMar>
            <w:vAlign w:val="center"/>
            <w:hideMark/>
          </w:tcPr>
          <w:p w14:paraId="62F48C58" w14:textId="77777777" w:rsidR="00141262" w:rsidRPr="00990D5B" w:rsidRDefault="00141262" w:rsidP="007E53EA">
            <w:pPr>
              <w:spacing w:after="240"/>
              <w:rPr>
                <w:rFonts w:cs="Times New Roman"/>
                <w:color w:val="24292F"/>
                <w:szCs w:val="24"/>
              </w:rPr>
            </w:pPr>
            <w:r w:rsidRPr="00990D5B">
              <w:rPr>
                <w:rFonts w:cs="Times New Roman"/>
                <w:color w:val="24292F"/>
                <w:szCs w:val="24"/>
              </w:rPr>
              <w:t>User Input</w:t>
            </w:r>
          </w:p>
        </w:tc>
        <w:tc>
          <w:tcPr>
            <w:tcW w:w="0" w:type="auto"/>
            <w:shd w:val="clear" w:color="auto" w:fill="FFFFFF"/>
            <w:tcMar>
              <w:top w:w="90" w:type="dxa"/>
              <w:left w:w="195" w:type="dxa"/>
              <w:bottom w:w="90" w:type="dxa"/>
              <w:right w:w="195" w:type="dxa"/>
            </w:tcMar>
            <w:vAlign w:val="center"/>
            <w:hideMark/>
          </w:tcPr>
          <w:p w14:paraId="5AB8FED5" w14:textId="77777777" w:rsidR="00141262" w:rsidRPr="00990D5B" w:rsidRDefault="00141262" w:rsidP="007E53EA">
            <w:pPr>
              <w:spacing w:after="240"/>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hideMark/>
          </w:tcPr>
          <w:p w14:paraId="06151CAE" w14:textId="77777777" w:rsidR="00141262" w:rsidRPr="00990D5B" w:rsidRDefault="00141262" w:rsidP="007E53EA">
            <w:pPr>
              <w:spacing w:after="240"/>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hideMark/>
          </w:tcPr>
          <w:p w14:paraId="72F9F6E1" w14:textId="77777777" w:rsidR="00141262" w:rsidRPr="00990D5B" w:rsidRDefault="00141262" w:rsidP="007E53EA">
            <w:pPr>
              <w:spacing w:after="240"/>
              <w:rPr>
                <w:rFonts w:cs="Times New Roman"/>
                <w:color w:val="24292F"/>
                <w:szCs w:val="24"/>
              </w:rPr>
            </w:pPr>
            <w:r w:rsidRPr="00990D5B">
              <w:rPr>
                <w:rFonts w:cs="Times New Roman"/>
                <w:color w:val="24292F"/>
                <w:szCs w:val="24"/>
              </w:rPr>
              <w:t>Requirement Based</w:t>
            </w:r>
          </w:p>
        </w:tc>
      </w:tr>
      <w:tr w:rsidR="00141262" w:rsidRPr="00990D5B" w14:paraId="6412ED01" w14:textId="77777777" w:rsidTr="007E53EA">
        <w:tc>
          <w:tcPr>
            <w:tcW w:w="0" w:type="auto"/>
            <w:shd w:val="clear" w:color="auto" w:fill="FFFFFF"/>
            <w:tcMar>
              <w:top w:w="90" w:type="dxa"/>
              <w:left w:w="195" w:type="dxa"/>
              <w:bottom w:w="90" w:type="dxa"/>
              <w:right w:w="195" w:type="dxa"/>
            </w:tcMar>
            <w:vAlign w:val="center"/>
          </w:tcPr>
          <w:p w14:paraId="44F73317" w14:textId="77777777" w:rsidR="00141262" w:rsidRPr="00990D5B" w:rsidRDefault="00141262" w:rsidP="007E53EA">
            <w:pPr>
              <w:spacing w:after="240"/>
              <w:rPr>
                <w:rFonts w:cs="Times New Roman"/>
                <w:color w:val="24292F"/>
                <w:szCs w:val="24"/>
              </w:rPr>
            </w:pPr>
            <w:r w:rsidRPr="00990D5B">
              <w:rPr>
                <w:rFonts w:cs="Times New Roman"/>
                <w:color w:val="24292F"/>
                <w:szCs w:val="24"/>
              </w:rPr>
              <w:t>HLTP_05</w:t>
            </w:r>
          </w:p>
        </w:tc>
        <w:tc>
          <w:tcPr>
            <w:tcW w:w="0" w:type="auto"/>
            <w:shd w:val="clear" w:color="auto" w:fill="FFFFFF"/>
            <w:tcMar>
              <w:top w:w="90" w:type="dxa"/>
              <w:left w:w="195" w:type="dxa"/>
              <w:bottom w:w="90" w:type="dxa"/>
              <w:right w:w="195" w:type="dxa"/>
            </w:tcMar>
            <w:vAlign w:val="center"/>
          </w:tcPr>
          <w:p w14:paraId="5A6FC435" w14:textId="77777777" w:rsidR="00141262" w:rsidRPr="00990D5B" w:rsidRDefault="00141262" w:rsidP="007E53EA">
            <w:pPr>
              <w:spacing w:after="240"/>
              <w:rPr>
                <w:rFonts w:cs="Times New Roman"/>
                <w:color w:val="24292F"/>
                <w:szCs w:val="24"/>
              </w:rPr>
            </w:pPr>
            <w:r w:rsidRPr="00990D5B">
              <w:rPr>
                <w:rFonts w:cs="Times New Roman"/>
                <w:color w:val="24292F"/>
                <w:szCs w:val="24"/>
              </w:rPr>
              <w:t>Output file generation</w:t>
            </w:r>
          </w:p>
        </w:tc>
        <w:tc>
          <w:tcPr>
            <w:tcW w:w="0" w:type="auto"/>
            <w:shd w:val="clear" w:color="auto" w:fill="FFFFFF"/>
            <w:tcMar>
              <w:top w:w="90" w:type="dxa"/>
              <w:left w:w="195" w:type="dxa"/>
              <w:bottom w:w="90" w:type="dxa"/>
              <w:right w:w="195" w:type="dxa"/>
            </w:tcMar>
            <w:vAlign w:val="center"/>
          </w:tcPr>
          <w:p w14:paraId="0CC710B4" w14:textId="77777777" w:rsidR="00141262" w:rsidRPr="00990D5B" w:rsidRDefault="00141262" w:rsidP="007E53EA">
            <w:pPr>
              <w:spacing w:after="240"/>
              <w:rPr>
                <w:rFonts w:cs="Times New Roman"/>
                <w:color w:val="24292F"/>
                <w:szCs w:val="24"/>
              </w:rPr>
            </w:pPr>
            <w:r w:rsidRPr="00990D5B">
              <w:rPr>
                <w:rFonts w:cs="Times New Roman"/>
                <w:color w:val="24292F"/>
                <w:szCs w:val="24"/>
              </w:rPr>
              <w:t>User Input</w:t>
            </w:r>
          </w:p>
        </w:tc>
        <w:tc>
          <w:tcPr>
            <w:tcW w:w="0" w:type="auto"/>
            <w:shd w:val="clear" w:color="auto" w:fill="FFFFFF"/>
            <w:tcMar>
              <w:top w:w="90" w:type="dxa"/>
              <w:left w:w="195" w:type="dxa"/>
              <w:bottom w:w="90" w:type="dxa"/>
              <w:right w:w="195" w:type="dxa"/>
            </w:tcMar>
            <w:vAlign w:val="center"/>
          </w:tcPr>
          <w:p w14:paraId="4BD88F00" w14:textId="77777777" w:rsidR="00141262" w:rsidRPr="00990D5B" w:rsidRDefault="00141262" w:rsidP="007E53EA">
            <w:pPr>
              <w:spacing w:after="240"/>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tcPr>
          <w:p w14:paraId="4DF2C306" w14:textId="77777777" w:rsidR="00141262" w:rsidRPr="00990D5B" w:rsidRDefault="00141262" w:rsidP="007E53EA">
            <w:pPr>
              <w:spacing w:after="240"/>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tcPr>
          <w:p w14:paraId="753096B7" w14:textId="77777777" w:rsidR="00141262" w:rsidRPr="00990D5B" w:rsidRDefault="00141262" w:rsidP="007E53EA">
            <w:pPr>
              <w:spacing w:after="240"/>
              <w:rPr>
                <w:rFonts w:cs="Times New Roman"/>
                <w:color w:val="24292F"/>
                <w:szCs w:val="24"/>
              </w:rPr>
            </w:pPr>
            <w:r w:rsidRPr="00990D5B">
              <w:rPr>
                <w:rFonts w:cs="Times New Roman"/>
                <w:color w:val="24292F"/>
                <w:szCs w:val="24"/>
              </w:rPr>
              <w:t>Requirement Based</w:t>
            </w:r>
          </w:p>
        </w:tc>
      </w:tr>
    </w:tbl>
    <w:p w14:paraId="7E3D26EE" w14:textId="77777777" w:rsidR="004407DE" w:rsidRPr="004407DE" w:rsidRDefault="004407DE" w:rsidP="004407DE"/>
    <w:p w14:paraId="0B0B6D0E" w14:textId="77777777" w:rsidR="004407DE" w:rsidRPr="004407DE" w:rsidRDefault="004407DE" w:rsidP="004407DE">
      <w:pPr>
        <w:pStyle w:val="Heading3"/>
      </w:pPr>
      <w:bookmarkStart w:id="57" w:name="_Toc96726285"/>
      <w:r w:rsidRPr="004407DE">
        <w:lastRenderedPageBreak/>
        <w:t>Low Level Test Plan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360"/>
        <w:gridCol w:w="3234"/>
        <w:gridCol w:w="1556"/>
        <w:gridCol w:w="1476"/>
      </w:tblGrid>
      <w:tr w:rsidR="00141262" w:rsidRPr="00990D5B" w14:paraId="7A5154B1" w14:textId="77777777" w:rsidTr="007E53EA">
        <w:trPr>
          <w:tblHeader/>
        </w:trPr>
        <w:tc>
          <w:tcPr>
            <w:tcW w:w="0" w:type="auto"/>
            <w:shd w:val="clear" w:color="auto" w:fill="FFFFFF"/>
            <w:tcMar>
              <w:top w:w="90" w:type="dxa"/>
              <w:left w:w="195" w:type="dxa"/>
              <w:bottom w:w="90" w:type="dxa"/>
              <w:right w:w="195" w:type="dxa"/>
            </w:tcMar>
            <w:vAlign w:val="center"/>
            <w:hideMark/>
          </w:tcPr>
          <w:p w14:paraId="230A4D3C" w14:textId="77777777" w:rsidR="00141262" w:rsidRPr="00990D5B" w:rsidRDefault="00141262" w:rsidP="007E53EA">
            <w:pPr>
              <w:jc w:val="center"/>
              <w:rPr>
                <w:rFonts w:cs="Times New Roman"/>
                <w:b/>
                <w:bCs/>
                <w:color w:val="24292F"/>
                <w:szCs w:val="24"/>
              </w:rPr>
            </w:pPr>
            <w:r w:rsidRPr="00990D5B">
              <w:rPr>
                <w:rFonts w:cs="Times New Roman"/>
                <w:b/>
                <w:bCs/>
                <w:color w:val="24292F"/>
                <w:szCs w:val="24"/>
              </w:rPr>
              <w:t>ID</w:t>
            </w:r>
          </w:p>
        </w:tc>
        <w:tc>
          <w:tcPr>
            <w:tcW w:w="0" w:type="auto"/>
            <w:shd w:val="clear" w:color="auto" w:fill="FFFFFF"/>
            <w:tcMar>
              <w:top w:w="90" w:type="dxa"/>
              <w:left w:w="195" w:type="dxa"/>
              <w:bottom w:w="90" w:type="dxa"/>
              <w:right w:w="195" w:type="dxa"/>
            </w:tcMar>
            <w:vAlign w:val="center"/>
            <w:hideMark/>
          </w:tcPr>
          <w:p w14:paraId="5D41C6AB" w14:textId="77777777" w:rsidR="00141262" w:rsidRPr="00990D5B" w:rsidRDefault="00141262" w:rsidP="007E53EA">
            <w:pPr>
              <w:jc w:val="center"/>
              <w:rPr>
                <w:rFonts w:cs="Times New Roman"/>
                <w:b/>
                <w:bCs/>
                <w:color w:val="24292F"/>
                <w:szCs w:val="24"/>
              </w:rPr>
            </w:pPr>
            <w:r w:rsidRPr="00990D5B">
              <w:rPr>
                <w:rFonts w:cs="Times New Roman"/>
                <w:b/>
                <w:bCs/>
                <w:color w:val="24292F"/>
                <w:szCs w:val="24"/>
              </w:rPr>
              <w:t>HLTP ID</w:t>
            </w:r>
          </w:p>
        </w:tc>
        <w:tc>
          <w:tcPr>
            <w:tcW w:w="0" w:type="auto"/>
            <w:shd w:val="clear" w:color="auto" w:fill="FFFFFF"/>
            <w:tcMar>
              <w:top w:w="90" w:type="dxa"/>
              <w:left w:w="195" w:type="dxa"/>
              <w:bottom w:w="90" w:type="dxa"/>
              <w:right w:w="195" w:type="dxa"/>
            </w:tcMar>
            <w:vAlign w:val="center"/>
            <w:hideMark/>
          </w:tcPr>
          <w:p w14:paraId="3F6F8016" w14:textId="77777777" w:rsidR="00141262" w:rsidRPr="00990D5B" w:rsidRDefault="00141262" w:rsidP="007E53EA">
            <w:pPr>
              <w:jc w:val="center"/>
              <w:rPr>
                <w:rFonts w:cs="Times New Roman"/>
                <w:b/>
                <w:bCs/>
                <w:color w:val="24292F"/>
                <w:szCs w:val="24"/>
              </w:rPr>
            </w:pPr>
            <w:r w:rsidRPr="00990D5B">
              <w:rPr>
                <w:rFonts w:cs="Times New Roman"/>
                <w:b/>
                <w:bCs/>
                <w:color w:val="24292F"/>
                <w:szCs w:val="24"/>
              </w:rPr>
              <w:t>Description</w:t>
            </w:r>
          </w:p>
        </w:tc>
        <w:tc>
          <w:tcPr>
            <w:tcW w:w="0" w:type="auto"/>
            <w:shd w:val="clear" w:color="auto" w:fill="FFFFFF"/>
            <w:tcMar>
              <w:top w:w="90" w:type="dxa"/>
              <w:left w:w="195" w:type="dxa"/>
              <w:bottom w:w="90" w:type="dxa"/>
              <w:right w:w="195" w:type="dxa"/>
            </w:tcMar>
            <w:vAlign w:val="center"/>
            <w:hideMark/>
          </w:tcPr>
          <w:p w14:paraId="3391B066" w14:textId="77777777" w:rsidR="00141262" w:rsidRPr="00990D5B" w:rsidRDefault="00141262" w:rsidP="007E53EA">
            <w:pPr>
              <w:jc w:val="center"/>
              <w:rPr>
                <w:rFonts w:cs="Times New Roman"/>
                <w:b/>
                <w:bCs/>
                <w:color w:val="24292F"/>
                <w:szCs w:val="24"/>
              </w:rPr>
            </w:pPr>
            <w:r w:rsidRPr="00990D5B">
              <w:rPr>
                <w:rFonts w:cs="Times New Roman"/>
                <w:b/>
                <w:bCs/>
                <w:color w:val="24292F"/>
                <w:szCs w:val="24"/>
              </w:rPr>
              <w:t>Expected I/P</w:t>
            </w:r>
          </w:p>
        </w:tc>
        <w:tc>
          <w:tcPr>
            <w:tcW w:w="0" w:type="auto"/>
            <w:shd w:val="clear" w:color="auto" w:fill="FFFFFF"/>
            <w:tcMar>
              <w:top w:w="90" w:type="dxa"/>
              <w:left w:w="195" w:type="dxa"/>
              <w:bottom w:w="90" w:type="dxa"/>
              <w:right w:w="195" w:type="dxa"/>
            </w:tcMar>
            <w:vAlign w:val="center"/>
            <w:hideMark/>
          </w:tcPr>
          <w:p w14:paraId="7728FBD0" w14:textId="77777777" w:rsidR="00141262" w:rsidRPr="00990D5B" w:rsidRDefault="00141262" w:rsidP="007E53EA">
            <w:pPr>
              <w:jc w:val="center"/>
              <w:rPr>
                <w:rFonts w:cs="Times New Roman"/>
                <w:b/>
                <w:bCs/>
                <w:color w:val="24292F"/>
                <w:szCs w:val="24"/>
              </w:rPr>
            </w:pPr>
            <w:r w:rsidRPr="00990D5B">
              <w:rPr>
                <w:rFonts w:cs="Times New Roman"/>
                <w:b/>
                <w:bCs/>
                <w:color w:val="24292F"/>
                <w:szCs w:val="24"/>
              </w:rPr>
              <w:t>Actual O/P</w:t>
            </w:r>
          </w:p>
        </w:tc>
      </w:tr>
      <w:tr w:rsidR="00141262" w:rsidRPr="00990D5B" w14:paraId="3534B60F" w14:textId="77777777" w:rsidTr="007E53EA">
        <w:tc>
          <w:tcPr>
            <w:tcW w:w="0" w:type="auto"/>
            <w:shd w:val="clear" w:color="auto" w:fill="FFFFFF"/>
            <w:tcMar>
              <w:top w:w="90" w:type="dxa"/>
              <w:left w:w="195" w:type="dxa"/>
              <w:bottom w:w="90" w:type="dxa"/>
              <w:right w:w="195" w:type="dxa"/>
            </w:tcMar>
            <w:vAlign w:val="center"/>
            <w:hideMark/>
          </w:tcPr>
          <w:p w14:paraId="1D2B0D81" w14:textId="77777777" w:rsidR="00141262" w:rsidRPr="00990D5B" w:rsidRDefault="00141262" w:rsidP="007E53EA">
            <w:pPr>
              <w:rPr>
                <w:rFonts w:cs="Times New Roman"/>
                <w:color w:val="24292F"/>
                <w:szCs w:val="24"/>
              </w:rPr>
            </w:pPr>
            <w:r w:rsidRPr="00990D5B">
              <w:rPr>
                <w:rFonts w:cs="Times New Roman"/>
                <w:color w:val="24292F"/>
                <w:szCs w:val="24"/>
              </w:rPr>
              <w:t>LLTP_01</w:t>
            </w:r>
          </w:p>
        </w:tc>
        <w:tc>
          <w:tcPr>
            <w:tcW w:w="0" w:type="auto"/>
            <w:shd w:val="clear" w:color="auto" w:fill="FFFFFF"/>
            <w:tcMar>
              <w:top w:w="90" w:type="dxa"/>
              <w:left w:w="195" w:type="dxa"/>
              <w:bottom w:w="90" w:type="dxa"/>
              <w:right w:w="195" w:type="dxa"/>
            </w:tcMar>
            <w:vAlign w:val="center"/>
            <w:hideMark/>
          </w:tcPr>
          <w:p w14:paraId="17B1C371" w14:textId="77777777" w:rsidR="00141262" w:rsidRPr="00990D5B" w:rsidRDefault="00141262" w:rsidP="007E53EA">
            <w:pPr>
              <w:rPr>
                <w:rFonts w:cs="Times New Roman"/>
                <w:color w:val="24292F"/>
                <w:szCs w:val="24"/>
              </w:rPr>
            </w:pPr>
            <w:r w:rsidRPr="00990D5B">
              <w:rPr>
                <w:rFonts w:cs="Times New Roman"/>
                <w:color w:val="24292F"/>
                <w:szCs w:val="24"/>
              </w:rPr>
              <w:t>HLTP_01</w:t>
            </w:r>
          </w:p>
        </w:tc>
        <w:tc>
          <w:tcPr>
            <w:tcW w:w="0" w:type="auto"/>
            <w:shd w:val="clear" w:color="auto" w:fill="FFFFFF"/>
            <w:tcMar>
              <w:top w:w="90" w:type="dxa"/>
              <w:left w:w="195" w:type="dxa"/>
              <w:bottom w:w="90" w:type="dxa"/>
              <w:right w:w="195" w:type="dxa"/>
            </w:tcMar>
            <w:vAlign w:val="center"/>
            <w:hideMark/>
          </w:tcPr>
          <w:p w14:paraId="19A374A9" w14:textId="77777777" w:rsidR="00141262" w:rsidRPr="00990D5B" w:rsidRDefault="00141262" w:rsidP="007E53EA">
            <w:pPr>
              <w:rPr>
                <w:rFonts w:cs="Times New Roman"/>
                <w:color w:val="24292F"/>
                <w:szCs w:val="24"/>
              </w:rPr>
            </w:pPr>
            <w:r w:rsidRPr="00990D5B">
              <w:rPr>
                <w:rFonts w:cs="Times New Roman"/>
                <w:color w:val="24292F"/>
                <w:szCs w:val="24"/>
              </w:rPr>
              <w:t xml:space="preserve">User can update their events </w:t>
            </w:r>
          </w:p>
        </w:tc>
        <w:tc>
          <w:tcPr>
            <w:tcW w:w="0" w:type="auto"/>
            <w:shd w:val="clear" w:color="auto" w:fill="FFFFFF"/>
            <w:tcMar>
              <w:top w:w="90" w:type="dxa"/>
              <w:left w:w="195" w:type="dxa"/>
              <w:bottom w:w="90" w:type="dxa"/>
              <w:right w:w="195" w:type="dxa"/>
            </w:tcMar>
            <w:vAlign w:val="center"/>
            <w:hideMark/>
          </w:tcPr>
          <w:p w14:paraId="2EBF2A1F" w14:textId="77777777" w:rsidR="00141262" w:rsidRPr="00990D5B" w:rsidRDefault="00141262" w:rsidP="007E53EA">
            <w:pPr>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hideMark/>
          </w:tcPr>
          <w:p w14:paraId="76BFBFF9" w14:textId="77777777" w:rsidR="00141262" w:rsidRPr="00990D5B" w:rsidRDefault="00141262" w:rsidP="007E53EA">
            <w:pPr>
              <w:rPr>
                <w:rFonts w:cs="Times New Roman"/>
                <w:color w:val="24292F"/>
                <w:szCs w:val="24"/>
              </w:rPr>
            </w:pPr>
            <w:r w:rsidRPr="00990D5B">
              <w:rPr>
                <w:rFonts w:cs="Times New Roman"/>
                <w:color w:val="24292F"/>
                <w:szCs w:val="24"/>
              </w:rPr>
              <w:t>SUCCESS</w:t>
            </w:r>
          </w:p>
        </w:tc>
      </w:tr>
      <w:tr w:rsidR="00141262" w:rsidRPr="00990D5B" w14:paraId="5DBD2B99" w14:textId="77777777" w:rsidTr="007E53EA">
        <w:tc>
          <w:tcPr>
            <w:tcW w:w="0" w:type="auto"/>
            <w:shd w:val="clear" w:color="auto" w:fill="FFFFFF"/>
            <w:tcMar>
              <w:top w:w="90" w:type="dxa"/>
              <w:left w:w="195" w:type="dxa"/>
              <w:bottom w:w="90" w:type="dxa"/>
              <w:right w:w="195" w:type="dxa"/>
            </w:tcMar>
            <w:vAlign w:val="center"/>
            <w:hideMark/>
          </w:tcPr>
          <w:p w14:paraId="42392801" w14:textId="77777777" w:rsidR="00141262" w:rsidRPr="00990D5B" w:rsidRDefault="00141262" w:rsidP="007E53EA">
            <w:pPr>
              <w:rPr>
                <w:rFonts w:cs="Times New Roman"/>
                <w:color w:val="24292F"/>
                <w:szCs w:val="24"/>
              </w:rPr>
            </w:pPr>
            <w:r w:rsidRPr="00990D5B">
              <w:rPr>
                <w:rFonts w:cs="Times New Roman"/>
                <w:color w:val="24292F"/>
                <w:szCs w:val="24"/>
              </w:rPr>
              <w:t>LLTP_02</w:t>
            </w:r>
          </w:p>
        </w:tc>
        <w:tc>
          <w:tcPr>
            <w:tcW w:w="0" w:type="auto"/>
            <w:shd w:val="clear" w:color="auto" w:fill="FFFFFF"/>
            <w:tcMar>
              <w:top w:w="90" w:type="dxa"/>
              <w:left w:w="195" w:type="dxa"/>
              <w:bottom w:w="90" w:type="dxa"/>
              <w:right w:w="195" w:type="dxa"/>
            </w:tcMar>
            <w:vAlign w:val="center"/>
            <w:hideMark/>
          </w:tcPr>
          <w:p w14:paraId="25C07DF0" w14:textId="77777777" w:rsidR="00141262" w:rsidRPr="00990D5B" w:rsidRDefault="00141262" w:rsidP="007E53EA">
            <w:pPr>
              <w:rPr>
                <w:rFonts w:cs="Times New Roman"/>
                <w:color w:val="24292F"/>
                <w:szCs w:val="24"/>
              </w:rPr>
            </w:pPr>
            <w:r w:rsidRPr="00990D5B">
              <w:rPr>
                <w:rFonts w:cs="Times New Roman"/>
                <w:color w:val="24292F"/>
                <w:szCs w:val="24"/>
              </w:rPr>
              <w:t>HLTP_01</w:t>
            </w:r>
          </w:p>
        </w:tc>
        <w:tc>
          <w:tcPr>
            <w:tcW w:w="0" w:type="auto"/>
            <w:shd w:val="clear" w:color="auto" w:fill="FFFFFF"/>
            <w:tcMar>
              <w:top w:w="90" w:type="dxa"/>
              <w:left w:w="195" w:type="dxa"/>
              <w:bottom w:w="90" w:type="dxa"/>
              <w:right w:w="195" w:type="dxa"/>
            </w:tcMar>
            <w:vAlign w:val="center"/>
            <w:hideMark/>
          </w:tcPr>
          <w:p w14:paraId="64AC3647" w14:textId="77777777" w:rsidR="00141262" w:rsidRPr="00990D5B" w:rsidRDefault="00141262" w:rsidP="007E53EA">
            <w:pPr>
              <w:rPr>
                <w:rFonts w:cs="Times New Roman"/>
                <w:color w:val="24292F"/>
                <w:szCs w:val="24"/>
              </w:rPr>
            </w:pPr>
            <w:r w:rsidRPr="00990D5B">
              <w:rPr>
                <w:rFonts w:cs="Times New Roman"/>
                <w:color w:val="24292F"/>
                <w:szCs w:val="24"/>
              </w:rPr>
              <w:t>User can review previous schedules</w:t>
            </w:r>
          </w:p>
        </w:tc>
        <w:tc>
          <w:tcPr>
            <w:tcW w:w="0" w:type="auto"/>
            <w:shd w:val="clear" w:color="auto" w:fill="FFFFFF"/>
            <w:tcMar>
              <w:top w:w="90" w:type="dxa"/>
              <w:left w:w="195" w:type="dxa"/>
              <w:bottom w:w="90" w:type="dxa"/>
              <w:right w:w="195" w:type="dxa"/>
            </w:tcMar>
            <w:vAlign w:val="center"/>
            <w:hideMark/>
          </w:tcPr>
          <w:p w14:paraId="3DAB36AE" w14:textId="77777777" w:rsidR="00141262" w:rsidRPr="00990D5B" w:rsidRDefault="00141262" w:rsidP="007E53EA">
            <w:pPr>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hideMark/>
          </w:tcPr>
          <w:p w14:paraId="6C5D98D6" w14:textId="77777777" w:rsidR="00141262" w:rsidRPr="00990D5B" w:rsidRDefault="00141262" w:rsidP="007E53EA">
            <w:pPr>
              <w:rPr>
                <w:rFonts w:cs="Times New Roman"/>
                <w:color w:val="24292F"/>
                <w:szCs w:val="24"/>
              </w:rPr>
            </w:pPr>
            <w:r w:rsidRPr="00990D5B">
              <w:rPr>
                <w:rFonts w:cs="Times New Roman"/>
                <w:color w:val="24292F"/>
                <w:szCs w:val="24"/>
              </w:rPr>
              <w:t>SUCCESS</w:t>
            </w:r>
          </w:p>
        </w:tc>
      </w:tr>
      <w:tr w:rsidR="00141262" w:rsidRPr="00990D5B" w14:paraId="3B166823" w14:textId="77777777" w:rsidTr="007E53EA">
        <w:tc>
          <w:tcPr>
            <w:tcW w:w="0" w:type="auto"/>
            <w:shd w:val="clear" w:color="auto" w:fill="FFFFFF"/>
            <w:tcMar>
              <w:top w:w="90" w:type="dxa"/>
              <w:left w:w="195" w:type="dxa"/>
              <w:bottom w:w="90" w:type="dxa"/>
              <w:right w:w="195" w:type="dxa"/>
            </w:tcMar>
            <w:vAlign w:val="center"/>
            <w:hideMark/>
          </w:tcPr>
          <w:p w14:paraId="3D3E6F1D" w14:textId="77777777" w:rsidR="00141262" w:rsidRPr="00990D5B" w:rsidRDefault="00141262" w:rsidP="007E53EA">
            <w:pPr>
              <w:rPr>
                <w:rFonts w:cs="Times New Roman"/>
                <w:color w:val="24292F"/>
                <w:szCs w:val="24"/>
              </w:rPr>
            </w:pPr>
            <w:r w:rsidRPr="00990D5B">
              <w:rPr>
                <w:rFonts w:cs="Times New Roman"/>
                <w:color w:val="24292F"/>
                <w:szCs w:val="24"/>
              </w:rPr>
              <w:t>LLTP_03</w:t>
            </w:r>
          </w:p>
        </w:tc>
        <w:tc>
          <w:tcPr>
            <w:tcW w:w="0" w:type="auto"/>
            <w:shd w:val="clear" w:color="auto" w:fill="FFFFFF"/>
            <w:tcMar>
              <w:top w:w="90" w:type="dxa"/>
              <w:left w:w="195" w:type="dxa"/>
              <w:bottom w:w="90" w:type="dxa"/>
              <w:right w:w="195" w:type="dxa"/>
            </w:tcMar>
            <w:vAlign w:val="center"/>
            <w:hideMark/>
          </w:tcPr>
          <w:p w14:paraId="1F397FE8" w14:textId="77777777" w:rsidR="00141262" w:rsidRPr="00990D5B" w:rsidRDefault="00141262" w:rsidP="007E53EA">
            <w:pPr>
              <w:rPr>
                <w:rFonts w:cs="Times New Roman"/>
                <w:color w:val="24292F"/>
                <w:szCs w:val="24"/>
              </w:rPr>
            </w:pPr>
            <w:r w:rsidRPr="00990D5B">
              <w:rPr>
                <w:rFonts w:cs="Times New Roman"/>
                <w:color w:val="24292F"/>
                <w:szCs w:val="24"/>
              </w:rPr>
              <w:t>HLTP_02</w:t>
            </w:r>
          </w:p>
        </w:tc>
        <w:tc>
          <w:tcPr>
            <w:tcW w:w="0" w:type="auto"/>
            <w:shd w:val="clear" w:color="auto" w:fill="FFFFFF"/>
            <w:tcMar>
              <w:top w:w="90" w:type="dxa"/>
              <w:left w:w="195" w:type="dxa"/>
              <w:bottom w:w="90" w:type="dxa"/>
              <w:right w:w="195" w:type="dxa"/>
            </w:tcMar>
            <w:vAlign w:val="center"/>
            <w:hideMark/>
          </w:tcPr>
          <w:p w14:paraId="7BECAEFC" w14:textId="77777777" w:rsidR="00141262" w:rsidRPr="00990D5B" w:rsidRDefault="00141262" w:rsidP="007E53EA">
            <w:pPr>
              <w:rPr>
                <w:rFonts w:cs="Times New Roman"/>
                <w:color w:val="24292F"/>
                <w:szCs w:val="24"/>
              </w:rPr>
            </w:pPr>
            <w:r w:rsidRPr="00990D5B">
              <w:rPr>
                <w:rFonts w:cs="Times New Roman"/>
                <w:color w:val="24292F"/>
                <w:szCs w:val="24"/>
              </w:rPr>
              <w:t>User will get the remainder of the event</w:t>
            </w:r>
          </w:p>
        </w:tc>
        <w:tc>
          <w:tcPr>
            <w:tcW w:w="0" w:type="auto"/>
            <w:shd w:val="clear" w:color="auto" w:fill="FFFFFF"/>
            <w:tcMar>
              <w:top w:w="90" w:type="dxa"/>
              <w:left w:w="195" w:type="dxa"/>
              <w:bottom w:w="90" w:type="dxa"/>
              <w:right w:w="195" w:type="dxa"/>
            </w:tcMar>
            <w:vAlign w:val="center"/>
            <w:hideMark/>
          </w:tcPr>
          <w:p w14:paraId="4201F33B" w14:textId="77777777" w:rsidR="00141262" w:rsidRPr="00990D5B" w:rsidRDefault="00141262" w:rsidP="007E53EA">
            <w:pPr>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hideMark/>
          </w:tcPr>
          <w:p w14:paraId="5FDCF7AC" w14:textId="77777777" w:rsidR="00141262" w:rsidRPr="00990D5B" w:rsidRDefault="00141262" w:rsidP="007E53EA">
            <w:pPr>
              <w:rPr>
                <w:rFonts w:cs="Times New Roman"/>
                <w:color w:val="24292F"/>
                <w:szCs w:val="24"/>
              </w:rPr>
            </w:pPr>
            <w:r w:rsidRPr="00990D5B">
              <w:rPr>
                <w:rFonts w:cs="Times New Roman"/>
                <w:color w:val="24292F"/>
                <w:szCs w:val="24"/>
              </w:rPr>
              <w:t>SUCCESS</w:t>
            </w:r>
          </w:p>
        </w:tc>
      </w:tr>
      <w:tr w:rsidR="00141262" w:rsidRPr="00990D5B" w14:paraId="6830BDC3" w14:textId="77777777" w:rsidTr="007E53EA">
        <w:tc>
          <w:tcPr>
            <w:tcW w:w="0" w:type="auto"/>
            <w:shd w:val="clear" w:color="auto" w:fill="FFFFFF"/>
            <w:tcMar>
              <w:top w:w="90" w:type="dxa"/>
              <w:left w:w="195" w:type="dxa"/>
              <w:bottom w:w="90" w:type="dxa"/>
              <w:right w:w="195" w:type="dxa"/>
            </w:tcMar>
            <w:vAlign w:val="center"/>
            <w:hideMark/>
          </w:tcPr>
          <w:p w14:paraId="65A5DAB5" w14:textId="77777777" w:rsidR="00141262" w:rsidRPr="00990D5B" w:rsidRDefault="00141262" w:rsidP="007E53EA">
            <w:pPr>
              <w:rPr>
                <w:rFonts w:cs="Times New Roman"/>
                <w:color w:val="24292F"/>
                <w:szCs w:val="24"/>
              </w:rPr>
            </w:pPr>
            <w:r w:rsidRPr="00990D5B">
              <w:rPr>
                <w:rFonts w:cs="Times New Roman"/>
                <w:color w:val="24292F"/>
                <w:szCs w:val="24"/>
              </w:rPr>
              <w:t>LLTP_04</w:t>
            </w:r>
          </w:p>
        </w:tc>
        <w:tc>
          <w:tcPr>
            <w:tcW w:w="0" w:type="auto"/>
            <w:shd w:val="clear" w:color="auto" w:fill="FFFFFF"/>
            <w:tcMar>
              <w:top w:w="90" w:type="dxa"/>
              <w:left w:w="195" w:type="dxa"/>
              <w:bottom w:w="90" w:type="dxa"/>
              <w:right w:w="195" w:type="dxa"/>
            </w:tcMar>
            <w:vAlign w:val="center"/>
            <w:hideMark/>
          </w:tcPr>
          <w:p w14:paraId="26C44359" w14:textId="77777777" w:rsidR="00141262" w:rsidRPr="00990D5B" w:rsidRDefault="00141262" w:rsidP="007E53EA">
            <w:pPr>
              <w:rPr>
                <w:rFonts w:cs="Times New Roman"/>
                <w:color w:val="24292F"/>
                <w:szCs w:val="24"/>
              </w:rPr>
            </w:pPr>
            <w:r w:rsidRPr="00990D5B">
              <w:rPr>
                <w:rFonts w:cs="Times New Roman"/>
                <w:color w:val="24292F"/>
                <w:szCs w:val="24"/>
              </w:rPr>
              <w:t>HLTP_04</w:t>
            </w:r>
          </w:p>
        </w:tc>
        <w:tc>
          <w:tcPr>
            <w:tcW w:w="0" w:type="auto"/>
            <w:shd w:val="clear" w:color="auto" w:fill="FFFFFF"/>
            <w:tcMar>
              <w:top w:w="90" w:type="dxa"/>
              <w:left w:w="195" w:type="dxa"/>
              <w:bottom w:w="90" w:type="dxa"/>
              <w:right w:w="195" w:type="dxa"/>
            </w:tcMar>
            <w:vAlign w:val="center"/>
            <w:hideMark/>
          </w:tcPr>
          <w:p w14:paraId="52586EE5" w14:textId="77777777" w:rsidR="00141262" w:rsidRPr="00990D5B" w:rsidRDefault="00141262" w:rsidP="007E53EA">
            <w:pPr>
              <w:rPr>
                <w:rFonts w:cs="Times New Roman"/>
                <w:color w:val="24292F"/>
                <w:szCs w:val="24"/>
              </w:rPr>
            </w:pPr>
            <w:r w:rsidRPr="00990D5B">
              <w:rPr>
                <w:rFonts w:cs="Times New Roman"/>
                <w:color w:val="24292F"/>
                <w:szCs w:val="24"/>
              </w:rPr>
              <w:t>Multiple event allocated per day will be displayed</w:t>
            </w:r>
          </w:p>
        </w:tc>
        <w:tc>
          <w:tcPr>
            <w:tcW w:w="0" w:type="auto"/>
            <w:shd w:val="clear" w:color="auto" w:fill="FFFFFF"/>
            <w:tcMar>
              <w:top w:w="90" w:type="dxa"/>
              <w:left w:w="195" w:type="dxa"/>
              <w:bottom w:w="90" w:type="dxa"/>
              <w:right w:w="195" w:type="dxa"/>
            </w:tcMar>
            <w:vAlign w:val="center"/>
            <w:hideMark/>
          </w:tcPr>
          <w:p w14:paraId="25A31E8F" w14:textId="77777777" w:rsidR="00141262" w:rsidRPr="00990D5B" w:rsidRDefault="00141262" w:rsidP="007E53EA">
            <w:pPr>
              <w:rPr>
                <w:rFonts w:cs="Times New Roman"/>
                <w:color w:val="24292F"/>
                <w:szCs w:val="24"/>
              </w:rPr>
            </w:pPr>
            <w:r w:rsidRPr="00990D5B">
              <w:rPr>
                <w:rFonts w:cs="Times New Roman"/>
                <w:color w:val="24292F"/>
                <w:szCs w:val="24"/>
              </w:rPr>
              <w:t>SUCCESS</w:t>
            </w:r>
          </w:p>
        </w:tc>
        <w:tc>
          <w:tcPr>
            <w:tcW w:w="0" w:type="auto"/>
            <w:shd w:val="clear" w:color="auto" w:fill="FFFFFF"/>
            <w:tcMar>
              <w:top w:w="90" w:type="dxa"/>
              <w:left w:w="195" w:type="dxa"/>
              <w:bottom w:w="90" w:type="dxa"/>
              <w:right w:w="195" w:type="dxa"/>
            </w:tcMar>
            <w:vAlign w:val="center"/>
            <w:hideMark/>
          </w:tcPr>
          <w:p w14:paraId="7DD825D8" w14:textId="77777777" w:rsidR="00141262" w:rsidRPr="00990D5B" w:rsidRDefault="00141262" w:rsidP="007E53EA">
            <w:pPr>
              <w:rPr>
                <w:rFonts w:cs="Times New Roman"/>
                <w:color w:val="24292F"/>
                <w:szCs w:val="24"/>
              </w:rPr>
            </w:pPr>
            <w:r w:rsidRPr="00990D5B">
              <w:rPr>
                <w:rFonts w:cs="Times New Roman"/>
                <w:color w:val="24292F"/>
                <w:szCs w:val="24"/>
              </w:rPr>
              <w:t>SUCCESS</w:t>
            </w:r>
          </w:p>
        </w:tc>
      </w:tr>
    </w:tbl>
    <w:p w14:paraId="79DBB29C" w14:textId="77777777" w:rsidR="004407DE" w:rsidRPr="004407DE" w:rsidRDefault="004407DE" w:rsidP="004407DE"/>
    <w:p w14:paraId="7C600062" w14:textId="67F4B403" w:rsidR="00093C1A" w:rsidRDefault="00093C1A" w:rsidP="00093C1A">
      <w:pPr>
        <w:pStyle w:val="Heading2"/>
      </w:pPr>
      <w:bookmarkStart w:id="58" w:name="_Toc96726286"/>
      <w:r w:rsidRPr="00E84921">
        <w:t>Implementation and Summary</w:t>
      </w:r>
      <w:bookmarkEnd w:id="58"/>
    </w:p>
    <w:p w14:paraId="31AABB45" w14:textId="77777777" w:rsidR="00085D83" w:rsidRPr="00085D83" w:rsidRDefault="00085D83" w:rsidP="00085D83"/>
    <w:p w14:paraId="09FB973B" w14:textId="77777777" w:rsidR="00093C1A" w:rsidRPr="007A2D01" w:rsidRDefault="00093C1A" w:rsidP="00093C1A">
      <w:pPr>
        <w:pStyle w:val="Heading3"/>
      </w:pPr>
      <w:bookmarkStart w:id="59" w:name="_Toc96726287"/>
      <w:r w:rsidRPr="007A2D01">
        <w:t>Git Link:</w:t>
      </w:r>
      <w:bookmarkEnd w:id="59"/>
    </w:p>
    <w:p w14:paraId="6CBA4201" w14:textId="17C3904E" w:rsidR="00093C1A" w:rsidRDefault="00093C1A" w:rsidP="00093C1A">
      <w:pPr>
        <w:rPr>
          <w:rStyle w:val="Hyperlink"/>
          <w:rFonts w:cs="Times New Roman"/>
        </w:rPr>
      </w:pPr>
      <w:r w:rsidRPr="007A2D01">
        <w:rPr>
          <w:rFonts w:cs="Times New Roman"/>
        </w:rPr>
        <w:t xml:space="preserve">Link: </w:t>
      </w:r>
      <w:hyperlink r:id="rId23" w:history="1">
        <w:r w:rsidR="004B5540" w:rsidRPr="004B5540">
          <w:rPr>
            <w:rStyle w:val="Hyperlink"/>
            <w:rFonts w:cs="Times New Roman"/>
          </w:rPr>
          <w:t>https://github.com/tlnsnani/OopsWithPython_Calendar_Automation_Team-48</w:t>
        </w:r>
      </w:hyperlink>
    </w:p>
    <w:p w14:paraId="39417EEA" w14:textId="77777777" w:rsidR="004B5540" w:rsidRDefault="004B5540" w:rsidP="00093C1A">
      <w:pPr>
        <w:rPr>
          <w:rStyle w:val="Hyperlink"/>
          <w:rFonts w:cs="Times New Roman"/>
        </w:rPr>
      </w:pPr>
    </w:p>
    <w:p w14:paraId="6ADB259D" w14:textId="77777777" w:rsidR="004B5540" w:rsidRDefault="004B5540" w:rsidP="004B5540">
      <w:pPr>
        <w:rPr>
          <w:rFonts w:cs="Times New Roman"/>
          <w:b/>
          <w:bCs/>
          <w:sz w:val="28"/>
          <w:szCs w:val="28"/>
        </w:rPr>
      </w:pPr>
      <w:r w:rsidRPr="0072683C">
        <w:rPr>
          <w:rFonts w:cs="Times New Roman"/>
          <w:b/>
          <w:bCs/>
          <w:sz w:val="28"/>
          <w:szCs w:val="28"/>
        </w:rPr>
        <w:t>Summary</w:t>
      </w:r>
    </w:p>
    <w:p w14:paraId="743EF10B" w14:textId="77777777" w:rsidR="004B5540" w:rsidRPr="00980ED4" w:rsidRDefault="004B5540" w:rsidP="004B5540">
      <w:pPr>
        <w:rPr>
          <w:rFonts w:cs="Times New Roman"/>
          <w:b/>
          <w:bCs/>
          <w:szCs w:val="24"/>
        </w:rPr>
      </w:pPr>
      <w:r>
        <w:rPr>
          <w:rFonts w:ascii="Roboto" w:hAnsi="Roboto"/>
          <w:color w:val="111111"/>
          <w:shd w:val="clear" w:color="auto" w:fill="FFFFFF"/>
        </w:rPr>
        <w:t xml:space="preserve">             </w:t>
      </w:r>
      <w:r w:rsidRPr="00980ED4">
        <w:rPr>
          <w:rFonts w:cs="Times New Roman"/>
          <w:color w:val="111111"/>
          <w:szCs w:val="24"/>
          <w:shd w:val="clear" w:color="auto" w:fill="FFFFFF"/>
        </w:rPr>
        <w:t>Calendar API to read and modify events on Calendar. Once one creates an event with a special name format, this program will update its colour automatically to reflect its level of priority. It is meant to facilitate time management when many assignments of different lengths and levels of completion are due for different dates.</w:t>
      </w:r>
    </w:p>
    <w:p w14:paraId="01E7EB7B" w14:textId="77777777" w:rsidR="004B5540" w:rsidRDefault="004B5540" w:rsidP="00933D53">
      <w:pPr>
        <w:pStyle w:val="Heading3"/>
        <w:rPr>
          <w:rFonts w:eastAsiaTheme="minorHAnsi" w:cs="Times New Roman"/>
          <w:b w:val="0"/>
          <w:sz w:val="24"/>
          <w:szCs w:val="22"/>
        </w:rPr>
      </w:pPr>
    </w:p>
    <w:p w14:paraId="512FFAE4" w14:textId="77777777" w:rsidR="00933D53" w:rsidRDefault="00933D53" w:rsidP="00933D53">
      <w:pPr>
        <w:pStyle w:val="Heading3"/>
      </w:pPr>
      <w:bookmarkStart w:id="60" w:name="_Toc96726288"/>
      <w:r>
        <w:t>Individual Contribution and Highlights</w:t>
      </w:r>
      <w:bookmarkEnd w:id="60"/>
    </w:p>
    <w:p w14:paraId="38B8D3F8" w14:textId="77777777" w:rsidR="00933D53" w:rsidRDefault="00933D53" w:rsidP="000451DA">
      <w:pPr>
        <w:pStyle w:val="ListParagraph"/>
        <w:numPr>
          <w:ilvl w:val="0"/>
          <w:numId w:val="7"/>
        </w:numPr>
      </w:pPr>
      <w:r>
        <w:t>Improved implementation of Python Programming</w:t>
      </w:r>
    </w:p>
    <w:p w14:paraId="25A8B473" w14:textId="77777777" w:rsidR="00933D53" w:rsidRDefault="00933D53" w:rsidP="000451DA">
      <w:pPr>
        <w:pStyle w:val="ListParagraph"/>
        <w:numPr>
          <w:ilvl w:val="0"/>
          <w:numId w:val="7"/>
        </w:numPr>
      </w:pPr>
      <w:r>
        <w:t>Source code management using GitHub</w:t>
      </w:r>
    </w:p>
    <w:p w14:paraId="541F7412" w14:textId="77777777" w:rsidR="00933D53" w:rsidRDefault="00933D53" w:rsidP="00933D53">
      <w:r>
        <w:t>Role in Project Team</w:t>
      </w:r>
    </w:p>
    <w:p w14:paraId="55B4BDA4" w14:textId="3E026C9E" w:rsidR="00933D53" w:rsidRDefault="00933D53" w:rsidP="000451DA">
      <w:pPr>
        <w:pStyle w:val="ListParagraph"/>
        <w:numPr>
          <w:ilvl w:val="0"/>
          <w:numId w:val="8"/>
        </w:numPr>
      </w:pPr>
      <w:r>
        <w:t xml:space="preserve">Programmer: Done Programming for </w:t>
      </w:r>
      <w:r w:rsidR="00141262">
        <w:t xml:space="preserve">Calendar </w:t>
      </w:r>
      <w:r>
        <w:t>Automation</w:t>
      </w:r>
    </w:p>
    <w:p w14:paraId="11DC1406" w14:textId="77777777" w:rsidR="00933D53" w:rsidRDefault="00933D53" w:rsidP="000451DA">
      <w:pPr>
        <w:pStyle w:val="ListParagraph"/>
        <w:numPr>
          <w:ilvl w:val="0"/>
          <w:numId w:val="8"/>
        </w:numPr>
      </w:pPr>
      <w:r>
        <w:t>Integrator: Integrated all the codes</w:t>
      </w:r>
    </w:p>
    <w:p w14:paraId="42F8DCAE" w14:textId="163D9199" w:rsidR="00933D53" w:rsidRDefault="00933D53" w:rsidP="000451DA">
      <w:pPr>
        <w:pStyle w:val="ListParagraph"/>
        <w:numPr>
          <w:ilvl w:val="0"/>
          <w:numId w:val="8"/>
        </w:numPr>
      </w:pPr>
      <w:r>
        <w:t xml:space="preserve">Tester: Writing </w:t>
      </w:r>
      <w:r w:rsidR="004B5540">
        <w:t>Test cases</w:t>
      </w:r>
      <w:r>
        <w:t xml:space="preserve"> and testing the integrated code</w:t>
      </w:r>
    </w:p>
    <w:p w14:paraId="6036E962" w14:textId="77777777" w:rsidR="00933D53" w:rsidRDefault="00933D53" w:rsidP="00933D53"/>
    <w:p w14:paraId="35A43D34" w14:textId="77777777" w:rsidR="00933D53" w:rsidRDefault="00933D53" w:rsidP="00933D53"/>
    <w:p w14:paraId="78CCBD3E" w14:textId="0A82C0E8" w:rsidR="00933D53" w:rsidRDefault="00933D53" w:rsidP="00933D53"/>
    <w:p w14:paraId="552F4146" w14:textId="10E7EEBA" w:rsidR="00E92723" w:rsidRDefault="00E92723" w:rsidP="00933D53"/>
    <w:p w14:paraId="6184ED0E" w14:textId="3944D5DD" w:rsidR="00933D53" w:rsidRDefault="00933D53" w:rsidP="00933D53">
      <w:pPr>
        <w:pStyle w:val="Heading1"/>
      </w:pPr>
      <w:bookmarkStart w:id="61" w:name="_Toc96726289"/>
      <w:r>
        <w:t xml:space="preserve">Miniproject 5 – </w:t>
      </w:r>
      <w:r w:rsidR="00267740">
        <w:t>MahindraXUV500</w:t>
      </w:r>
      <w:r>
        <w:t xml:space="preserve"> Project</w:t>
      </w:r>
      <w:r w:rsidR="00085D83">
        <w:t xml:space="preserve"> </w:t>
      </w:r>
      <w:r>
        <w:t>[Team]</w:t>
      </w:r>
      <w:bookmarkEnd w:id="61"/>
    </w:p>
    <w:p w14:paraId="438723E7" w14:textId="77777777" w:rsidR="00933D53" w:rsidRDefault="00933D53" w:rsidP="00933D53"/>
    <w:p w14:paraId="51BD3291" w14:textId="6249B5F9" w:rsidR="009666C6" w:rsidRPr="009666C6" w:rsidRDefault="00933D53" w:rsidP="009666C6">
      <w:pPr>
        <w:pStyle w:val="Heading2"/>
      </w:pPr>
      <w:bookmarkStart w:id="62" w:name="_Toc96726290"/>
      <w:r>
        <w:t>Modules</w:t>
      </w:r>
      <w:bookmarkEnd w:id="62"/>
    </w:p>
    <w:p w14:paraId="6D823FF7" w14:textId="7FD87E31" w:rsidR="00933D53" w:rsidRDefault="00085D83" w:rsidP="000451DA">
      <w:pPr>
        <w:pStyle w:val="ListParagraph"/>
        <w:numPr>
          <w:ilvl w:val="0"/>
          <w:numId w:val="9"/>
        </w:numPr>
      </w:pPr>
      <w:r>
        <w:t>MATLAB</w:t>
      </w:r>
    </w:p>
    <w:p w14:paraId="38DCE01D" w14:textId="77777777" w:rsidR="00933D53" w:rsidRDefault="00933D53" w:rsidP="000451DA">
      <w:pPr>
        <w:pStyle w:val="ListParagraph"/>
        <w:numPr>
          <w:ilvl w:val="0"/>
          <w:numId w:val="9"/>
        </w:numPr>
      </w:pPr>
      <w:r>
        <w:t>Git</w:t>
      </w:r>
    </w:p>
    <w:p w14:paraId="0C8E9C45" w14:textId="77777777" w:rsidR="00933D53" w:rsidRDefault="00232668" w:rsidP="00232668">
      <w:pPr>
        <w:pStyle w:val="Heading2"/>
      </w:pPr>
      <w:bookmarkStart w:id="63" w:name="_Toc96726291"/>
      <w:r>
        <w:t>Requirements</w:t>
      </w:r>
      <w:bookmarkEnd w:id="63"/>
    </w:p>
    <w:p w14:paraId="560DAD7A" w14:textId="04DBD913" w:rsidR="00232668" w:rsidRDefault="009666C6" w:rsidP="009666C6">
      <w:r>
        <w:t xml:space="preserve">            </w:t>
      </w:r>
      <w:r w:rsidR="00232668">
        <w:t>We have implemented following features</w:t>
      </w:r>
    </w:p>
    <w:p w14:paraId="5598B3EA" w14:textId="1145D9D8" w:rsidR="00E92723" w:rsidRDefault="004B5540" w:rsidP="00E92723">
      <w:pPr>
        <w:ind w:firstLine="720"/>
      </w:pPr>
      <w:r>
        <w:t>1. Sunroof</w:t>
      </w:r>
      <w:r w:rsidR="00E92723">
        <w:t xml:space="preserve"> control</w:t>
      </w:r>
    </w:p>
    <w:p w14:paraId="254D0BCD" w14:textId="1D11CE67" w:rsidR="00E92723" w:rsidRDefault="004B5540" w:rsidP="00E92723">
      <w:pPr>
        <w:ind w:firstLine="720"/>
      </w:pPr>
      <w:r>
        <w:t>2. HVAC</w:t>
      </w:r>
    </w:p>
    <w:p w14:paraId="534A9750" w14:textId="1C8B40F6" w:rsidR="00DB340A" w:rsidRDefault="004B5540" w:rsidP="00E92723">
      <w:pPr>
        <w:ind w:firstLine="720"/>
      </w:pPr>
      <w:r>
        <w:t>3. Wiper</w:t>
      </w:r>
      <w:r w:rsidR="00E92723">
        <w:t xml:space="preserve"> control</w:t>
      </w:r>
    </w:p>
    <w:p w14:paraId="65513555" w14:textId="7777EE7E" w:rsidR="004B5540" w:rsidRPr="004B5540" w:rsidRDefault="00A6267A" w:rsidP="004B5540">
      <w:pPr>
        <w:pStyle w:val="Heading2"/>
      </w:pPr>
      <w:bookmarkStart w:id="64" w:name="_Toc96726292"/>
      <w:r>
        <w:t>Design</w:t>
      </w:r>
      <w:bookmarkEnd w:id="64"/>
    </w:p>
    <w:p w14:paraId="56C3F4CF" w14:textId="77777777" w:rsidR="009666C6" w:rsidRDefault="009666C6" w:rsidP="007E53EA">
      <w:pPr>
        <w:ind w:firstLine="720"/>
      </w:pPr>
    </w:p>
    <w:p w14:paraId="04A0CE1E" w14:textId="4DC1FE5D" w:rsidR="00A6267A" w:rsidRDefault="00A6267A" w:rsidP="007E53EA">
      <w:pPr>
        <w:ind w:firstLine="720"/>
      </w:pPr>
      <w:r>
        <w:t>This project was implemented</w:t>
      </w:r>
      <w:r w:rsidR="00E92723">
        <w:t xml:space="preserve"> in </w:t>
      </w:r>
      <w:r w:rsidR="00085D83">
        <w:t>state flow</w:t>
      </w:r>
      <w:r w:rsidR="00E92723">
        <w:t xml:space="preserve"> diagram</w:t>
      </w:r>
      <w:r>
        <w:t xml:space="preserve"> using </w:t>
      </w:r>
      <w:r w:rsidR="00085D83">
        <w:t>MATLAB</w:t>
      </w:r>
      <w:r>
        <w:t>.</w:t>
      </w:r>
    </w:p>
    <w:p w14:paraId="5125C84F" w14:textId="77777777" w:rsidR="008250D1" w:rsidRDefault="008250D1" w:rsidP="008250D1">
      <w:pPr>
        <w:rPr>
          <w:b/>
          <w:sz w:val="28"/>
          <w:szCs w:val="28"/>
        </w:rPr>
      </w:pPr>
    </w:p>
    <w:p w14:paraId="4F055833" w14:textId="702D1D34" w:rsidR="004B5540" w:rsidRPr="008250D1" w:rsidRDefault="008250D1" w:rsidP="008250D1">
      <w:pPr>
        <w:rPr>
          <w:b/>
          <w:sz w:val="28"/>
          <w:szCs w:val="28"/>
        </w:rPr>
      </w:pPr>
      <w:r w:rsidRPr="008250D1">
        <w:rPr>
          <w:b/>
          <w:sz w:val="28"/>
          <w:szCs w:val="28"/>
        </w:rPr>
        <w:t>HVAC:</w:t>
      </w:r>
    </w:p>
    <w:p w14:paraId="466AD140" w14:textId="77777777" w:rsidR="009666C6" w:rsidRDefault="009666C6" w:rsidP="007E53EA">
      <w:pPr>
        <w:ind w:firstLine="720"/>
      </w:pPr>
    </w:p>
    <w:p w14:paraId="643E9064" w14:textId="1AE80198" w:rsidR="004B5540" w:rsidRDefault="008250D1" w:rsidP="007E53EA">
      <w:pPr>
        <w:ind w:firstLine="720"/>
      </w:pPr>
      <w:r w:rsidRPr="008250D1">
        <w:t>Heating, ventilation,</w:t>
      </w:r>
      <w:r>
        <w:t xml:space="preserve"> and air conditioning (HVAC</w:t>
      </w:r>
      <w:proofErr w:type="gramStart"/>
      <w:r>
        <w:t>)</w:t>
      </w:r>
      <w:r w:rsidRPr="008250D1">
        <w:t>is</w:t>
      </w:r>
      <w:proofErr w:type="gramEnd"/>
      <w:r w:rsidRPr="008250D1">
        <w:t xml:space="preserve"> the use of various technologies to control the temperature, humidity, and purity of the air in an enclosed space. Its goal is to provide thermal comfort and acceptable indoor air quality. HVAC system design is a sub discipline of mechanical engineering, based on the principles of thermodynamics, fluid mechanics, and heat transfer.</w:t>
      </w:r>
      <w:r w:rsidR="009666C6">
        <w:t xml:space="preserve">                                                                                                                                                           </w:t>
      </w:r>
    </w:p>
    <w:p w14:paraId="70B5BC21" w14:textId="77777777" w:rsidR="009666C6" w:rsidRDefault="009666C6" w:rsidP="009666C6">
      <w:pPr>
        <w:keepNext/>
      </w:pPr>
      <w:r>
        <w:rPr>
          <w:noProof/>
          <w:lang w:val="en-US"/>
        </w:rPr>
        <w:lastRenderedPageBreak/>
        <w:drawing>
          <wp:inline distT="0" distB="0" distL="0" distR="0" wp14:anchorId="6A1F2F88" wp14:editId="57788A9F">
            <wp:extent cx="6126480" cy="427618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2-25 224744.png"/>
                    <pic:cNvPicPr/>
                  </pic:nvPicPr>
                  <pic:blipFill>
                    <a:blip r:embed="rId24">
                      <a:extLst>
                        <a:ext uri="{28A0092B-C50C-407E-A947-70E740481C1C}">
                          <a14:useLocalDpi xmlns:a14="http://schemas.microsoft.com/office/drawing/2010/main" val="0"/>
                        </a:ext>
                      </a:extLst>
                    </a:blip>
                    <a:stretch>
                      <a:fillRect/>
                    </a:stretch>
                  </pic:blipFill>
                  <pic:spPr>
                    <a:xfrm>
                      <a:off x="0" y="0"/>
                      <a:ext cx="6135743" cy="4282648"/>
                    </a:xfrm>
                    <a:prstGeom prst="rect">
                      <a:avLst/>
                    </a:prstGeom>
                  </pic:spPr>
                </pic:pic>
              </a:graphicData>
            </a:graphic>
          </wp:inline>
        </w:drawing>
      </w:r>
    </w:p>
    <w:p w14:paraId="12566205" w14:textId="77777777" w:rsidR="009666C6" w:rsidRDefault="009666C6" w:rsidP="009666C6">
      <w:pPr>
        <w:pStyle w:val="Caption"/>
      </w:pPr>
      <w:r>
        <w:t xml:space="preserve">                                        </w:t>
      </w:r>
    </w:p>
    <w:p w14:paraId="3A1CB231" w14:textId="77777777" w:rsidR="009666C6" w:rsidRDefault="009666C6" w:rsidP="009666C6">
      <w:pPr>
        <w:pStyle w:val="Caption"/>
      </w:pPr>
    </w:p>
    <w:p w14:paraId="5191F451" w14:textId="79ECD964" w:rsidR="009666C6" w:rsidRDefault="009666C6" w:rsidP="009666C6">
      <w:pPr>
        <w:pStyle w:val="Caption"/>
      </w:pPr>
      <w:r>
        <w:t xml:space="preserve">                                                     </w:t>
      </w:r>
      <w:bookmarkStart w:id="65" w:name="_Toc96726342"/>
      <w:r>
        <w:t xml:space="preserve">Figure </w:t>
      </w:r>
      <w:r>
        <w:fldChar w:fldCharType="begin"/>
      </w:r>
      <w:r>
        <w:instrText xml:space="preserve"> SEQ Figure \* ARABIC </w:instrText>
      </w:r>
      <w:r>
        <w:fldChar w:fldCharType="separate"/>
      </w:r>
      <w:r w:rsidR="007816BB">
        <w:rPr>
          <w:noProof/>
        </w:rPr>
        <w:t>12</w:t>
      </w:r>
      <w:r>
        <w:fldChar w:fldCharType="end"/>
      </w:r>
      <w:r>
        <w:t>: state flow diagram</w:t>
      </w:r>
      <w:bookmarkEnd w:id="65"/>
    </w:p>
    <w:p w14:paraId="5F8F6704" w14:textId="71A51630" w:rsidR="004B5540" w:rsidRDefault="004B5540" w:rsidP="007E53EA">
      <w:pPr>
        <w:ind w:firstLine="720"/>
      </w:pPr>
    </w:p>
    <w:p w14:paraId="13133E02" w14:textId="4F3638F9" w:rsidR="004B5540" w:rsidRDefault="004B5540" w:rsidP="007E53EA">
      <w:pPr>
        <w:ind w:firstLine="720"/>
      </w:pPr>
      <w:r>
        <w:t xml:space="preserve">      </w:t>
      </w:r>
    </w:p>
    <w:p w14:paraId="09501056" w14:textId="77777777" w:rsidR="004B5540" w:rsidRDefault="004B5540" w:rsidP="007E53EA">
      <w:pPr>
        <w:ind w:firstLine="720"/>
      </w:pPr>
    </w:p>
    <w:p w14:paraId="509F4612" w14:textId="77777777" w:rsidR="004B5540" w:rsidRDefault="004B5540" w:rsidP="007E53EA">
      <w:pPr>
        <w:ind w:firstLine="720"/>
      </w:pPr>
    </w:p>
    <w:p w14:paraId="6809C401" w14:textId="605076F1" w:rsidR="00AA4A51" w:rsidRDefault="00652EF2" w:rsidP="007E53EA">
      <w:pPr>
        <w:ind w:firstLine="720"/>
      </w:pPr>
      <w:r>
        <w:rPr>
          <w:noProof/>
          <w:lang w:val="en-US"/>
        </w:rPr>
        <mc:AlternateContent>
          <mc:Choice Requires="wps">
            <w:drawing>
              <wp:anchor distT="0" distB="0" distL="114300" distR="114300" simplePos="0" relativeHeight="251667456" behindDoc="0" locked="0" layoutInCell="1" allowOverlap="1" wp14:anchorId="0CA73D24" wp14:editId="4B8A649A">
                <wp:simplePos x="0" y="0"/>
                <wp:positionH relativeFrom="column">
                  <wp:posOffset>-109855</wp:posOffset>
                </wp:positionH>
                <wp:positionV relativeFrom="paragraph">
                  <wp:posOffset>5054600</wp:posOffset>
                </wp:positionV>
                <wp:extent cx="5791200" cy="302260"/>
                <wp:effectExtent l="4445" t="0" r="0" b="4445"/>
                <wp:wrapTight wrapText="bothSides">
                  <wp:wrapPolygon edited="0">
                    <wp:start x="-36" y="0"/>
                    <wp:lineTo x="-36" y="20919"/>
                    <wp:lineTo x="21600" y="20919"/>
                    <wp:lineTo x="21600" y="0"/>
                    <wp:lineTo x="-36" y="0"/>
                  </wp:wrapPolygon>
                </wp:wrapTight>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E13B30" w14:textId="66798E2E" w:rsidR="008465A8" w:rsidRPr="00085D83" w:rsidRDefault="008465A8" w:rsidP="00085D83">
                            <w:pPr>
                              <w:pStyle w:val="Caption"/>
                              <w:jc w:val="center"/>
                              <w:rPr>
                                <w:i/>
                                <w:iCs w:val="0"/>
                                <w:noProof/>
                                <w:color w:val="000000" w:themeColor="text1"/>
                                <w:szCs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CA73D24" id="_x0000_t202" coordsize="21600,21600" o:spt="202" path="m,l,21600r21600,l21600,xe">
                <v:stroke joinstyle="miter"/>
                <v:path gradientshapeok="t" o:connecttype="rect"/>
              </v:shapetype>
              <v:shape id="Text Box 4" o:spid="_x0000_s1027" type="#_x0000_t202" style="position:absolute;left:0;text-align:left;margin-left:-8.65pt;margin-top:398pt;width:456pt;height:2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" stroked="f">
                <v:textbox style="mso-fit-shape-to-text:t" inset="0,0,0,0">
                  <w:txbxContent>
                    <w:p w14:paraId="06E13B30" w14:textId="66798E2E" w:rsidR="008465A8" w:rsidRPr="00085D83" w:rsidRDefault="008465A8" w:rsidP="00085D83">
                      <w:pPr>
                        <w:pStyle w:val="Caption"/>
                        <w:jc w:val="center"/>
                        <w:rPr>
                          <w:i/>
                          <w:iCs w:val="0"/>
                          <w:noProof/>
                          <w:color w:val="000000" w:themeColor="text1"/>
                          <w:szCs w:val="24"/>
                        </w:rPr>
                      </w:pPr>
                    </w:p>
                  </w:txbxContent>
                </v:textbox>
                <w10:wrap type="tight"/>
              </v:shape>
            </w:pict>
          </mc:Fallback>
        </mc:AlternateContent>
      </w:r>
    </w:p>
    <w:p w14:paraId="693AD42E" w14:textId="77777777" w:rsidR="00A6267A" w:rsidRDefault="00A6267A" w:rsidP="00A6267A"/>
    <w:p w14:paraId="13371DE5" w14:textId="77777777" w:rsidR="008250D1" w:rsidRDefault="008250D1" w:rsidP="0071503A">
      <w:pPr>
        <w:pStyle w:val="Heading1"/>
      </w:pPr>
    </w:p>
    <w:p w14:paraId="44829409" w14:textId="77777777" w:rsidR="008250D1" w:rsidRDefault="008250D1" w:rsidP="0071503A">
      <w:pPr>
        <w:pStyle w:val="Heading1"/>
      </w:pPr>
    </w:p>
    <w:p w14:paraId="6075FFCC" w14:textId="77777777" w:rsidR="008250D1" w:rsidRDefault="008250D1" w:rsidP="0071503A">
      <w:pPr>
        <w:pStyle w:val="Heading1"/>
      </w:pPr>
    </w:p>
    <w:p w14:paraId="29E32FD8" w14:textId="77777777" w:rsidR="008250D1" w:rsidRDefault="008250D1" w:rsidP="0071503A">
      <w:pPr>
        <w:pStyle w:val="Heading1"/>
      </w:pPr>
    </w:p>
    <w:p w14:paraId="0BAF392E" w14:textId="77777777" w:rsidR="008250D1" w:rsidRDefault="008250D1" w:rsidP="0071503A">
      <w:pPr>
        <w:pStyle w:val="Heading1"/>
      </w:pPr>
    </w:p>
    <w:p w14:paraId="5C3146AB" w14:textId="77777777" w:rsidR="008250D1" w:rsidRDefault="008250D1" w:rsidP="0071503A">
      <w:pPr>
        <w:pStyle w:val="Heading1"/>
      </w:pPr>
    </w:p>
    <w:p w14:paraId="6970E75C" w14:textId="77777777" w:rsidR="008250D1" w:rsidRDefault="008250D1" w:rsidP="0071503A">
      <w:pPr>
        <w:pStyle w:val="Heading1"/>
      </w:pPr>
    </w:p>
    <w:p w14:paraId="10EAD50F" w14:textId="6E7BEE4D" w:rsidR="00A6267A" w:rsidRPr="00A6267A" w:rsidRDefault="00A6267A" w:rsidP="0071503A">
      <w:pPr>
        <w:pStyle w:val="Heading1"/>
      </w:pPr>
      <w:bookmarkStart w:id="66" w:name="_Toc96726293"/>
      <w:r>
        <w:t xml:space="preserve">Miniproject 6 </w:t>
      </w:r>
      <w:r w:rsidR="0071503A">
        <w:t>–</w:t>
      </w:r>
      <w:r>
        <w:t xml:space="preserve"> </w:t>
      </w:r>
      <w:r w:rsidR="0071503A">
        <w:t xml:space="preserve">Wiper </w:t>
      </w:r>
      <w:r w:rsidR="00EF51C5">
        <w:t>Control System [</w:t>
      </w:r>
      <w:r w:rsidR="0071503A">
        <w:t>Team]</w:t>
      </w:r>
      <w:bookmarkEnd w:id="66"/>
    </w:p>
    <w:p w14:paraId="1BFC6CF4" w14:textId="77777777" w:rsidR="0071503A" w:rsidRDefault="0071503A" w:rsidP="00232668"/>
    <w:p w14:paraId="3DEC9193" w14:textId="77777777" w:rsidR="00A6267A" w:rsidRPr="00232668" w:rsidRDefault="0071503A" w:rsidP="0071503A">
      <w:pPr>
        <w:pStyle w:val="Heading2"/>
      </w:pPr>
      <w:bookmarkStart w:id="67" w:name="_Toc96726294"/>
      <w:r>
        <w:t>Modules</w:t>
      </w:r>
      <w:bookmarkEnd w:id="67"/>
    </w:p>
    <w:p w14:paraId="37999270" w14:textId="77777777" w:rsidR="0071503A" w:rsidRDefault="00833774" w:rsidP="000451DA">
      <w:pPr>
        <w:pStyle w:val="ListParagraph"/>
        <w:numPr>
          <w:ilvl w:val="0"/>
          <w:numId w:val="10"/>
        </w:numPr>
      </w:pPr>
      <w:r>
        <w:t>C Programming</w:t>
      </w:r>
    </w:p>
    <w:p w14:paraId="1993AAF5" w14:textId="77777777" w:rsidR="00395811" w:rsidRDefault="0071503A" w:rsidP="000451DA">
      <w:pPr>
        <w:pStyle w:val="ListParagraph"/>
        <w:numPr>
          <w:ilvl w:val="0"/>
          <w:numId w:val="10"/>
        </w:numPr>
      </w:pPr>
      <w:r>
        <w:t>STM32</w:t>
      </w:r>
    </w:p>
    <w:p w14:paraId="2BEA6DF4" w14:textId="77777777" w:rsidR="0051200F" w:rsidRDefault="00833774" w:rsidP="0051200F">
      <w:pPr>
        <w:pStyle w:val="Heading2"/>
      </w:pPr>
      <w:bookmarkStart w:id="68" w:name="_Toc96726295"/>
      <w:r>
        <w:t>Requirements</w:t>
      </w:r>
      <w:bookmarkEnd w:id="68"/>
    </w:p>
    <w:p w14:paraId="1644D5A5" w14:textId="77777777" w:rsidR="006322BF" w:rsidRDefault="006322BF" w:rsidP="0051200F">
      <w:pPr>
        <w:pStyle w:val="Heading2"/>
        <w:rPr>
          <w:rFonts w:cs="Times New Roman"/>
          <w:color w:val="24292F"/>
        </w:rPr>
      </w:pPr>
    </w:p>
    <w:p w14:paraId="3F170450" w14:textId="51DD253D" w:rsidR="0051200F" w:rsidRDefault="0051200F" w:rsidP="0051200F">
      <w:pPr>
        <w:pStyle w:val="Heading2"/>
        <w:rPr>
          <w:rFonts w:cs="Times New Roman"/>
          <w:color w:val="24292F"/>
        </w:rPr>
      </w:pPr>
      <w:bookmarkStart w:id="69" w:name="_Toc96726296"/>
      <w:r w:rsidRPr="0051200F">
        <w:rPr>
          <w:rFonts w:cs="Times New Roman"/>
          <w:color w:val="24292F"/>
        </w:rPr>
        <w:t>Introduction</w:t>
      </w:r>
      <w:bookmarkEnd w:id="69"/>
    </w:p>
    <w:p w14:paraId="06DAE621" w14:textId="123B23DE" w:rsidR="00EF51C5" w:rsidRPr="00EF51C5" w:rsidRDefault="00EF51C5" w:rsidP="00EF51C5">
      <w:r w:rsidRPr="00EF51C5">
        <w:t xml:space="preserve">A Windscreen wiper, windshield wiper or wiper blade is a device used to remove rain, washer </w:t>
      </w:r>
      <w:r w:rsidR="006322BF" w:rsidRPr="00EF51C5">
        <w:t>fluid, water</w:t>
      </w:r>
      <w:r w:rsidRPr="00EF51C5">
        <w:t xml:space="preserve"> and debris from a vehicle's front window and it is important because they permit driving during rainy and snowy conditions. Note that the last remarkable development was that of electric wipers. Intermittent wipers which are convenient when it is drizzling or just after it has stopped raining have recently been developed. In addition, step less intermittent wipers, the interval of which can be freely selected by the driver, and speed following wipers, the interval to the vehicle speed, are becoming popular. In addition, some wiper systems which use rain sensors to control the interval in response to rainfall and vehicle speed variations are beginning to appear. This is because there is an increasing demand for windshield to meet the drivers comfort.</w:t>
      </w:r>
    </w:p>
    <w:p w14:paraId="22D4B610" w14:textId="77777777" w:rsidR="0051200F" w:rsidRPr="0051200F" w:rsidRDefault="0051200F" w:rsidP="0051200F">
      <w:pPr>
        <w:pStyle w:val="Heading2"/>
        <w:shd w:val="clear" w:color="auto" w:fill="FFFFFF"/>
        <w:spacing w:before="360" w:after="240"/>
        <w:rPr>
          <w:rFonts w:cs="Times New Roman"/>
          <w:color w:val="24292F"/>
        </w:rPr>
      </w:pPr>
      <w:bookmarkStart w:id="70" w:name="_Toc96726297"/>
      <w:r w:rsidRPr="0051200F">
        <w:rPr>
          <w:rFonts w:cs="Times New Roman"/>
          <w:color w:val="24292F"/>
        </w:rPr>
        <w:t>Research</w:t>
      </w:r>
      <w:bookmarkEnd w:id="70"/>
    </w:p>
    <w:p w14:paraId="4A9C41C8" w14:textId="002A3F03" w:rsidR="0051200F" w:rsidRPr="0051200F" w:rsidRDefault="006322BF" w:rsidP="0051200F">
      <w:r w:rsidRPr="006322BF">
        <w:t>Research and development for raindrop detection started a long time ago, but became more popular around 1970. A windscreen wiper or windshield wiper is a device used to remove rain and debris from a windscreen. Almost all motor vehicle, including trains, aircraft and watercraft, are equipped with such wipers, which are usually an essential requirement. A wiper generally consists of an arm, pivoting at one end and with a long rubber blade attached to the other. The blade is swung back and forth over the glass, pushing water from its surface. The speed is normally adjustable, with several continuous speeds and often one or more "intermittent"settings.Most automobiles use two synchronized radial type arms. It takes a lot of force to accelerate the wiper blades back and forth across the windshield so quickly. In order to generate this type of force, a worm gear is used on the output of a small electric motor.</w:t>
      </w:r>
    </w:p>
    <w:p w14:paraId="3718FBE2" w14:textId="77777777" w:rsidR="006322BF" w:rsidRDefault="006322BF" w:rsidP="00833774">
      <w:pPr>
        <w:rPr>
          <w:b/>
        </w:rPr>
      </w:pPr>
    </w:p>
    <w:p w14:paraId="5483D4F5" w14:textId="77777777" w:rsidR="006322BF" w:rsidRDefault="006322BF" w:rsidP="00833774">
      <w:pPr>
        <w:rPr>
          <w:b/>
        </w:rPr>
      </w:pPr>
    </w:p>
    <w:p w14:paraId="608D9C42" w14:textId="77777777" w:rsidR="006322BF" w:rsidRDefault="006322BF" w:rsidP="00833774">
      <w:pPr>
        <w:rPr>
          <w:b/>
        </w:rPr>
      </w:pPr>
    </w:p>
    <w:p w14:paraId="0E5CB822" w14:textId="77777777" w:rsidR="009666C6" w:rsidRDefault="009666C6" w:rsidP="00833774">
      <w:pPr>
        <w:rPr>
          <w:b/>
        </w:rPr>
      </w:pPr>
    </w:p>
    <w:p w14:paraId="1610ABEC" w14:textId="77777777" w:rsidR="009666C6" w:rsidRDefault="009666C6" w:rsidP="00833774">
      <w:pPr>
        <w:rPr>
          <w:b/>
        </w:rPr>
      </w:pPr>
    </w:p>
    <w:p w14:paraId="4118FE2B" w14:textId="77777777" w:rsidR="00833774" w:rsidRPr="00833774" w:rsidRDefault="00833774" w:rsidP="00833774">
      <w:pPr>
        <w:rPr>
          <w:b/>
        </w:rPr>
      </w:pPr>
      <w:r w:rsidRPr="00833774">
        <w:rPr>
          <w:b/>
        </w:rPr>
        <w:t>4W's and 1'H</w:t>
      </w:r>
    </w:p>
    <w:p w14:paraId="76DB7DFA" w14:textId="77777777" w:rsidR="00833774" w:rsidRDefault="00833774" w:rsidP="00833774">
      <w:pPr>
        <w:rPr>
          <w:rFonts w:cs="Times New Roman"/>
          <w:b/>
        </w:rPr>
      </w:pPr>
      <w:r w:rsidRPr="0051200F">
        <w:rPr>
          <w:rFonts w:cs="Times New Roman"/>
          <w:b/>
        </w:rPr>
        <w:t>Who:</w:t>
      </w:r>
    </w:p>
    <w:p w14:paraId="342CBDDB" w14:textId="53D1C02A" w:rsidR="006322BF" w:rsidRPr="006322BF" w:rsidRDefault="006322BF" w:rsidP="006322BF">
      <w:pPr>
        <w:rPr>
          <w:rFonts w:cs="Times New Roman"/>
          <w:lang w:val="en-US"/>
        </w:rPr>
      </w:pPr>
      <w:r w:rsidRPr="006322BF">
        <w:rPr>
          <w:rFonts w:cs="Times New Roman"/>
          <w:lang w:val="en-US"/>
        </w:rPr>
        <w:t>Users, Employees and Students will get the help from this project.</w:t>
      </w:r>
    </w:p>
    <w:p w14:paraId="38953920" w14:textId="78DD3636" w:rsidR="00085D83" w:rsidRDefault="006322BF" w:rsidP="00085D83">
      <w:pPr>
        <w:rPr>
          <w:rFonts w:cs="Times New Roman"/>
          <w:b/>
        </w:rPr>
      </w:pPr>
      <w:r>
        <w:rPr>
          <w:rFonts w:cs="Times New Roman"/>
          <w:b/>
        </w:rPr>
        <w:t>Why</w:t>
      </w:r>
      <w:r w:rsidR="00833774" w:rsidRPr="0051200F">
        <w:rPr>
          <w:rFonts w:cs="Times New Roman"/>
          <w:b/>
        </w:rPr>
        <w:t>:</w:t>
      </w:r>
    </w:p>
    <w:p w14:paraId="281CAC63" w14:textId="3E1E0E9F" w:rsidR="006322BF" w:rsidRPr="006322BF" w:rsidRDefault="006322BF" w:rsidP="006322BF">
      <w:pPr>
        <w:rPr>
          <w:rFonts w:cs="Times New Roman"/>
          <w:lang w:val="en-US"/>
        </w:rPr>
      </w:pPr>
      <w:r>
        <w:rPr>
          <w:rFonts w:cs="Times New Roman"/>
          <w:lang w:val="en-US"/>
        </w:rPr>
        <w:t>User can use the program</w:t>
      </w:r>
      <w:r w:rsidRPr="006322BF">
        <w:rPr>
          <w:rFonts w:cs="Times New Roman"/>
          <w:lang w:val="en-US"/>
        </w:rPr>
        <w:t xml:space="preserve"> efficiently and get the required results.</w:t>
      </w:r>
    </w:p>
    <w:p w14:paraId="6AFB6958" w14:textId="77777777" w:rsidR="006322BF" w:rsidRDefault="006322BF" w:rsidP="00833774">
      <w:pPr>
        <w:rPr>
          <w:rFonts w:cs="Times New Roman"/>
          <w:lang w:val="en-US"/>
        </w:rPr>
      </w:pPr>
      <w:r w:rsidRPr="006322BF">
        <w:rPr>
          <w:rFonts w:cs="Times New Roman"/>
          <w:lang w:val="en-US"/>
        </w:rPr>
        <w:t>We are making this project to improve the existing Wiper Control System.</w:t>
      </w:r>
    </w:p>
    <w:p w14:paraId="1C0EA1E1" w14:textId="4A0542D0" w:rsidR="00833774" w:rsidRDefault="00833774" w:rsidP="00833774">
      <w:pPr>
        <w:rPr>
          <w:rFonts w:cs="Times New Roman"/>
          <w:b/>
        </w:rPr>
      </w:pPr>
      <w:r w:rsidRPr="0051200F">
        <w:rPr>
          <w:rFonts w:cs="Times New Roman"/>
          <w:b/>
        </w:rPr>
        <w:t>When:</w:t>
      </w:r>
    </w:p>
    <w:p w14:paraId="42E2C44F" w14:textId="77777777" w:rsidR="006322BF" w:rsidRPr="006322BF" w:rsidRDefault="006322BF" w:rsidP="006322BF">
      <w:pPr>
        <w:rPr>
          <w:rFonts w:cs="Times New Roman"/>
          <w:lang w:val="en-US"/>
        </w:rPr>
      </w:pPr>
      <w:r w:rsidRPr="006322BF">
        <w:rPr>
          <w:rFonts w:cs="Times New Roman"/>
          <w:lang w:val="en-US"/>
        </w:rPr>
        <w:t>When it rains we use wipers.</w:t>
      </w:r>
    </w:p>
    <w:p w14:paraId="765A64EE" w14:textId="77777777" w:rsidR="006322BF" w:rsidRDefault="00833774" w:rsidP="006322BF">
      <w:pPr>
        <w:rPr>
          <w:rFonts w:cs="Times New Roman"/>
          <w:b/>
        </w:rPr>
      </w:pPr>
      <w:r w:rsidRPr="0051200F">
        <w:rPr>
          <w:rFonts w:cs="Times New Roman"/>
          <w:b/>
        </w:rPr>
        <w:t>Where:</w:t>
      </w:r>
    </w:p>
    <w:p w14:paraId="5E947800" w14:textId="125F6855" w:rsidR="006322BF" w:rsidRPr="006322BF" w:rsidRDefault="006322BF" w:rsidP="006322BF">
      <w:pPr>
        <w:rPr>
          <w:rFonts w:cs="Times New Roman"/>
        </w:rPr>
      </w:pPr>
      <w:r w:rsidRPr="006322BF">
        <w:rPr>
          <w:rFonts w:cs="Times New Roman"/>
          <w:lang w:val="en-US"/>
        </w:rPr>
        <w:t>To wipe the rain drops of the cars, trucks we use wipers.</w:t>
      </w:r>
    </w:p>
    <w:p w14:paraId="0B3A9BEF" w14:textId="4630485E" w:rsidR="0051200F" w:rsidRDefault="00833774" w:rsidP="006322BF">
      <w:pPr>
        <w:rPr>
          <w:rFonts w:cs="Times New Roman"/>
          <w:color w:val="24292F"/>
          <w:shd w:val="clear" w:color="auto" w:fill="FFFFFF"/>
        </w:rPr>
      </w:pPr>
      <w:r w:rsidRPr="0051200F">
        <w:rPr>
          <w:rFonts w:cs="Times New Roman"/>
          <w:b/>
        </w:rPr>
        <w:t>How:</w:t>
      </w:r>
    </w:p>
    <w:p w14:paraId="36DD28CE" w14:textId="77777777" w:rsidR="006322BF" w:rsidRPr="006322BF" w:rsidRDefault="006322BF" w:rsidP="006322BF">
      <w:pPr>
        <w:rPr>
          <w:rFonts w:cs="Times New Roman"/>
          <w:lang w:val="en-US"/>
        </w:rPr>
      </w:pPr>
      <w:r w:rsidRPr="006322BF">
        <w:rPr>
          <w:rFonts w:cs="Times New Roman"/>
          <w:lang w:val="en-US"/>
        </w:rPr>
        <w:t>It is flexible and user friendly.</w:t>
      </w:r>
    </w:p>
    <w:p w14:paraId="45551A9C" w14:textId="77777777" w:rsidR="006322BF" w:rsidRPr="0051200F" w:rsidRDefault="006322BF" w:rsidP="006322BF">
      <w:pPr>
        <w:rPr>
          <w:rFonts w:cs="Times New Roman"/>
          <w:b/>
        </w:rPr>
      </w:pPr>
    </w:p>
    <w:p w14:paraId="23B4AC70" w14:textId="7D8EDF3C" w:rsidR="00833774" w:rsidRDefault="00833774" w:rsidP="00833774">
      <w:pPr>
        <w:pStyle w:val="Heading3"/>
      </w:pPr>
      <w:bookmarkStart w:id="71" w:name="_Toc96726298"/>
      <w:r w:rsidRPr="00833774">
        <w:t>High Level Requirements</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3"/>
        <w:gridCol w:w="4938"/>
        <w:gridCol w:w="3049"/>
      </w:tblGrid>
      <w:tr w:rsidR="006322BF" w:rsidRPr="006322BF" w14:paraId="2329E354" w14:textId="77777777" w:rsidTr="006322BF">
        <w:trPr>
          <w:tblHeader/>
        </w:trPr>
        <w:tc>
          <w:tcPr>
            <w:tcW w:w="0" w:type="auto"/>
            <w:shd w:val="clear" w:color="auto" w:fill="FFFFFF"/>
            <w:tcMar>
              <w:top w:w="90" w:type="dxa"/>
              <w:left w:w="195" w:type="dxa"/>
              <w:bottom w:w="90" w:type="dxa"/>
              <w:right w:w="195" w:type="dxa"/>
            </w:tcMar>
            <w:vAlign w:val="center"/>
            <w:hideMark/>
          </w:tcPr>
          <w:p w14:paraId="6DE3F889" w14:textId="77777777" w:rsidR="006322BF" w:rsidRPr="006322BF" w:rsidRDefault="006322BF" w:rsidP="006322BF">
            <w:pPr>
              <w:spacing w:after="240" w:line="240" w:lineRule="auto"/>
              <w:jc w:val="center"/>
              <w:rPr>
                <w:rFonts w:ascii="Segoe UI" w:eastAsia="Times New Roman" w:hAnsi="Segoe UI" w:cs="Segoe UI"/>
                <w:b/>
                <w:bCs/>
                <w:color w:val="24292F"/>
                <w:szCs w:val="24"/>
                <w:lang w:val="en-US"/>
              </w:rPr>
            </w:pPr>
            <w:r w:rsidRPr="006322BF">
              <w:rPr>
                <w:rFonts w:ascii="Segoe UI" w:eastAsia="Times New Roman" w:hAnsi="Segoe UI" w:cs="Segoe UI"/>
                <w:b/>
                <w:bCs/>
                <w:color w:val="24292F"/>
                <w:szCs w:val="24"/>
                <w:lang w:val="en-US"/>
              </w:rPr>
              <w:t>ID</w:t>
            </w:r>
          </w:p>
        </w:tc>
        <w:tc>
          <w:tcPr>
            <w:tcW w:w="0" w:type="auto"/>
            <w:shd w:val="clear" w:color="auto" w:fill="FFFFFF"/>
            <w:tcMar>
              <w:top w:w="90" w:type="dxa"/>
              <w:left w:w="195" w:type="dxa"/>
              <w:bottom w:w="90" w:type="dxa"/>
              <w:right w:w="195" w:type="dxa"/>
            </w:tcMar>
            <w:vAlign w:val="center"/>
            <w:hideMark/>
          </w:tcPr>
          <w:p w14:paraId="5DC28273" w14:textId="77777777" w:rsidR="006322BF" w:rsidRPr="006322BF" w:rsidRDefault="006322BF" w:rsidP="006322BF">
            <w:pPr>
              <w:spacing w:after="240" w:line="240" w:lineRule="auto"/>
              <w:jc w:val="center"/>
              <w:rPr>
                <w:rFonts w:ascii="Segoe UI" w:eastAsia="Times New Roman" w:hAnsi="Segoe UI" w:cs="Segoe UI"/>
                <w:b/>
                <w:bCs/>
                <w:color w:val="24292F"/>
                <w:szCs w:val="24"/>
                <w:lang w:val="en-US"/>
              </w:rPr>
            </w:pPr>
            <w:r w:rsidRPr="006322BF">
              <w:rPr>
                <w:rFonts w:ascii="Segoe UI" w:eastAsia="Times New Roman" w:hAnsi="Segoe UI" w:cs="Segoe UI"/>
                <w:b/>
                <w:bCs/>
                <w:color w:val="24292F"/>
                <w:szCs w:val="24"/>
                <w:lang w:val="en-US"/>
              </w:rPr>
              <w:t>Description</w:t>
            </w:r>
          </w:p>
        </w:tc>
        <w:tc>
          <w:tcPr>
            <w:tcW w:w="0" w:type="auto"/>
            <w:shd w:val="clear" w:color="auto" w:fill="FFFFFF"/>
            <w:tcMar>
              <w:top w:w="90" w:type="dxa"/>
              <w:left w:w="195" w:type="dxa"/>
              <w:bottom w:w="90" w:type="dxa"/>
              <w:right w:w="195" w:type="dxa"/>
            </w:tcMar>
            <w:vAlign w:val="center"/>
            <w:hideMark/>
          </w:tcPr>
          <w:p w14:paraId="0A135829" w14:textId="77777777" w:rsidR="006322BF" w:rsidRPr="006322BF" w:rsidRDefault="006322BF" w:rsidP="006322BF">
            <w:pPr>
              <w:spacing w:after="240" w:line="240" w:lineRule="auto"/>
              <w:jc w:val="center"/>
              <w:rPr>
                <w:rFonts w:ascii="Segoe UI" w:eastAsia="Times New Roman" w:hAnsi="Segoe UI" w:cs="Segoe UI"/>
                <w:b/>
                <w:bCs/>
                <w:color w:val="24292F"/>
                <w:szCs w:val="24"/>
                <w:lang w:val="en-US"/>
              </w:rPr>
            </w:pPr>
            <w:r w:rsidRPr="006322BF">
              <w:rPr>
                <w:rFonts w:ascii="Segoe UI" w:eastAsia="Times New Roman" w:hAnsi="Segoe UI" w:cs="Segoe UI"/>
                <w:b/>
                <w:bCs/>
                <w:color w:val="24292F"/>
                <w:szCs w:val="24"/>
                <w:lang w:val="en-US"/>
              </w:rPr>
              <w:t>Status (Implemented/Not)</w:t>
            </w:r>
          </w:p>
        </w:tc>
      </w:tr>
      <w:tr w:rsidR="006322BF" w:rsidRPr="006322BF" w14:paraId="58A27D9C" w14:textId="77777777" w:rsidTr="006322BF">
        <w:tc>
          <w:tcPr>
            <w:tcW w:w="0" w:type="auto"/>
            <w:shd w:val="clear" w:color="auto" w:fill="FFFFFF"/>
            <w:tcMar>
              <w:top w:w="90" w:type="dxa"/>
              <w:left w:w="195" w:type="dxa"/>
              <w:bottom w:w="90" w:type="dxa"/>
              <w:right w:w="195" w:type="dxa"/>
            </w:tcMar>
            <w:vAlign w:val="center"/>
            <w:hideMark/>
          </w:tcPr>
          <w:p w14:paraId="1902DD78"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HR01</w:t>
            </w:r>
          </w:p>
        </w:tc>
        <w:tc>
          <w:tcPr>
            <w:tcW w:w="0" w:type="auto"/>
            <w:shd w:val="clear" w:color="auto" w:fill="FFFFFF"/>
            <w:tcMar>
              <w:top w:w="90" w:type="dxa"/>
              <w:left w:w="195" w:type="dxa"/>
              <w:bottom w:w="90" w:type="dxa"/>
              <w:right w:w="195" w:type="dxa"/>
            </w:tcMar>
            <w:vAlign w:val="center"/>
            <w:hideMark/>
          </w:tcPr>
          <w:p w14:paraId="1DF6F0CE"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System should be recognize the pushbutton</w:t>
            </w:r>
          </w:p>
        </w:tc>
        <w:tc>
          <w:tcPr>
            <w:tcW w:w="0" w:type="auto"/>
            <w:shd w:val="clear" w:color="auto" w:fill="FFFFFF"/>
            <w:tcMar>
              <w:top w:w="90" w:type="dxa"/>
              <w:left w:w="195" w:type="dxa"/>
              <w:bottom w:w="90" w:type="dxa"/>
              <w:right w:w="195" w:type="dxa"/>
            </w:tcMar>
            <w:vAlign w:val="center"/>
            <w:hideMark/>
          </w:tcPr>
          <w:p w14:paraId="2580C8C2"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Implemented</w:t>
            </w:r>
          </w:p>
        </w:tc>
      </w:tr>
      <w:tr w:rsidR="006322BF" w:rsidRPr="006322BF" w14:paraId="5902D2C3" w14:textId="77777777" w:rsidTr="006322BF">
        <w:tc>
          <w:tcPr>
            <w:tcW w:w="0" w:type="auto"/>
            <w:shd w:val="clear" w:color="auto" w:fill="FFFFFF"/>
            <w:tcMar>
              <w:top w:w="90" w:type="dxa"/>
              <w:left w:w="195" w:type="dxa"/>
              <w:bottom w:w="90" w:type="dxa"/>
              <w:right w:w="195" w:type="dxa"/>
            </w:tcMar>
            <w:vAlign w:val="center"/>
            <w:hideMark/>
          </w:tcPr>
          <w:p w14:paraId="6CB9C048"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HR02</w:t>
            </w:r>
          </w:p>
        </w:tc>
        <w:tc>
          <w:tcPr>
            <w:tcW w:w="0" w:type="auto"/>
            <w:shd w:val="clear" w:color="auto" w:fill="FFFFFF"/>
            <w:tcMar>
              <w:top w:w="90" w:type="dxa"/>
              <w:left w:w="195" w:type="dxa"/>
              <w:bottom w:w="90" w:type="dxa"/>
              <w:right w:w="195" w:type="dxa"/>
            </w:tcMar>
            <w:vAlign w:val="center"/>
            <w:hideMark/>
          </w:tcPr>
          <w:p w14:paraId="2D12789A"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System should be able to access pushbutton press</w:t>
            </w:r>
          </w:p>
        </w:tc>
        <w:tc>
          <w:tcPr>
            <w:tcW w:w="0" w:type="auto"/>
            <w:shd w:val="clear" w:color="auto" w:fill="FFFFFF"/>
            <w:tcMar>
              <w:top w:w="90" w:type="dxa"/>
              <w:left w:w="195" w:type="dxa"/>
              <w:bottom w:w="90" w:type="dxa"/>
              <w:right w:w="195" w:type="dxa"/>
            </w:tcMar>
            <w:vAlign w:val="center"/>
            <w:hideMark/>
          </w:tcPr>
          <w:p w14:paraId="38A97BE5"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Implemented</w:t>
            </w:r>
          </w:p>
        </w:tc>
      </w:tr>
      <w:tr w:rsidR="006322BF" w:rsidRPr="006322BF" w14:paraId="736FEC6F" w14:textId="77777777" w:rsidTr="006322BF">
        <w:tc>
          <w:tcPr>
            <w:tcW w:w="0" w:type="auto"/>
            <w:shd w:val="clear" w:color="auto" w:fill="FFFFFF"/>
            <w:tcMar>
              <w:top w:w="90" w:type="dxa"/>
              <w:left w:w="195" w:type="dxa"/>
              <w:bottom w:w="90" w:type="dxa"/>
              <w:right w:w="195" w:type="dxa"/>
            </w:tcMar>
            <w:vAlign w:val="center"/>
            <w:hideMark/>
          </w:tcPr>
          <w:p w14:paraId="5C5C631F"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HR03</w:t>
            </w:r>
          </w:p>
        </w:tc>
        <w:tc>
          <w:tcPr>
            <w:tcW w:w="0" w:type="auto"/>
            <w:shd w:val="clear" w:color="auto" w:fill="FFFFFF"/>
            <w:tcMar>
              <w:top w:w="90" w:type="dxa"/>
              <w:left w:w="195" w:type="dxa"/>
              <w:bottom w:w="90" w:type="dxa"/>
              <w:right w:w="195" w:type="dxa"/>
            </w:tcMar>
            <w:vAlign w:val="center"/>
            <w:hideMark/>
          </w:tcPr>
          <w:p w14:paraId="5F5385C2"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System should be able to access how many time pushbutton press</w:t>
            </w:r>
          </w:p>
        </w:tc>
        <w:tc>
          <w:tcPr>
            <w:tcW w:w="0" w:type="auto"/>
            <w:shd w:val="clear" w:color="auto" w:fill="FFFFFF"/>
            <w:tcMar>
              <w:top w:w="90" w:type="dxa"/>
              <w:left w:w="195" w:type="dxa"/>
              <w:bottom w:w="90" w:type="dxa"/>
              <w:right w:w="195" w:type="dxa"/>
            </w:tcMar>
            <w:vAlign w:val="center"/>
            <w:hideMark/>
          </w:tcPr>
          <w:p w14:paraId="223F5A17"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Implemented</w:t>
            </w:r>
          </w:p>
        </w:tc>
      </w:tr>
      <w:tr w:rsidR="006322BF" w:rsidRPr="006322BF" w14:paraId="48A7FAF5" w14:textId="77777777" w:rsidTr="006322BF">
        <w:tc>
          <w:tcPr>
            <w:tcW w:w="0" w:type="auto"/>
            <w:shd w:val="clear" w:color="auto" w:fill="FFFFFF"/>
            <w:tcMar>
              <w:top w:w="90" w:type="dxa"/>
              <w:left w:w="195" w:type="dxa"/>
              <w:bottom w:w="90" w:type="dxa"/>
              <w:right w:w="195" w:type="dxa"/>
            </w:tcMar>
            <w:vAlign w:val="center"/>
            <w:hideMark/>
          </w:tcPr>
          <w:p w14:paraId="27CE547D"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lastRenderedPageBreak/>
              <w:t>HR04</w:t>
            </w:r>
          </w:p>
        </w:tc>
        <w:tc>
          <w:tcPr>
            <w:tcW w:w="0" w:type="auto"/>
            <w:shd w:val="clear" w:color="auto" w:fill="FFFFFF"/>
            <w:tcMar>
              <w:top w:w="90" w:type="dxa"/>
              <w:left w:w="195" w:type="dxa"/>
              <w:bottom w:w="90" w:type="dxa"/>
              <w:right w:w="195" w:type="dxa"/>
            </w:tcMar>
            <w:vAlign w:val="center"/>
            <w:hideMark/>
          </w:tcPr>
          <w:p w14:paraId="318C041F"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System should be recognize the status of pushbutton</w:t>
            </w:r>
          </w:p>
        </w:tc>
        <w:tc>
          <w:tcPr>
            <w:tcW w:w="0" w:type="auto"/>
            <w:shd w:val="clear" w:color="auto" w:fill="FFFFFF"/>
            <w:tcMar>
              <w:top w:w="90" w:type="dxa"/>
              <w:left w:w="195" w:type="dxa"/>
              <w:bottom w:w="90" w:type="dxa"/>
              <w:right w:w="195" w:type="dxa"/>
            </w:tcMar>
            <w:vAlign w:val="center"/>
            <w:hideMark/>
          </w:tcPr>
          <w:p w14:paraId="6386E264"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Implemented</w:t>
            </w:r>
          </w:p>
        </w:tc>
      </w:tr>
      <w:tr w:rsidR="006322BF" w:rsidRPr="006322BF" w14:paraId="606CB3E2" w14:textId="77777777" w:rsidTr="006322BF">
        <w:tc>
          <w:tcPr>
            <w:tcW w:w="0" w:type="auto"/>
            <w:shd w:val="clear" w:color="auto" w:fill="FFFFFF"/>
            <w:tcMar>
              <w:top w:w="90" w:type="dxa"/>
              <w:left w:w="195" w:type="dxa"/>
              <w:bottom w:w="90" w:type="dxa"/>
              <w:right w:w="195" w:type="dxa"/>
            </w:tcMar>
            <w:vAlign w:val="center"/>
            <w:hideMark/>
          </w:tcPr>
          <w:p w14:paraId="6F5360AB"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HR05</w:t>
            </w:r>
          </w:p>
        </w:tc>
        <w:tc>
          <w:tcPr>
            <w:tcW w:w="0" w:type="auto"/>
            <w:shd w:val="clear" w:color="auto" w:fill="FFFFFF"/>
            <w:tcMar>
              <w:top w:w="90" w:type="dxa"/>
              <w:left w:w="195" w:type="dxa"/>
              <w:bottom w:w="90" w:type="dxa"/>
              <w:right w:w="195" w:type="dxa"/>
            </w:tcMar>
            <w:vAlign w:val="center"/>
            <w:hideMark/>
          </w:tcPr>
          <w:p w14:paraId="6CB06DE3"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System should be recognize the status of LEDs</w:t>
            </w:r>
          </w:p>
        </w:tc>
        <w:tc>
          <w:tcPr>
            <w:tcW w:w="0" w:type="auto"/>
            <w:shd w:val="clear" w:color="auto" w:fill="FFFFFF"/>
            <w:tcMar>
              <w:top w:w="90" w:type="dxa"/>
              <w:left w:w="195" w:type="dxa"/>
              <w:bottom w:w="90" w:type="dxa"/>
              <w:right w:w="195" w:type="dxa"/>
            </w:tcMar>
            <w:vAlign w:val="center"/>
            <w:hideMark/>
          </w:tcPr>
          <w:p w14:paraId="4774A1B7" w14:textId="77777777" w:rsidR="006322BF" w:rsidRPr="006322BF" w:rsidRDefault="006322BF" w:rsidP="006322BF">
            <w:pPr>
              <w:spacing w:after="24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Implemented</w:t>
            </w:r>
          </w:p>
        </w:tc>
      </w:tr>
    </w:tbl>
    <w:p w14:paraId="6D170724" w14:textId="77777777" w:rsidR="00366EDE" w:rsidRPr="00366EDE" w:rsidRDefault="00366EDE" w:rsidP="00366EDE"/>
    <w:p w14:paraId="078C465A" w14:textId="77777777" w:rsidR="00833774" w:rsidRDefault="00833774" w:rsidP="00395811"/>
    <w:p w14:paraId="2B738F7D" w14:textId="77777777" w:rsidR="00833774" w:rsidRDefault="00833774" w:rsidP="00833774">
      <w:pPr>
        <w:pStyle w:val="Heading3"/>
      </w:pPr>
      <w:bookmarkStart w:id="72" w:name="_Toc96726299"/>
      <w:r w:rsidRPr="00833774">
        <w:t>Low Level Requirements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06"/>
        <w:gridCol w:w="4821"/>
        <w:gridCol w:w="3223"/>
      </w:tblGrid>
      <w:tr w:rsidR="00E52FEA" w:rsidRPr="006322BF" w14:paraId="321CF593" w14:textId="77777777" w:rsidTr="006322BF">
        <w:trPr>
          <w:tblHeader/>
        </w:trPr>
        <w:tc>
          <w:tcPr>
            <w:tcW w:w="0" w:type="auto"/>
            <w:shd w:val="clear" w:color="auto" w:fill="FFFFFF"/>
            <w:tcMar>
              <w:top w:w="90" w:type="dxa"/>
              <w:left w:w="195" w:type="dxa"/>
              <w:bottom w:w="90" w:type="dxa"/>
              <w:right w:w="195" w:type="dxa"/>
            </w:tcMar>
            <w:vAlign w:val="center"/>
            <w:hideMark/>
          </w:tcPr>
          <w:p w14:paraId="5EA95400" w14:textId="77777777" w:rsidR="006322BF" w:rsidRPr="006322BF" w:rsidRDefault="006322BF" w:rsidP="006322BF">
            <w:pPr>
              <w:spacing w:after="0" w:line="240" w:lineRule="auto"/>
              <w:jc w:val="center"/>
              <w:rPr>
                <w:rFonts w:ascii="Segoe UI" w:eastAsia="Times New Roman" w:hAnsi="Segoe UI" w:cs="Segoe UI"/>
                <w:b/>
                <w:bCs/>
                <w:color w:val="24292F"/>
                <w:szCs w:val="24"/>
                <w:lang w:val="en-US"/>
              </w:rPr>
            </w:pPr>
            <w:r w:rsidRPr="006322BF">
              <w:rPr>
                <w:rFonts w:ascii="Segoe UI" w:eastAsia="Times New Roman" w:hAnsi="Segoe UI" w:cs="Segoe UI"/>
                <w:b/>
                <w:bCs/>
                <w:color w:val="24292F"/>
                <w:szCs w:val="24"/>
                <w:lang w:val="en-US"/>
              </w:rPr>
              <w:t>ID</w:t>
            </w:r>
          </w:p>
        </w:tc>
        <w:tc>
          <w:tcPr>
            <w:tcW w:w="0" w:type="auto"/>
            <w:shd w:val="clear" w:color="auto" w:fill="FFFFFF"/>
            <w:tcMar>
              <w:top w:w="90" w:type="dxa"/>
              <w:left w:w="195" w:type="dxa"/>
              <w:bottom w:w="90" w:type="dxa"/>
              <w:right w:w="195" w:type="dxa"/>
            </w:tcMar>
            <w:vAlign w:val="center"/>
            <w:hideMark/>
          </w:tcPr>
          <w:p w14:paraId="21087ECF" w14:textId="77777777" w:rsidR="006322BF" w:rsidRPr="006322BF" w:rsidRDefault="006322BF" w:rsidP="006322BF">
            <w:pPr>
              <w:spacing w:after="0" w:line="240" w:lineRule="auto"/>
              <w:jc w:val="center"/>
              <w:rPr>
                <w:rFonts w:ascii="Segoe UI" w:eastAsia="Times New Roman" w:hAnsi="Segoe UI" w:cs="Segoe UI"/>
                <w:b/>
                <w:bCs/>
                <w:color w:val="24292F"/>
                <w:szCs w:val="24"/>
                <w:lang w:val="en-US"/>
              </w:rPr>
            </w:pPr>
            <w:r w:rsidRPr="006322BF">
              <w:rPr>
                <w:rFonts w:ascii="Segoe UI" w:eastAsia="Times New Roman" w:hAnsi="Segoe UI" w:cs="Segoe UI"/>
                <w:b/>
                <w:bCs/>
                <w:color w:val="24292F"/>
                <w:szCs w:val="24"/>
                <w:lang w:val="en-US"/>
              </w:rPr>
              <w:t>Description</w:t>
            </w:r>
          </w:p>
        </w:tc>
        <w:tc>
          <w:tcPr>
            <w:tcW w:w="0" w:type="auto"/>
            <w:shd w:val="clear" w:color="auto" w:fill="FFFFFF"/>
            <w:tcMar>
              <w:top w:w="90" w:type="dxa"/>
              <w:left w:w="195" w:type="dxa"/>
              <w:bottom w:w="90" w:type="dxa"/>
              <w:right w:w="195" w:type="dxa"/>
            </w:tcMar>
            <w:vAlign w:val="center"/>
            <w:hideMark/>
          </w:tcPr>
          <w:p w14:paraId="5DF599DF" w14:textId="77777777" w:rsidR="006322BF" w:rsidRPr="006322BF" w:rsidRDefault="006322BF" w:rsidP="006322BF">
            <w:pPr>
              <w:spacing w:after="0" w:line="240" w:lineRule="auto"/>
              <w:jc w:val="center"/>
              <w:rPr>
                <w:rFonts w:ascii="Segoe UI" w:eastAsia="Times New Roman" w:hAnsi="Segoe UI" w:cs="Segoe UI"/>
                <w:b/>
                <w:bCs/>
                <w:color w:val="24292F"/>
                <w:szCs w:val="24"/>
                <w:lang w:val="en-US"/>
              </w:rPr>
            </w:pPr>
            <w:r w:rsidRPr="006322BF">
              <w:rPr>
                <w:rFonts w:ascii="Segoe UI" w:eastAsia="Times New Roman" w:hAnsi="Segoe UI" w:cs="Segoe UI"/>
                <w:b/>
                <w:bCs/>
                <w:color w:val="24292F"/>
                <w:szCs w:val="24"/>
                <w:lang w:val="en-US"/>
              </w:rPr>
              <w:t>Status (Implemented/Not)</w:t>
            </w:r>
          </w:p>
        </w:tc>
      </w:tr>
      <w:tr w:rsidR="00E52FEA" w:rsidRPr="006322BF" w14:paraId="52402634" w14:textId="77777777" w:rsidTr="006322BF">
        <w:tc>
          <w:tcPr>
            <w:tcW w:w="0" w:type="auto"/>
            <w:shd w:val="clear" w:color="auto" w:fill="FFFFFF"/>
            <w:tcMar>
              <w:top w:w="90" w:type="dxa"/>
              <w:left w:w="195" w:type="dxa"/>
              <w:bottom w:w="90" w:type="dxa"/>
              <w:right w:w="195" w:type="dxa"/>
            </w:tcMar>
            <w:vAlign w:val="center"/>
            <w:hideMark/>
          </w:tcPr>
          <w:p w14:paraId="1C05E205" w14:textId="77777777" w:rsidR="006322BF" w:rsidRPr="006322BF" w:rsidRDefault="006322BF" w:rsidP="006322BF">
            <w:pPr>
              <w:spacing w:after="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LR01</w:t>
            </w:r>
          </w:p>
        </w:tc>
        <w:tc>
          <w:tcPr>
            <w:tcW w:w="0" w:type="auto"/>
            <w:shd w:val="clear" w:color="auto" w:fill="FFFFFF"/>
            <w:tcMar>
              <w:top w:w="90" w:type="dxa"/>
              <w:left w:w="195" w:type="dxa"/>
              <w:bottom w:w="90" w:type="dxa"/>
              <w:right w:w="195" w:type="dxa"/>
            </w:tcMar>
            <w:vAlign w:val="center"/>
            <w:hideMark/>
          </w:tcPr>
          <w:p w14:paraId="28BC9696" w14:textId="1B4BD870" w:rsidR="006322BF" w:rsidRPr="006322BF" w:rsidRDefault="006322BF" w:rsidP="006322BF">
            <w:pPr>
              <w:spacing w:after="0" w:line="240" w:lineRule="auto"/>
              <w:rPr>
                <w:rFonts w:ascii="Segoe UI" w:eastAsia="Times New Roman" w:hAnsi="Segoe UI" w:cs="Segoe UI"/>
                <w:color w:val="24292F"/>
                <w:szCs w:val="24"/>
                <w:lang w:val="en-US"/>
              </w:rPr>
            </w:pPr>
            <w:r>
              <w:rPr>
                <w:rFonts w:ascii="Segoe UI" w:eastAsia="Times New Roman" w:hAnsi="Segoe UI" w:cs="Segoe UI"/>
                <w:color w:val="24292F"/>
                <w:szCs w:val="24"/>
                <w:lang w:val="en-US"/>
              </w:rPr>
              <w:t>LEDs</w:t>
            </w:r>
            <w:r w:rsidRPr="006322BF">
              <w:rPr>
                <w:rFonts w:ascii="Segoe UI" w:eastAsia="Times New Roman" w:hAnsi="Segoe UI" w:cs="Segoe UI"/>
                <w:color w:val="24292F"/>
                <w:szCs w:val="24"/>
                <w:lang w:val="en-US"/>
              </w:rPr>
              <w:t xml:space="preserve"> must be ON/OFF after the pushbutton press</w:t>
            </w:r>
          </w:p>
        </w:tc>
        <w:tc>
          <w:tcPr>
            <w:tcW w:w="0" w:type="auto"/>
            <w:shd w:val="clear" w:color="auto" w:fill="FFFFFF"/>
            <w:tcMar>
              <w:top w:w="90" w:type="dxa"/>
              <w:left w:w="195" w:type="dxa"/>
              <w:bottom w:w="90" w:type="dxa"/>
              <w:right w:w="195" w:type="dxa"/>
            </w:tcMar>
            <w:vAlign w:val="center"/>
            <w:hideMark/>
          </w:tcPr>
          <w:p w14:paraId="65E9B7E1" w14:textId="77777777" w:rsidR="006322BF" w:rsidRPr="006322BF" w:rsidRDefault="006322BF" w:rsidP="006322BF">
            <w:pPr>
              <w:spacing w:after="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Implemented</w:t>
            </w:r>
          </w:p>
        </w:tc>
      </w:tr>
      <w:tr w:rsidR="00E52FEA" w:rsidRPr="006322BF" w14:paraId="230DEEBA" w14:textId="77777777" w:rsidTr="006322BF">
        <w:tc>
          <w:tcPr>
            <w:tcW w:w="0" w:type="auto"/>
            <w:shd w:val="clear" w:color="auto" w:fill="FFFFFF"/>
            <w:tcMar>
              <w:top w:w="90" w:type="dxa"/>
              <w:left w:w="195" w:type="dxa"/>
              <w:bottom w:w="90" w:type="dxa"/>
              <w:right w:w="195" w:type="dxa"/>
            </w:tcMar>
            <w:vAlign w:val="center"/>
            <w:hideMark/>
          </w:tcPr>
          <w:p w14:paraId="02066F36" w14:textId="77777777" w:rsidR="006322BF" w:rsidRPr="006322BF" w:rsidRDefault="006322BF" w:rsidP="006322BF">
            <w:pPr>
              <w:spacing w:after="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LR02</w:t>
            </w:r>
          </w:p>
        </w:tc>
        <w:tc>
          <w:tcPr>
            <w:tcW w:w="0" w:type="auto"/>
            <w:shd w:val="clear" w:color="auto" w:fill="FFFFFF"/>
            <w:tcMar>
              <w:top w:w="90" w:type="dxa"/>
              <w:left w:w="195" w:type="dxa"/>
              <w:bottom w:w="90" w:type="dxa"/>
              <w:right w:w="195" w:type="dxa"/>
            </w:tcMar>
            <w:vAlign w:val="center"/>
            <w:hideMark/>
          </w:tcPr>
          <w:p w14:paraId="4BE527AF" w14:textId="77777777" w:rsidR="006322BF" w:rsidRPr="006322BF" w:rsidRDefault="006322BF" w:rsidP="006322BF">
            <w:pPr>
              <w:spacing w:after="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LEDs ON for set frequencies (timer )</w:t>
            </w:r>
          </w:p>
        </w:tc>
        <w:tc>
          <w:tcPr>
            <w:tcW w:w="0" w:type="auto"/>
            <w:shd w:val="clear" w:color="auto" w:fill="FFFFFF"/>
            <w:tcMar>
              <w:top w:w="90" w:type="dxa"/>
              <w:left w:w="195" w:type="dxa"/>
              <w:bottom w:w="90" w:type="dxa"/>
              <w:right w:w="195" w:type="dxa"/>
            </w:tcMar>
            <w:vAlign w:val="center"/>
            <w:hideMark/>
          </w:tcPr>
          <w:p w14:paraId="31303FD7" w14:textId="77777777" w:rsidR="006322BF" w:rsidRPr="006322BF" w:rsidRDefault="006322BF" w:rsidP="006322BF">
            <w:pPr>
              <w:spacing w:after="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Implemented</w:t>
            </w:r>
          </w:p>
        </w:tc>
      </w:tr>
      <w:tr w:rsidR="00E52FEA" w:rsidRPr="006322BF" w14:paraId="7D60D2A3" w14:textId="77777777" w:rsidTr="006322BF">
        <w:tc>
          <w:tcPr>
            <w:tcW w:w="0" w:type="auto"/>
            <w:shd w:val="clear" w:color="auto" w:fill="FFFFFF"/>
            <w:tcMar>
              <w:top w:w="90" w:type="dxa"/>
              <w:left w:w="195" w:type="dxa"/>
              <w:bottom w:w="90" w:type="dxa"/>
              <w:right w:w="195" w:type="dxa"/>
            </w:tcMar>
            <w:vAlign w:val="center"/>
            <w:hideMark/>
          </w:tcPr>
          <w:p w14:paraId="688C2451" w14:textId="77777777" w:rsidR="006322BF" w:rsidRPr="006322BF" w:rsidRDefault="006322BF" w:rsidP="006322BF">
            <w:pPr>
              <w:spacing w:after="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LR03</w:t>
            </w:r>
          </w:p>
        </w:tc>
        <w:tc>
          <w:tcPr>
            <w:tcW w:w="0" w:type="auto"/>
            <w:shd w:val="clear" w:color="auto" w:fill="FFFFFF"/>
            <w:tcMar>
              <w:top w:w="90" w:type="dxa"/>
              <w:left w:w="195" w:type="dxa"/>
              <w:bottom w:w="90" w:type="dxa"/>
              <w:right w:w="195" w:type="dxa"/>
            </w:tcMar>
            <w:vAlign w:val="center"/>
            <w:hideMark/>
          </w:tcPr>
          <w:p w14:paraId="635A33F4" w14:textId="77777777" w:rsidR="006322BF" w:rsidRPr="006322BF" w:rsidRDefault="006322BF" w:rsidP="006322BF">
            <w:pPr>
              <w:spacing w:after="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If the interrupt occur LEDs must ON</w:t>
            </w:r>
          </w:p>
        </w:tc>
        <w:tc>
          <w:tcPr>
            <w:tcW w:w="0" w:type="auto"/>
            <w:shd w:val="clear" w:color="auto" w:fill="FFFFFF"/>
            <w:tcMar>
              <w:top w:w="90" w:type="dxa"/>
              <w:left w:w="195" w:type="dxa"/>
              <w:bottom w:w="90" w:type="dxa"/>
              <w:right w:w="195" w:type="dxa"/>
            </w:tcMar>
            <w:vAlign w:val="center"/>
            <w:hideMark/>
          </w:tcPr>
          <w:p w14:paraId="16881380" w14:textId="77777777" w:rsidR="006322BF" w:rsidRPr="006322BF" w:rsidRDefault="006322BF" w:rsidP="006322BF">
            <w:pPr>
              <w:spacing w:after="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Implemented</w:t>
            </w:r>
          </w:p>
        </w:tc>
      </w:tr>
      <w:tr w:rsidR="00E52FEA" w:rsidRPr="006322BF" w14:paraId="3EC7E94A" w14:textId="77777777" w:rsidTr="006322BF">
        <w:tc>
          <w:tcPr>
            <w:tcW w:w="0" w:type="auto"/>
            <w:shd w:val="clear" w:color="auto" w:fill="FFFFFF"/>
            <w:tcMar>
              <w:top w:w="90" w:type="dxa"/>
              <w:left w:w="195" w:type="dxa"/>
              <w:bottom w:w="90" w:type="dxa"/>
              <w:right w:w="195" w:type="dxa"/>
            </w:tcMar>
            <w:vAlign w:val="center"/>
            <w:hideMark/>
          </w:tcPr>
          <w:p w14:paraId="067DBFD0" w14:textId="77777777" w:rsidR="006322BF" w:rsidRPr="006322BF" w:rsidRDefault="006322BF" w:rsidP="006322BF">
            <w:pPr>
              <w:spacing w:after="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LR04</w:t>
            </w:r>
          </w:p>
        </w:tc>
        <w:tc>
          <w:tcPr>
            <w:tcW w:w="0" w:type="auto"/>
            <w:shd w:val="clear" w:color="auto" w:fill="FFFFFF"/>
            <w:tcMar>
              <w:top w:w="90" w:type="dxa"/>
              <w:left w:w="195" w:type="dxa"/>
              <w:bottom w:w="90" w:type="dxa"/>
              <w:right w:w="195" w:type="dxa"/>
            </w:tcMar>
            <w:vAlign w:val="center"/>
            <w:hideMark/>
          </w:tcPr>
          <w:p w14:paraId="21344723" w14:textId="77777777" w:rsidR="006322BF" w:rsidRPr="006322BF" w:rsidRDefault="006322BF" w:rsidP="006322BF">
            <w:pPr>
              <w:spacing w:after="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System has to shows the LEDs status</w:t>
            </w:r>
          </w:p>
        </w:tc>
        <w:tc>
          <w:tcPr>
            <w:tcW w:w="0" w:type="auto"/>
            <w:shd w:val="clear" w:color="auto" w:fill="FFFFFF"/>
            <w:tcMar>
              <w:top w:w="90" w:type="dxa"/>
              <w:left w:w="195" w:type="dxa"/>
              <w:bottom w:w="90" w:type="dxa"/>
              <w:right w:w="195" w:type="dxa"/>
            </w:tcMar>
            <w:vAlign w:val="center"/>
            <w:hideMark/>
          </w:tcPr>
          <w:p w14:paraId="6D99C282" w14:textId="77777777" w:rsidR="006322BF" w:rsidRPr="006322BF" w:rsidRDefault="006322BF" w:rsidP="006322BF">
            <w:pPr>
              <w:spacing w:after="0" w:line="240" w:lineRule="auto"/>
              <w:rPr>
                <w:rFonts w:ascii="Segoe UI" w:eastAsia="Times New Roman" w:hAnsi="Segoe UI" w:cs="Segoe UI"/>
                <w:color w:val="24292F"/>
                <w:szCs w:val="24"/>
                <w:lang w:val="en-US"/>
              </w:rPr>
            </w:pPr>
            <w:r w:rsidRPr="006322BF">
              <w:rPr>
                <w:rFonts w:ascii="Segoe UI" w:eastAsia="Times New Roman" w:hAnsi="Segoe UI" w:cs="Segoe UI"/>
                <w:color w:val="24292F"/>
                <w:szCs w:val="24"/>
                <w:lang w:val="en-US"/>
              </w:rPr>
              <w:t>Implemented</w:t>
            </w:r>
          </w:p>
        </w:tc>
      </w:tr>
    </w:tbl>
    <w:p w14:paraId="5E5E972F" w14:textId="77777777" w:rsidR="006322BF" w:rsidRDefault="006322BF" w:rsidP="00AB14AF">
      <w:pPr>
        <w:pStyle w:val="Heading2"/>
      </w:pPr>
    </w:p>
    <w:p w14:paraId="6DDAC36F" w14:textId="77777777" w:rsidR="006322BF" w:rsidRDefault="006322BF" w:rsidP="00AB14AF">
      <w:pPr>
        <w:pStyle w:val="Heading2"/>
      </w:pPr>
    </w:p>
    <w:p w14:paraId="27F9998C" w14:textId="77777777" w:rsidR="00833774" w:rsidRDefault="00AB14AF" w:rsidP="00AB14AF">
      <w:pPr>
        <w:pStyle w:val="Heading2"/>
      </w:pPr>
      <w:bookmarkStart w:id="73" w:name="_Toc96726300"/>
      <w:r>
        <w:t>Design</w:t>
      </w:r>
      <w:bookmarkEnd w:id="73"/>
    </w:p>
    <w:p w14:paraId="4850FD5E" w14:textId="1BED1EAC" w:rsidR="00366EDE" w:rsidRDefault="006322BF" w:rsidP="00366EDE">
      <w:pPr>
        <w:keepNext/>
      </w:pPr>
      <w:r>
        <w:rPr>
          <w:noProof/>
          <w:lang w:val="en-US"/>
        </w:rPr>
        <w:drawing>
          <wp:inline distT="0" distB="0" distL="0" distR="0" wp14:anchorId="72BE5C49" wp14:editId="4D06D157">
            <wp:extent cx="2724150" cy="5248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Chart.png"/>
                    <pic:cNvPicPr/>
                  </pic:nvPicPr>
                  <pic:blipFill>
                    <a:blip r:embed="rId25">
                      <a:extLst>
                        <a:ext uri="{28A0092B-C50C-407E-A947-70E740481C1C}">
                          <a14:useLocalDpi xmlns:a14="http://schemas.microsoft.com/office/drawing/2010/main" val="0"/>
                        </a:ext>
                      </a:extLst>
                    </a:blip>
                    <a:stretch>
                      <a:fillRect/>
                    </a:stretch>
                  </pic:blipFill>
                  <pic:spPr>
                    <a:xfrm>
                      <a:off x="0" y="0"/>
                      <a:ext cx="2724150" cy="5248275"/>
                    </a:xfrm>
                    <a:prstGeom prst="rect">
                      <a:avLst/>
                    </a:prstGeom>
                  </pic:spPr>
                </pic:pic>
              </a:graphicData>
            </a:graphic>
          </wp:inline>
        </w:drawing>
      </w:r>
    </w:p>
    <w:p w14:paraId="49344817" w14:textId="5D95FED8" w:rsidR="00383495" w:rsidRDefault="006322BF" w:rsidP="006322BF">
      <w:pPr>
        <w:pStyle w:val="Caption"/>
      </w:pPr>
      <w:r>
        <w:t xml:space="preserve">                            </w:t>
      </w:r>
      <w:bookmarkStart w:id="74" w:name="_Toc96726343"/>
      <w:r>
        <w:t xml:space="preserve">Figure </w:t>
      </w:r>
      <w:r>
        <w:fldChar w:fldCharType="begin"/>
      </w:r>
      <w:r>
        <w:instrText xml:space="preserve"> SEQ Figure \* ARABIC </w:instrText>
      </w:r>
      <w:r>
        <w:fldChar w:fldCharType="separate"/>
      </w:r>
      <w:r w:rsidR="007816BB">
        <w:rPr>
          <w:noProof/>
        </w:rPr>
        <w:t>13</w:t>
      </w:r>
      <w:r>
        <w:fldChar w:fldCharType="end"/>
      </w:r>
      <w:r>
        <w:t>:</w:t>
      </w:r>
      <w:r w:rsidRPr="006322BF">
        <w:t xml:space="preserve"> Structural Diagram</w:t>
      </w:r>
      <w:bookmarkEnd w:id="74"/>
    </w:p>
    <w:p w14:paraId="43E1619F" w14:textId="288D1F3B" w:rsidR="00366EDE" w:rsidRDefault="00A3438D" w:rsidP="00366EDE">
      <w:pPr>
        <w:keepNext/>
      </w:pPr>
      <w:r>
        <w:rPr>
          <w:noProof/>
          <w:lang w:val="en-US"/>
        </w:rPr>
        <w:lastRenderedPageBreak/>
        <w:drawing>
          <wp:inline distT="0" distB="0" distL="0" distR="0" wp14:anchorId="48F3DACC" wp14:editId="44E8DC63">
            <wp:extent cx="5731510" cy="3855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8698557-3c4e1bc1-053b-4950-904a-25435cf0466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855085"/>
                    </a:xfrm>
                    <a:prstGeom prst="rect">
                      <a:avLst/>
                    </a:prstGeom>
                  </pic:spPr>
                </pic:pic>
              </a:graphicData>
            </a:graphic>
          </wp:inline>
        </w:drawing>
      </w:r>
    </w:p>
    <w:p w14:paraId="522FEB32" w14:textId="61D7D80A" w:rsidR="00383495" w:rsidRDefault="00A3438D" w:rsidP="00A3438D">
      <w:pPr>
        <w:pStyle w:val="Caption"/>
      </w:pPr>
      <w:r>
        <w:t xml:space="preserve">                                                </w:t>
      </w:r>
      <w:bookmarkStart w:id="75" w:name="_Toc96726344"/>
      <w:r>
        <w:t xml:space="preserve">Figure </w:t>
      </w:r>
      <w:r>
        <w:fldChar w:fldCharType="begin"/>
      </w:r>
      <w:r>
        <w:instrText xml:space="preserve"> SEQ Figure \* ARABIC </w:instrText>
      </w:r>
      <w:r>
        <w:fldChar w:fldCharType="separate"/>
      </w:r>
      <w:r w:rsidR="007816BB">
        <w:rPr>
          <w:noProof/>
        </w:rPr>
        <w:t>14</w:t>
      </w:r>
      <w:r>
        <w:fldChar w:fldCharType="end"/>
      </w:r>
      <w:r>
        <w:t>:</w:t>
      </w:r>
      <w:r w:rsidRPr="00A3438D">
        <w:t xml:space="preserve"> Behaviour Diagram</w:t>
      </w:r>
      <w:bookmarkEnd w:id="75"/>
    </w:p>
    <w:p w14:paraId="233A6489" w14:textId="77777777" w:rsidR="00E52FEA" w:rsidRDefault="00E52FEA" w:rsidP="00211A35">
      <w:pPr>
        <w:pStyle w:val="Heading2"/>
      </w:pPr>
    </w:p>
    <w:p w14:paraId="135EB894" w14:textId="77777777" w:rsidR="00383495" w:rsidRDefault="00211A35" w:rsidP="00211A35">
      <w:pPr>
        <w:pStyle w:val="Heading2"/>
      </w:pPr>
      <w:bookmarkStart w:id="76" w:name="_Toc96726301"/>
      <w:r>
        <w:t>Test Plan</w:t>
      </w:r>
      <w:bookmarkEnd w:id="76"/>
    </w:p>
    <w:p w14:paraId="10C3E6B4" w14:textId="77777777" w:rsidR="00E52FEA" w:rsidRDefault="00E52FEA" w:rsidP="00E52FEA"/>
    <w:p w14:paraId="46763000" w14:textId="77777777" w:rsidR="00E52FEA" w:rsidRPr="00E52FEA" w:rsidRDefault="00E52FEA" w:rsidP="00E52FEA"/>
    <w:p w14:paraId="33DBD052" w14:textId="77777777" w:rsidR="00211A35" w:rsidRDefault="00211A35" w:rsidP="00211A35">
      <w:pPr>
        <w:pStyle w:val="Heading3"/>
      </w:pPr>
      <w:bookmarkStart w:id="77" w:name="_Toc96726302"/>
      <w:r w:rsidRPr="00211A35">
        <w:t>High Level Test Plan</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8"/>
        <w:gridCol w:w="2557"/>
        <w:gridCol w:w="1445"/>
        <w:gridCol w:w="2578"/>
        <w:gridCol w:w="1092"/>
      </w:tblGrid>
      <w:tr w:rsidR="00E52FEA" w:rsidRPr="00A3438D" w14:paraId="17E061AD" w14:textId="77777777" w:rsidTr="00A3438D">
        <w:trPr>
          <w:tblHeader/>
        </w:trPr>
        <w:tc>
          <w:tcPr>
            <w:tcW w:w="0" w:type="auto"/>
            <w:shd w:val="clear" w:color="auto" w:fill="FFFFFF"/>
            <w:tcMar>
              <w:top w:w="90" w:type="dxa"/>
              <w:left w:w="195" w:type="dxa"/>
              <w:bottom w:w="90" w:type="dxa"/>
              <w:right w:w="195" w:type="dxa"/>
            </w:tcMar>
            <w:vAlign w:val="center"/>
            <w:hideMark/>
          </w:tcPr>
          <w:p w14:paraId="5278BE5D" w14:textId="77777777" w:rsidR="00A3438D" w:rsidRPr="00A3438D" w:rsidRDefault="00A3438D" w:rsidP="00A3438D">
            <w:pPr>
              <w:spacing w:after="240" w:line="240" w:lineRule="auto"/>
              <w:rPr>
                <w:rFonts w:ascii="Segoe UI" w:eastAsia="Times New Roman" w:hAnsi="Segoe UI" w:cs="Segoe UI"/>
                <w:b/>
                <w:bCs/>
                <w:color w:val="24292F"/>
                <w:szCs w:val="24"/>
                <w:lang w:val="en-US"/>
              </w:rPr>
            </w:pPr>
            <w:r w:rsidRPr="00A3438D">
              <w:rPr>
                <w:rFonts w:ascii="Segoe UI" w:eastAsia="Times New Roman" w:hAnsi="Segoe UI" w:cs="Segoe UI"/>
                <w:b/>
                <w:bCs/>
                <w:color w:val="24292F"/>
                <w:szCs w:val="24"/>
                <w:lang w:val="en-US"/>
              </w:rPr>
              <w:t>TEST PLAN ID</w:t>
            </w:r>
          </w:p>
        </w:tc>
        <w:tc>
          <w:tcPr>
            <w:tcW w:w="0" w:type="auto"/>
            <w:shd w:val="clear" w:color="auto" w:fill="FFFFFF"/>
            <w:tcMar>
              <w:top w:w="90" w:type="dxa"/>
              <w:left w:w="195" w:type="dxa"/>
              <w:bottom w:w="90" w:type="dxa"/>
              <w:right w:w="195" w:type="dxa"/>
            </w:tcMar>
            <w:vAlign w:val="center"/>
            <w:hideMark/>
          </w:tcPr>
          <w:p w14:paraId="7D2BDADC" w14:textId="22EA17D0" w:rsidR="00A3438D" w:rsidRPr="00A3438D" w:rsidRDefault="00A3438D" w:rsidP="00A3438D">
            <w:pPr>
              <w:spacing w:after="240" w:line="240" w:lineRule="auto"/>
              <w:rPr>
                <w:rFonts w:ascii="Segoe UI" w:eastAsia="Times New Roman" w:hAnsi="Segoe UI" w:cs="Segoe UI"/>
                <w:b/>
                <w:bCs/>
                <w:color w:val="24292F"/>
                <w:szCs w:val="24"/>
                <w:lang w:val="en-US"/>
              </w:rPr>
            </w:pPr>
            <w:r w:rsidRPr="00A3438D">
              <w:rPr>
                <w:rFonts w:ascii="Segoe UI" w:eastAsia="Times New Roman" w:hAnsi="Segoe UI" w:cs="Segoe UI"/>
                <w:b/>
                <w:bCs/>
                <w:color w:val="24292F"/>
                <w:szCs w:val="24"/>
                <w:lang w:val="en-US"/>
              </w:rPr>
              <w:t>Description</w:t>
            </w:r>
          </w:p>
        </w:tc>
        <w:tc>
          <w:tcPr>
            <w:tcW w:w="0" w:type="auto"/>
            <w:shd w:val="clear" w:color="auto" w:fill="FFFFFF"/>
            <w:tcMar>
              <w:top w:w="90" w:type="dxa"/>
              <w:left w:w="195" w:type="dxa"/>
              <w:bottom w:w="90" w:type="dxa"/>
              <w:right w:w="195" w:type="dxa"/>
            </w:tcMar>
            <w:vAlign w:val="center"/>
            <w:hideMark/>
          </w:tcPr>
          <w:p w14:paraId="16782B67" w14:textId="77777777" w:rsidR="00A3438D" w:rsidRPr="00A3438D" w:rsidRDefault="00A3438D" w:rsidP="00A3438D">
            <w:pPr>
              <w:spacing w:after="240" w:line="240" w:lineRule="auto"/>
              <w:rPr>
                <w:rFonts w:ascii="Segoe UI" w:eastAsia="Times New Roman" w:hAnsi="Segoe UI" w:cs="Segoe UI"/>
                <w:b/>
                <w:bCs/>
                <w:color w:val="24292F"/>
                <w:szCs w:val="24"/>
                <w:lang w:val="en-US"/>
              </w:rPr>
            </w:pPr>
            <w:r w:rsidRPr="00A3438D">
              <w:rPr>
                <w:rFonts w:ascii="Segoe UI" w:eastAsia="Times New Roman" w:hAnsi="Segoe UI" w:cs="Segoe UI"/>
                <w:b/>
                <w:bCs/>
                <w:color w:val="24292F"/>
                <w:szCs w:val="24"/>
                <w:lang w:val="en-US"/>
              </w:rPr>
              <w:t>exp I/P</w:t>
            </w:r>
          </w:p>
        </w:tc>
        <w:tc>
          <w:tcPr>
            <w:tcW w:w="0" w:type="auto"/>
            <w:shd w:val="clear" w:color="auto" w:fill="FFFFFF"/>
            <w:tcMar>
              <w:top w:w="90" w:type="dxa"/>
              <w:left w:w="195" w:type="dxa"/>
              <w:bottom w:w="90" w:type="dxa"/>
              <w:right w:w="195" w:type="dxa"/>
            </w:tcMar>
            <w:vAlign w:val="center"/>
            <w:hideMark/>
          </w:tcPr>
          <w:p w14:paraId="1B25BD1A" w14:textId="77777777" w:rsidR="00A3438D" w:rsidRPr="00A3438D" w:rsidRDefault="00A3438D" w:rsidP="00A3438D">
            <w:pPr>
              <w:spacing w:after="240" w:line="240" w:lineRule="auto"/>
              <w:rPr>
                <w:rFonts w:ascii="Segoe UI" w:eastAsia="Times New Roman" w:hAnsi="Segoe UI" w:cs="Segoe UI"/>
                <w:b/>
                <w:bCs/>
                <w:color w:val="24292F"/>
                <w:szCs w:val="24"/>
                <w:lang w:val="en-US"/>
              </w:rPr>
            </w:pPr>
            <w:r w:rsidRPr="00A3438D">
              <w:rPr>
                <w:rFonts w:ascii="Segoe UI" w:eastAsia="Times New Roman" w:hAnsi="Segoe UI" w:cs="Segoe UI"/>
                <w:b/>
                <w:bCs/>
                <w:color w:val="24292F"/>
                <w:szCs w:val="24"/>
                <w:lang w:val="en-US"/>
              </w:rPr>
              <w:t>Exp O/P</w:t>
            </w:r>
          </w:p>
        </w:tc>
        <w:tc>
          <w:tcPr>
            <w:tcW w:w="0" w:type="auto"/>
            <w:shd w:val="clear" w:color="auto" w:fill="FFFFFF"/>
            <w:tcMar>
              <w:top w:w="90" w:type="dxa"/>
              <w:left w:w="195" w:type="dxa"/>
              <w:bottom w:w="90" w:type="dxa"/>
              <w:right w:w="195" w:type="dxa"/>
            </w:tcMar>
            <w:vAlign w:val="center"/>
            <w:hideMark/>
          </w:tcPr>
          <w:p w14:paraId="11D44825" w14:textId="77777777" w:rsidR="00A3438D" w:rsidRPr="00A3438D" w:rsidRDefault="00A3438D" w:rsidP="00A3438D">
            <w:pPr>
              <w:spacing w:after="240" w:line="240" w:lineRule="auto"/>
              <w:rPr>
                <w:rFonts w:ascii="Segoe UI" w:eastAsia="Times New Roman" w:hAnsi="Segoe UI" w:cs="Segoe UI"/>
                <w:b/>
                <w:bCs/>
                <w:color w:val="24292F"/>
                <w:szCs w:val="24"/>
                <w:lang w:val="en-US"/>
              </w:rPr>
            </w:pPr>
            <w:r w:rsidRPr="00A3438D">
              <w:rPr>
                <w:rFonts w:ascii="Segoe UI" w:eastAsia="Times New Roman" w:hAnsi="Segoe UI" w:cs="Segoe UI"/>
                <w:b/>
                <w:bCs/>
                <w:color w:val="24292F"/>
                <w:szCs w:val="24"/>
                <w:lang w:val="en-US"/>
              </w:rPr>
              <w:t>Status</w:t>
            </w:r>
          </w:p>
        </w:tc>
      </w:tr>
      <w:tr w:rsidR="00E52FEA" w:rsidRPr="00A3438D" w14:paraId="45534E50" w14:textId="77777777" w:rsidTr="00A3438D">
        <w:tc>
          <w:tcPr>
            <w:tcW w:w="0" w:type="auto"/>
            <w:shd w:val="clear" w:color="auto" w:fill="FFFFFF"/>
            <w:tcMar>
              <w:top w:w="90" w:type="dxa"/>
              <w:left w:w="195" w:type="dxa"/>
              <w:bottom w:w="90" w:type="dxa"/>
              <w:right w:w="195" w:type="dxa"/>
            </w:tcMar>
            <w:vAlign w:val="center"/>
            <w:hideMark/>
          </w:tcPr>
          <w:p w14:paraId="160FE019"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HLR01</w:t>
            </w:r>
          </w:p>
        </w:tc>
        <w:tc>
          <w:tcPr>
            <w:tcW w:w="0" w:type="auto"/>
            <w:shd w:val="clear" w:color="auto" w:fill="FFFFFF"/>
            <w:tcMar>
              <w:top w:w="90" w:type="dxa"/>
              <w:left w:w="195" w:type="dxa"/>
              <w:bottom w:w="90" w:type="dxa"/>
              <w:right w:w="195" w:type="dxa"/>
            </w:tcMar>
            <w:vAlign w:val="center"/>
            <w:hideMark/>
          </w:tcPr>
          <w:p w14:paraId="7A14E609"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Check Red LED on &amp; wiper work</w:t>
            </w:r>
          </w:p>
        </w:tc>
        <w:tc>
          <w:tcPr>
            <w:tcW w:w="0" w:type="auto"/>
            <w:shd w:val="clear" w:color="auto" w:fill="FFFFFF"/>
            <w:tcMar>
              <w:top w:w="90" w:type="dxa"/>
              <w:left w:w="195" w:type="dxa"/>
              <w:bottom w:w="90" w:type="dxa"/>
              <w:right w:w="195" w:type="dxa"/>
            </w:tcMar>
            <w:vAlign w:val="center"/>
            <w:hideMark/>
          </w:tcPr>
          <w:p w14:paraId="0EC9E800"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and held 2sec</w:t>
            </w:r>
          </w:p>
        </w:tc>
        <w:tc>
          <w:tcPr>
            <w:tcW w:w="0" w:type="auto"/>
            <w:shd w:val="clear" w:color="auto" w:fill="FFFFFF"/>
            <w:tcMar>
              <w:top w:w="90" w:type="dxa"/>
              <w:left w:w="195" w:type="dxa"/>
              <w:bottom w:w="90" w:type="dxa"/>
              <w:right w:w="195" w:type="dxa"/>
            </w:tcMar>
            <w:vAlign w:val="center"/>
            <w:hideMark/>
          </w:tcPr>
          <w:p w14:paraId="72D5FDDF"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Red LED On &amp; Wiper works</w:t>
            </w:r>
          </w:p>
        </w:tc>
        <w:tc>
          <w:tcPr>
            <w:tcW w:w="0" w:type="auto"/>
            <w:shd w:val="clear" w:color="auto" w:fill="FFFFFF"/>
            <w:tcMar>
              <w:top w:w="90" w:type="dxa"/>
              <w:left w:w="195" w:type="dxa"/>
              <w:bottom w:w="90" w:type="dxa"/>
              <w:right w:w="195" w:type="dxa"/>
            </w:tcMar>
            <w:vAlign w:val="center"/>
            <w:hideMark/>
          </w:tcPr>
          <w:p w14:paraId="167944DB"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r w:rsidR="00E52FEA" w:rsidRPr="00A3438D" w14:paraId="67FD15FD" w14:textId="77777777" w:rsidTr="00A3438D">
        <w:tc>
          <w:tcPr>
            <w:tcW w:w="0" w:type="auto"/>
            <w:shd w:val="clear" w:color="auto" w:fill="FFFFFF"/>
            <w:tcMar>
              <w:top w:w="90" w:type="dxa"/>
              <w:left w:w="195" w:type="dxa"/>
              <w:bottom w:w="90" w:type="dxa"/>
              <w:right w:w="195" w:type="dxa"/>
            </w:tcMar>
            <w:vAlign w:val="center"/>
            <w:hideMark/>
          </w:tcPr>
          <w:p w14:paraId="27F03B37"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HLR02</w:t>
            </w:r>
          </w:p>
        </w:tc>
        <w:tc>
          <w:tcPr>
            <w:tcW w:w="0" w:type="auto"/>
            <w:shd w:val="clear" w:color="auto" w:fill="FFFFFF"/>
            <w:tcMar>
              <w:top w:w="90" w:type="dxa"/>
              <w:left w:w="195" w:type="dxa"/>
              <w:bottom w:w="90" w:type="dxa"/>
              <w:right w:w="195" w:type="dxa"/>
            </w:tcMar>
            <w:vAlign w:val="center"/>
            <w:hideMark/>
          </w:tcPr>
          <w:p w14:paraId="461C72E3"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button 1 more time</w:t>
            </w:r>
          </w:p>
        </w:tc>
        <w:tc>
          <w:tcPr>
            <w:tcW w:w="0" w:type="auto"/>
            <w:shd w:val="clear" w:color="auto" w:fill="FFFFFF"/>
            <w:tcMar>
              <w:top w:w="90" w:type="dxa"/>
              <w:left w:w="195" w:type="dxa"/>
              <w:bottom w:w="90" w:type="dxa"/>
              <w:right w:w="195" w:type="dxa"/>
            </w:tcMar>
            <w:vAlign w:val="center"/>
            <w:hideMark/>
          </w:tcPr>
          <w:p w14:paraId="4C705A5C"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button</w:t>
            </w:r>
          </w:p>
        </w:tc>
        <w:tc>
          <w:tcPr>
            <w:tcW w:w="0" w:type="auto"/>
            <w:shd w:val="clear" w:color="auto" w:fill="FFFFFF"/>
            <w:tcMar>
              <w:top w:w="90" w:type="dxa"/>
              <w:left w:w="195" w:type="dxa"/>
              <w:bottom w:w="90" w:type="dxa"/>
              <w:right w:w="195" w:type="dxa"/>
            </w:tcMar>
            <w:vAlign w:val="center"/>
            <w:hideMark/>
          </w:tcPr>
          <w:p w14:paraId="0D476AD8"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Blue LED ON</w:t>
            </w:r>
          </w:p>
        </w:tc>
        <w:tc>
          <w:tcPr>
            <w:tcW w:w="0" w:type="auto"/>
            <w:shd w:val="clear" w:color="auto" w:fill="FFFFFF"/>
            <w:tcMar>
              <w:top w:w="90" w:type="dxa"/>
              <w:left w:w="195" w:type="dxa"/>
              <w:bottom w:w="90" w:type="dxa"/>
              <w:right w:w="195" w:type="dxa"/>
            </w:tcMar>
            <w:vAlign w:val="center"/>
            <w:hideMark/>
          </w:tcPr>
          <w:p w14:paraId="07DA97C5"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r w:rsidR="00E52FEA" w:rsidRPr="00A3438D" w14:paraId="24F78148" w14:textId="77777777" w:rsidTr="00A3438D">
        <w:tc>
          <w:tcPr>
            <w:tcW w:w="0" w:type="auto"/>
            <w:shd w:val="clear" w:color="auto" w:fill="FFFFFF"/>
            <w:tcMar>
              <w:top w:w="90" w:type="dxa"/>
              <w:left w:w="195" w:type="dxa"/>
              <w:bottom w:w="90" w:type="dxa"/>
              <w:right w:w="195" w:type="dxa"/>
            </w:tcMar>
            <w:vAlign w:val="center"/>
            <w:hideMark/>
          </w:tcPr>
          <w:p w14:paraId="7341784D"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HLR03</w:t>
            </w:r>
          </w:p>
        </w:tc>
        <w:tc>
          <w:tcPr>
            <w:tcW w:w="0" w:type="auto"/>
            <w:shd w:val="clear" w:color="auto" w:fill="FFFFFF"/>
            <w:tcMar>
              <w:top w:w="90" w:type="dxa"/>
              <w:left w:w="195" w:type="dxa"/>
              <w:bottom w:w="90" w:type="dxa"/>
              <w:right w:w="195" w:type="dxa"/>
            </w:tcMar>
            <w:vAlign w:val="center"/>
            <w:hideMark/>
          </w:tcPr>
          <w:p w14:paraId="31B129AB"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Check the frequency of blue LED</w:t>
            </w:r>
          </w:p>
        </w:tc>
        <w:tc>
          <w:tcPr>
            <w:tcW w:w="0" w:type="auto"/>
            <w:shd w:val="clear" w:color="auto" w:fill="FFFFFF"/>
            <w:tcMar>
              <w:top w:w="90" w:type="dxa"/>
              <w:left w:w="195" w:type="dxa"/>
              <w:bottom w:w="90" w:type="dxa"/>
              <w:right w:w="195" w:type="dxa"/>
            </w:tcMar>
            <w:vAlign w:val="center"/>
            <w:hideMark/>
          </w:tcPr>
          <w:p w14:paraId="74985D29"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1HZ</w:t>
            </w:r>
          </w:p>
        </w:tc>
        <w:tc>
          <w:tcPr>
            <w:tcW w:w="0" w:type="auto"/>
            <w:shd w:val="clear" w:color="auto" w:fill="FFFFFF"/>
            <w:tcMar>
              <w:top w:w="90" w:type="dxa"/>
              <w:left w:w="195" w:type="dxa"/>
              <w:bottom w:w="90" w:type="dxa"/>
              <w:right w:w="195" w:type="dxa"/>
            </w:tcMar>
            <w:vAlign w:val="center"/>
            <w:hideMark/>
          </w:tcPr>
          <w:p w14:paraId="143AD825" w14:textId="46AF915C"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 xml:space="preserve">Wiper </w:t>
            </w:r>
            <w:r w:rsidR="003B7C42" w:rsidRPr="00A3438D">
              <w:rPr>
                <w:rFonts w:ascii="Segoe UI" w:eastAsia="Times New Roman" w:hAnsi="Segoe UI" w:cs="Segoe UI"/>
                <w:color w:val="24292F"/>
                <w:szCs w:val="24"/>
                <w:lang w:val="en-US"/>
              </w:rPr>
              <w:t>receive</w:t>
            </w:r>
            <w:r w:rsidRPr="00A3438D">
              <w:rPr>
                <w:rFonts w:ascii="Segoe UI" w:eastAsia="Times New Roman" w:hAnsi="Segoe UI" w:cs="Segoe UI"/>
                <w:color w:val="24292F"/>
                <w:szCs w:val="24"/>
                <w:lang w:val="en-US"/>
              </w:rPr>
              <w:t xml:space="preserve"> 1HZ</w:t>
            </w:r>
          </w:p>
        </w:tc>
        <w:tc>
          <w:tcPr>
            <w:tcW w:w="0" w:type="auto"/>
            <w:shd w:val="clear" w:color="auto" w:fill="FFFFFF"/>
            <w:tcMar>
              <w:top w:w="90" w:type="dxa"/>
              <w:left w:w="195" w:type="dxa"/>
              <w:bottom w:w="90" w:type="dxa"/>
              <w:right w:w="195" w:type="dxa"/>
            </w:tcMar>
            <w:vAlign w:val="center"/>
            <w:hideMark/>
          </w:tcPr>
          <w:p w14:paraId="3082CCCC"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r w:rsidR="00E52FEA" w:rsidRPr="00A3438D" w14:paraId="4FC35B1F" w14:textId="77777777" w:rsidTr="00A3438D">
        <w:tc>
          <w:tcPr>
            <w:tcW w:w="0" w:type="auto"/>
            <w:shd w:val="clear" w:color="auto" w:fill="FFFFFF"/>
            <w:tcMar>
              <w:top w:w="90" w:type="dxa"/>
              <w:left w:w="195" w:type="dxa"/>
              <w:bottom w:w="90" w:type="dxa"/>
              <w:right w:w="195" w:type="dxa"/>
            </w:tcMar>
            <w:vAlign w:val="center"/>
            <w:hideMark/>
          </w:tcPr>
          <w:p w14:paraId="46277276"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lastRenderedPageBreak/>
              <w:t>HLR04</w:t>
            </w:r>
          </w:p>
        </w:tc>
        <w:tc>
          <w:tcPr>
            <w:tcW w:w="0" w:type="auto"/>
            <w:shd w:val="clear" w:color="auto" w:fill="FFFFFF"/>
            <w:tcMar>
              <w:top w:w="90" w:type="dxa"/>
              <w:left w:w="195" w:type="dxa"/>
              <w:bottom w:w="90" w:type="dxa"/>
              <w:right w:w="195" w:type="dxa"/>
            </w:tcMar>
            <w:vAlign w:val="center"/>
            <w:hideMark/>
          </w:tcPr>
          <w:p w14:paraId="725EE165"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the button again 1 more time</w:t>
            </w:r>
          </w:p>
        </w:tc>
        <w:tc>
          <w:tcPr>
            <w:tcW w:w="0" w:type="auto"/>
            <w:shd w:val="clear" w:color="auto" w:fill="FFFFFF"/>
            <w:tcMar>
              <w:top w:w="90" w:type="dxa"/>
              <w:left w:w="195" w:type="dxa"/>
              <w:bottom w:w="90" w:type="dxa"/>
              <w:right w:w="195" w:type="dxa"/>
            </w:tcMar>
            <w:vAlign w:val="center"/>
            <w:hideMark/>
          </w:tcPr>
          <w:p w14:paraId="3CF9D94D"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button</w:t>
            </w:r>
          </w:p>
        </w:tc>
        <w:tc>
          <w:tcPr>
            <w:tcW w:w="0" w:type="auto"/>
            <w:shd w:val="clear" w:color="auto" w:fill="FFFFFF"/>
            <w:tcMar>
              <w:top w:w="90" w:type="dxa"/>
              <w:left w:w="195" w:type="dxa"/>
              <w:bottom w:w="90" w:type="dxa"/>
              <w:right w:w="195" w:type="dxa"/>
            </w:tcMar>
            <w:vAlign w:val="center"/>
            <w:hideMark/>
          </w:tcPr>
          <w:p w14:paraId="58123151"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Green LED ON</w:t>
            </w:r>
          </w:p>
        </w:tc>
        <w:tc>
          <w:tcPr>
            <w:tcW w:w="0" w:type="auto"/>
            <w:shd w:val="clear" w:color="auto" w:fill="FFFFFF"/>
            <w:tcMar>
              <w:top w:w="90" w:type="dxa"/>
              <w:left w:w="195" w:type="dxa"/>
              <w:bottom w:w="90" w:type="dxa"/>
              <w:right w:w="195" w:type="dxa"/>
            </w:tcMar>
            <w:vAlign w:val="center"/>
            <w:hideMark/>
          </w:tcPr>
          <w:p w14:paraId="4CFAE22B"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r w:rsidR="00E52FEA" w:rsidRPr="00A3438D" w14:paraId="1D791B54" w14:textId="77777777" w:rsidTr="00A3438D">
        <w:tc>
          <w:tcPr>
            <w:tcW w:w="0" w:type="auto"/>
            <w:shd w:val="clear" w:color="auto" w:fill="FFFFFF"/>
            <w:tcMar>
              <w:top w:w="90" w:type="dxa"/>
              <w:left w:w="195" w:type="dxa"/>
              <w:bottom w:w="90" w:type="dxa"/>
              <w:right w:w="195" w:type="dxa"/>
            </w:tcMar>
            <w:vAlign w:val="center"/>
            <w:hideMark/>
          </w:tcPr>
          <w:p w14:paraId="148B8364"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HLR05</w:t>
            </w:r>
          </w:p>
        </w:tc>
        <w:tc>
          <w:tcPr>
            <w:tcW w:w="0" w:type="auto"/>
            <w:shd w:val="clear" w:color="auto" w:fill="FFFFFF"/>
            <w:tcMar>
              <w:top w:w="90" w:type="dxa"/>
              <w:left w:w="195" w:type="dxa"/>
              <w:bottom w:w="90" w:type="dxa"/>
              <w:right w:w="195" w:type="dxa"/>
            </w:tcMar>
            <w:vAlign w:val="center"/>
            <w:hideMark/>
          </w:tcPr>
          <w:p w14:paraId="473C3F9C"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Check the frequency of orange LED</w:t>
            </w:r>
          </w:p>
        </w:tc>
        <w:tc>
          <w:tcPr>
            <w:tcW w:w="0" w:type="auto"/>
            <w:shd w:val="clear" w:color="auto" w:fill="FFFFFF"/>
            <w:tcMar>
              <w:top w:w="90" w:type="dxa"/>
              <w:left w:w="195" w:type="dxa"/>
              <w:bottom w:w="90" w:type="dxa"/>
              <w:right w:w="195" w:type="dxa"/>
            </w:tcMar>
            <w:vAlign w:val="center"/>
            <w:hideMark/>
          </w:tcPr>
          <w:p w14:paraId="6D612AEC"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4HZ</w:t>
            </w:r>
          </w:p>
        </w:tc>
        <w:tc>
          <w:tcPr>
            <w:tcW w:w="0" w:type="auto"/>
            <w:shd w:val="clear" w:color="auto" w:fill="FFFFFF"/>
            <w:tcMar>
              <w:top w:w="90" w:type="dxa"/>
              <w:left w:w="195" w:type="dxa"/>
              <w:bottom w:w="90" w:type="dxa"/>
              <w:right w:w="195" w:type="dxa"/>
            </w:tcMar>
            <w:vAlign w:val="center"/>
            <w:hideMark/>
          </w:tcPr>
          <w:p w14:paraId="43B8851D" w14:textId="6D05C910"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wiper receive 4HZ</w:t>
            </w:r>
          </w:p>
        </w:tc>
        <w:tc>
          <w:tcPr>
            <w:tcW w:w="0" w:type="auto"/>
            <w:shd w:val="clear" w:color="auto" w:fill="FFFFFF"/>
            <w:tcMar>
              <w:top w:w="90" w:type="dxa"/>
              <w:left w:w="195" w:type="dxa"/>
              <w:bottom w:w="90" w:type="dxa"/>
              <w:right w:w="195" w:type="dxa"/>
            </w:tcMar>
            <w:vAlign w:val="center"/>
            <w:hideMark/>
          </w:tcPr>
          <w:p w14:paraId="18D77A3C"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r w:rsidR="00E52FEA" w:rsidRPr="00A3438D" w14:paraId="2FB02BAA" w14:textId="77777777" w:rsidTr="00A3438D">
        <w:tc>
          <w:tcPr>
            <w:tcW w:w="0" w:type="auto"/>
            <w:shd w:val="clear" w:color="auto" w:fill="FFFFFF"/>
            <w:tcMar>
              <w:top w:w="90" w:type="dxa"/>
              <w:left w:w="195" w:type="dxa"/>
              <w:bottom w:w="90" w:type="dxa"/>
              <w:right w:w="195" w:type="dxa"/>
            </w:tcMar>
            <w:vAlign w:val="center"/>
            <w:hideMark/>
          </w:tcPr>
          <w:p w14:paraId="4A1A1C96"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HLR06</w:t>
            </w:r>
          </w:p>
        </w:tc>
        <w:tc>
          <w:tcPr>
            <w:tcW w:w="0" w:type="auto"/>
            <w:shd w:val="clear" w:color="auto" w:fill="FFFFFF"/>
            <w:tcMar>
              <w:top w:w="90" w:type="dxa"/>
              <w:left w:w="195" w:type="dxa"/>
              <w:bottom w:w="90" w:type="dxa"/>
              <w:right w:w="195" w:type="dxa"/>
            </w:tcMar>
            <w:vAlign w:val="center"/>
            <w:hideMark/>
          </w:tcPr>
          <w:p w14:paraId="66C793BC"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the button 1 more time again</w:t>
            </w:r>
          </w:p>
        </w:tc>
        <w:tc>
          <w:tcPr>
            <w:tcW w:w="0" w:type="auto"/>
            <w:shd w:val="clear" w:color="auto" w:fill="FFFFFF"/>
            <w:tcMar>
              <w:top w:w="90" w:type="dxa"/>
              <w:left w:w="195" w:type="dxa"/>
              <w:bottom w:w="90" w:type="dxa"/>
              <w:right w:w="195" w:type="dxa"/>
            </w:tcMar>
            <w:vAlign w:val="center"/>
            <w:hideMark/>
          </w:tcPr>
          <w:p w14:paraId="117B8D0F"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Button</w:t>
            </w:r>
          </w:p>
        </w:tc>
        <w:tc>
          <w:tcPr>
            <w:tcW w:w="0" w:type="auto"/>
            <w:shd w:val="clear" w:color="auto" w:fill="FFFFFF"/>
            <w:tcMar>
              <w:top w:w="90" w:type="dxa"/>
              <w:left w:w="195" w:type="dxa"/>
              <w:bottom w:w="90" w:type="dxa"/>
              <w:right w:w="195" w:type="dxa"/>
            </w:tcMar>
            <w:vAlign w:val="center"/>
            <w:hideMark/>
          </w:tcPr>
          <w:p w14:paraId="4BDF324B"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green LED ON</w:t>
            </w:r>
          </w:p>
        </w:tc>
        <w:tc>
          <w:tcPr>
            <w:tcW w:w="0" w:type="auto"/>
            <w:shd w:val="clear" w:color="auto" w:fill="FFFFFF"/>
            <w:tcMar>
              <w:top w:w="90" w:type="dxa"/>
              <w:left w:w="195" w:type="dxa"/>
              <w:bottom w:w="90" w:type="dxa"/>
              <w:right w:w="195" w:type="dxa"/>
            </w:tcMar>
            <w:vAlign w:val="center"/>
            <w:hideMark/>
          </w:tcPr>
          <w:p w14:paraId="4C9949C7"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r w:rsidR="00E52FEA" w:rsidRPr="00A3438D" w14:paraId="01B2A95F" w14:textId="77777777" w:rsidTr="00A3438D">
        <w:tc>
          <w:tcPr>
            <w:tcW w:w="0" w:type="auto"/>
            <w:shd w:val="clear" w:color="auto" w:fill="FFFFFF"/>
            <w:tcMar>
              <w:top w:w="90" w:type="dxa"/>
              <w:left w:w="195" w:type="dxa"/>
              <w:bottom w:w="90" w:type="dxa"/>
              <w:right w:w="195" w:type="dxa"/>
            </w:tcMar>
            <w:vAlign w:val="center"/>
            <w:hideMark/>
          </w:tcPr>
          <w:p w14:paraId="1487E078"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HLR07</w:t>
            </w:r>
          </w:p>
        </w:tc>
        <w:tc>
          <w:tcPr>
            <w:tcW w:w="0" w:type="auto"/>
            <w:shd w:val="clear" w:color="auto" w:fill="FFFFFF"/>
            <w:tcMar>
              <w:top w:w="90" w:type="dxa"/>
              <w:left w:w="195" w:type="dxa"/>
              <w:bottom w:w="90" w:type="dxa"/>
              <w:right w:w="195" w:type="dxa"/>
            </w:tcMar>
            <w:vAlign w:val="center"/>
            <w:hideMark/>
          </w:tcPr>
          <w:p w14:paraId="3BBB088D"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Check the frequency of Orange LED</w:t>
            </w:r>
          </w:p>
        </w:tc>
        <w:tc>
          <w:tcPr>
            <w:tcW w:w="0" w:type="auto"/>
            <w:shd w:val="clear" w:color="auto" w:fill="FFFFFF"/>
            <w:tcMar>
              <w:top w:w="90" w:type="dxa"/>
              <w:left w:w="195" w:type="dxa"/>
              <w:bottom w:w="90" w:type="dxa"/>
              <w:right w:w="195" w:type="dxa"/>
            </w:tcMar>
            <w:vAlign w:val="center"/>
            <w:hideMark/>
          </w:tcPr>
          <w:p w14:paraId="1143E277"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8HZ</w:t>
            </w:r>
          </w:p>
        </w:tc>
        <w:tc>
          <w:tcPr>
            <w:tcW w:w="0" w:type="auto"/>
            <w:shd w:val="clear" w:color="auto" w:fill="FFFFFF"/>
            <w:tcMar>
              <w:top w:w="90" w:type="dxa"/>
              <w:left w:w="195" w:type="dxa"/>
              <w:bottom w:w="90" w:type="dxa"/>
              <w:right w:w="195" w:type="dxa"/>
            </w:tcMar>
            <w:vAlign w:val="center"/>
            <w:hideMark/>
          </w:tcPr>
          <w:p w14:paraId="7453AF84" w14:textId="012436B9"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Wiper receive 8HZ</w:t>
            </w:r>
          </w:p>
        </w:tc>
        <w:tc>
          <w:tcPr>
            <w:tcW w:w="0" w:type="auto"/>
            <w:shd w:val="clear" w:color="auto" w:fill="FFFFFF"/>
            <w:tcMar>
              <w:top w:w="90" w:type="dxa"/>
              <w:left w:w="195" w:type="dxa"/>
              <w:bottom w:w="90" w:type="dxa"/>
              <w:right w:w="195" w:type="dxa"/>
            </w:tcMar>
            <w:vAlign w:val="center"/>
            <w:hideMark/>
          </w:tcPr>
          <w:p w14:paraId="49815550"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r w:rsidR="00E52FEA" w:rsidRPr="00A3438D" w14:paraId="59803E17" w14:textId="77777777" w:rsidTr="00A3438D">
        <w:tc>
          <w:tcPr>
            <w:tcW w:w="0" w:type="auto"/>
            <w:shd w:val="clear" w:color="auto" w:fill="FFFFFF"/>
            <w:tcMar>
              <w:top w:w="90" w:type="dxa"/>
              <w:left w:w="195" w:type="dxa"/>
              <w:bottom w:w="90" w:type="dxa"/>
              <w:right w:w="195" w:type="dxa"/>
            </w:tcMar>
            <w:vAlign w:val="center"/>
            <w:hideMark/>
          </w:tcPr>
          <w:p w14:paraId="3E1843AE"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HLR08</w:t>
            </w:r>
          </w:p>
        </w:tc>
        <w:tc>
          <w:tcPr>
            <w:tcW w:w="0" w:type="auto"/>
            <w:shd w:val="clear" w:color="auto" w:fill="FFFFFF"/>
            <w:tcMar>
              <w:top w:w="90" w:type="dxa"/>
              <w:left w:w="195" w:type="dxa"/>
              <w:bottom w:w="90" w:type="dxa"/>
              <w:right w:w="195" w:type="dxa"/>
            </w:tcMar>
            <w:vAlign w:val="center"/>
            <w:hideMark/>
          </w:tcPr>
          <w:p w14:paraId="43E93D75"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Check the frequency of LED &amp; check wiper work</w:t>
            </w:r>
          </w:p>
        </w:tc>
        <w:tc>
          <w:tcPr>
            <w:tcW w:w="0" w:type="auto"/>
            <w:shd w:val="clear" w:color="auto" w:fill="FFFFFF"/>
            <w:tcMar>
              <w:top w:w="90" w:type="dxa"/>
              <w:left w:w="195" w:type="dxa"/>
              <w:bottom w:w="90" w:type="dxa"/>
              <w:right w:w="195" w:type="dxa"/>
            </w:tcMar>
            <w:vAlign w:val="center"/>
            <w:hideMark/>
          </w:tcPr>
          <w:p w14:paraId="65E79AC7"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5,6,7,8 HZ</w:t>
            </w:r>
          </w:p>
        </w:tc>
        <w:tc>
          <w:tcPr>
            <w:tcW w:w="0" w:type="auto"/>
            <w:shd w:val="clear" w:color="auto" w:fill="FFFFFF"/>
            <w:tcMar>
              <w:top w:w="90" w:type="dxa"/>
              <w:left w:w="195" w:type="dxa"/>
              <w:bottom w:w="90" w:type="dxa"/>
              <w:right w:w="195" w:type="dxa"/>
            </w:tcMar>
            <w:vAlign w:val="center"/>
            <w:hideMark/>
          </w:tcPr>
          <w:p w14:paraId="0129A601" w14:textId="4A848035"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Wiper receive 5HZ for blue,6HZ for green &amp; 7HZ for orange</w:t>
            </w:r>
          </w:p>
        </w:tc>
        <w:tc>
          <w:tcPr>
            <w:tcW w:w="0" w:type="auto"/>
            <w:shd w:val="clear" w:color="auto" w:fill="FFFFFF"/>
            <w:tcMar>
              <w:top w:w="90" w:type="dxa"/>
              <w:left w:w="195" w:type="dxa"/>
              <w:bottom w:w="90" w:type="dxa"/>
              <w:right w:w="195" w:type="dxa"/>
            </w:tcMar>
            <w:vAlign w:val="center"/>
            <w:hideMark/>
          </w:tcPr>
          <w:p w14:paraId="35D22272"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r w:rsidR="00E52FEA" w:rsidRPr="00A3438D" w14:paraId="21AE2544" w14:textId="77777777" w:rsidTr="00A3438D">
        <w:tc>
          <w:tcPr>
            <w:tcW w:w="0" w:type="auto"/>
            <w:shd w:val="clear" w:color="auto" w:fill="FFFFFF"/>
            <w:tcMar>
              <w:top w:w="90" w:type="dxa"/>
              <w:left w:w="195" w:type="dxa"/>
              <w:bottom w:w="90" w:type="dxa"/>
              <w:right w:w="195" w:type="dxa"/>
            </w:tcMar>
            <w:vAlign w:val="center"/>
            <w:hideMark/>
          </w:tcPr>
          <w:p w14:paraId="27DAD305"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HLR09</w:t>
            </w:r>
          </w:p>
        </w:tc>
        <w:tc>
          <w:tcPr>
            <w:tcW w:w="0" w:type="auto"/>
            <w:shd w:val="clear" w:color="auto" w:fill="FFFFFF"/>
            <w:tcMar>
              <w:top w:w="90" w:type="dxa"/>
              <w:left w:w="195" w:type="dxa"/>
              <w:bottom w:w="90" w:type="dxa"/>
              <w:right w:w="195" w:type="dxa"/>
            </w:tcMar>
            <w:vAlign w:val="center"/>
            <w:hideMark/>
          </w:tcPr>
          <w:p w14:paraId="10DE386B"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Check all LED OFF and wiper stops work</w:t>
            </w:r>
          </w:p>
        </w:tc>
        <w:tc>
          <w:tcPr>
            <w:tcW w:w="0" w:type="auto"/>
            <w:shd w:val="clear" w:color="auto" w:fill="FFFFFF"/>
            <w:tcMar>
              <w:top w:w="90" w:type="dxa"/>
              <w:left w:w="195" w:type="dxa"/>
              <w:bottom w:w="90" w:type="dxa"/>
              <w:right w:w="195" w:type="dxa"/>
            </w:tcMar>
            <w:vAlign w:val="center"/>
            <w:hideMark/>
          </w:tcPr>
          <w:p w14:paraId="38270CEE"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and held 5secs</w:t>
            </w:r>
          </w:p>
        </w:tc>
        <w:tc>
          <w:tcPr>
            <w:tcW w:w="0" w:type="auto"/>
            <w:shd w:val="clear" w:color="auto" w:fill="FFFFFF"/>
            <w:tcMar>
              <w:top w:w="90" w:type="dxa"/>
              <w:left w:w="195" w:type="dxa"/>
              <w:bottom w:w="90" w:type="dxa"/>
              <w:right w:w="195" w:type="dxa"/>
            </w:tcMar>
            <w:vAlign w:val="center"/>
            <w:hideMark/>
          </w:tcPr>
          <w:p w14:paraId="4D27D8CF"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All LEDs are OFF &amp; wiper stops</w:t>
            </w:r>
          </w:p>
        </w:tc>
        <w:tc>
          <w:tcPr>
            <w:tcW w:w="0" w:type="auto"/>
            <w:shd w:val="clear" w:color="auto" w:fill="FFFFFF"/>
            <w:tcMar>
              <w:top w:w="90" w:type="dxa"/>
              <w:left w:w="195" w:type="dxa"/>
              <w:bottom w:w="90" w:type="dxa"/>
              <w:right w:w="195" w:type="dxa"/>
            </w:tcMar>
            <w:vAlign w:val="center"/>
            <w:hideMark/>
          </w:tcPr>
          <w:p w14:paraId="0CB54895"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bl>
    <w:p w14:paraId="36815F61" w14:textId="712ABDB3" w:rsidR="00211A35" w:rsidRDefault="00211A35" w:rsidP="00211A35"/>
    <w:p w14:paraId="461ED5B5" w14:textId="77777777" w:rsidR="00E52FEA" w:rsidRDefault="00E52FEA" w:rsidP="00211A35"/>
    <w:p w14:paraId="29117A0B" w14:textId="77777777" w:rsidR="00E52FEA" w:rsidRDefault="00E52FEA" w:rsidP="00211A35"/>
    <w:p w14:paraId="1E83AF85" w14:textId="77777777" w:rsidR="00E52FEA" w:rsidRDefault="00E52FEA" w:rsidP="00211A35"/>
    <w:p w14:paraId="3CF14BA5" w14:textId="77777777" w:rsidR="00E52FEA" w:rsidRDefault="00E52FEA" w:rsidP="00211A35"/>
    <w:p w14:paraId="0FEFD9FA" w14:textId="77777777" w:rsidR="00E52FEA" w:rsidRDefault="00E52FEA" w:rsidP="00211A35"/>
    <w:p w14:paraId="7F8A07E9" w14:textId="77777777" w:rsidR="00E52FEA" w:rsidRDefault="00E52FEA" w:rsidP="00211A35"/>
    <w:p w14:paraId="6D5E6968" w14:textId="77777777" w:rsidR="00E52FEA" w:rsidRDefault="00E52FEA" w:rsidP="00211A35"/>
    <w:p w14:paraId="1C34E508" w14:textId="77777777" w:rsidR="00211A35" w:rsidRDefault="00211A35" w:rsidP="00211A35">
      <w:pPr>
        <w:pStyle w:val="Heading3"/>
      </w:pPr>
      <w:bookmarkStart w:id="78" w:name="_Toc96726303"/>
      <w:r w:rsidRPr="00211A35">
        <w:lastRenderedPageBreak/>
        <w:t>Low Level Test Plan</w:t>
      </w:r>
      <w:bookmarkEnd w:id="78"/>
    </w:p>
    <w:tbl>
      <w:tblPr>
        <w:tblW w:w="9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40"/>
        <w:gridCol w:w="2312"/>
        <w:gridCol w:w="1098"/>
        <w:gridCol w:w="1535"/>
        <w:gridCol w:w="2555"/>
        <w:gridCol w:w="1092"/>
      </w:tblGrid>
      <w:tr w:rsidR="00A3438D" w:rsidRPr="00A3438D" w14:paraId="6085C51F" w14:textId="77777777" w:rsidTr="00A3438D">
        <w:trPr>
          <w:trHeight w:val="761"/>
          <w:tblHeader/>
        </w:trPr>
        <w:tc>
          <w:tcPr>
            <w:tcW w:w="0" w:type="auto"/>
            <w:shd w:val="clear" w:color="auto" w:fill="FFFFFF"/>
            <w:tcMar>
              <w:top w:w="90" w:type="dxa"/>
              <w:left w:w="195" w:type="dxa"/>
              <w:bottom w:w="90" w:type="dxa"/>
              <w:right w:w="195" w:type="dxa"/>
            </w:tcMar>
            <w:vAlign w:val="center"/>
            <w:hideMark/>
          </w:tcPr>
          <w:p w14:paraId="6FDFD1CD" w14:textId="77777777" w:rsidR="00A3438D" w:rsidRPr="00A3438D" w:rsidRDefault="00A3438D" w:rsidP="00A3438D">
            <w:pPr>
              <w:spacing w:after="240" w:line="240" w:lineRule="auto"/>
              <w:rPr>
                <w:rFonts w:ascii="Segoe UI" w:eastAsia="Times New Roman" w:hAnsi="Segoe UI" w:cs="Segoe UI"/>
                <w:b/>
                <w:bCs/>
                <w:color w:val="24292F"/>
                <w:szCs w:val="24"/>
                <w:lang w:val="en-US"/>
              </w:rPr>
            </w:pPr>
            <w:r w:rsidRPr="00A3438D">
              <w:rPr>
                <w:rFonts w:ascii="Segoe UI" w:eastAsia="Times New Roman" w:hAnsi="Segoe UI" w:cs="Segoe UI"/>
                <w:b/>
                <w:bCs/>
                <w:color w:val="24292F"/>
                <w:szCs w:val="24"/>
                <w:lang w:val="en-US"/>
              </w:rPr>
              <w:t>LLR-ID</w:t>
            </w:r>
          </w:p>
        </w:tc>
        <w:tc>
          <w:tcPr>
            <w:tcW w:w="0" w:type="auto"/>
            <w:shd w:val="clear" w:color="auto" w:fill="FFFFFF"/>
            <w:tcMar>
              <w:top w:w="90" w:type="dxa"/>
              <w:left w:w="195" w:type="dxa"/>
              <w:bottom w:w="90" w:type="dxa"/>
              <w:right w:w="195" w:type="dxa"/>
            </w:tcMar>
            <w:vAlign w:val="center"/>
            <w:hideMark/>
          </w:tcPr>
          <w:p w14:paraId="7880A479" w14:textId="16583D21" w:rsidR="00A3438D" w:rsidRPr="00A3438D" w:rsidRDefault="00A3438D" w:rsidP="00A3438D">
            <w:pPr>
              <w:spacing w:after="240" w:line="240" w:lineRule="auto"/>
              <w:rPr>
                <w:rFonts w:ascii="Segoe UI" w:eastAsia="Times New Roman" w:hAnsi="Segoe UI" w:cs="Segoe UI"/>
                <w:b/>
                <w:bCs/>
                <w:color w:val="24292F"/>
                <w:szCs w:val="24"/>
                <w:lang w:val="en-US"/>
              </w:rPr>
            </w:pPr>
            <w:r w:rsidRPr="00A3438D">
              <w:rPr>
                <w:rFonts w:ascii="Segoe UI" w:eastAsia="Times New Roman" w:hAnsi="Segoe UI" w:cs="Segoe UI"/>
                <w:b/>
                <w:bCs/>
                <w:color w:val="24292F"/>
                <w:szCs w:val="24"/>
                <w:lang w:val="en-US"/>
              </w:rPr>
              <w:t>Description</w:t>
            </w:r>
          </w:p>
        </w:tc>
        <w:tc>
          <w:tcPr>
            <w:tcW w:w="0" w:type="auto"/>
            <w:shd w:val="clear" w:color="auto" w:fill="FFFFFF"/>
            <w:tcMar>
              <w:top w:w="90" w:type="dxa"/>
              <w:left w:w="195" w:type="dxa"/>
              <w:bottom w:w="90" w:type="dxa"/>
              <w:right w:w="195" w:type="dxa"/>
            </w:tcMar>
            <w:vAlign w:val="center"/>
            <w:hideMark/>
          </w:tcPr>
          <w:p w14:paraId="7A32B1A9" w14:textId="77777777" w:rsidR="00A3438D" w:rsidRPr="00A3438D" w:rsidRDefault="00A3438D" w:rsidP="00A3438D">
            <w:pPr>
              <w:spacing w:after="240" w:line="240" w:lineRule="auto"/>
              <w:rPr>
                <w:rFonts w:ascii="Segoe UI" w:eastAsia="Times New Roman" w:hAnsi="Segoe UI" w:cs="Segoe UI"/>
                <w:b/>
                <w:bCs/>
                <w:color w:val="24292F"/>
                <w:szCs w:val="24"/>
                <w:lang w:val="en-US"/>
              </w:rPr>
            </w:pPr>
            <w:r w:rsidRPr="00A3438D">
              <w:rPr>
                <w:rFonts w:ascii="Segoe UI" w:eastAsia="Times New Roman" w:hAnsi="Segoe UI" w:cs="Segoe UI"/>
                <w:b/>
                <w:bCs/>
                <w:color w:val="24292F"/>
                <w:szCs w:val="24"/>
                <w:lang w:val="en-US"/>
              </w:rPr>
              <w:t>HLR-ID</w:t>
            </w:r>
          </w:p>
        </w:tc>
        <w:tc>
          <w:tcPr>
            <w:tcW w:w="0" w:type="auto"/>
            <w:shd w:val="clear" w:color="auto" w:fill="FFFFFF"/>
            <w:tcMar>
              <w:top w:w="90" w:type="dxa"/>
              <w:left w:w="195" w:type="dxa"/>
              <w:bottom w:w="90" w:type="dxa"/>
              <w:right w:w="195" w:type="dxa"/>
            </w:tcMar>
            <w:vAlign w:val="center"/>
            <w:hideMark/>
          </w:tcPr>
          <w:p w14:paraId="05D69C68" w14:textId="77777777" w:rsidR="00A3438D" w:rsidRPr="00A3438D" w:rsidRDefault="00A3438D" w:rsidP="00A3438D">
            <w:pPr>
              <w:spacing w:after="240" w:line="240" w:lineRule="auto"/>
              <w:rPr>
                <w:rFonts w:ascii="Segoe UI" w:eastAsia="Times New Roman" w:hAnsi="Segoe UI" w:cs="Segoe UI"/>
                <w:b/>
                <w:bCs/>
                <w:color w:val="24292F"/>
                <w:szCs w:val="24"/>
                <w:lang w:val="en-US"/>
              </w:rPr>
            </w:pPr>
            <w:r w:rsidRPr="00A3438D">
              <w:rPr>
                <w:rFonts w:ascii="Segoe UI" w:eastAsia="Times New Roman" w:hAnsi="Segoe UI" w:cs="Segoe UI"/>
                <w:b/>
                <w:bCs/>
                <w:color w:val="24292F"/>
                <w:szCs w:val="24"/>
                <w:lang w:val="en-US"/>
              </w:rPr>
              <w:t>exp I/P</w:t>
            </w:r>
          </w:p>
        </w:tc>
        <w:tc>
          <w:tcPr>
            <w:tcW w:w="0" w:type="auto"/>
            <w:shd w:val="clear" w:color="auto" w:fill="FFFFFF"/>
            <w:tcMar>
              <w:top w:w="90" w:type="dxa"/>
              <w:left w:w="195" w:type="dxa"/>
              <w:bottom w:w="90" w:type="dxa"/>
              <w:right w:w="195" w:type="dxa"/>
            </w:tcMar>
            <w:vAlign w:val="center"/>
            <w:hideMark/>
          </w:tcPr>
          <w:p w14:paraId="153AE693" w14:textId="77777777" w:rsidR="00A3438D" w:rsidRPr="00A3438D" w:rsidRDefault="00A3438D" w:rsidP="00A3438D">
            <w:pPr>
              <w:spacing w:after="240" w:line="240" w:lineRule="auto"/>
              <w:rPr>
                <w:rFonts w:ascii="Segoe UI" w:eastAsia="Times New Roman" w:hAnsi="Segoe UI" w:cs="Segoe UI"/>
                <w:b/>
                <w:bCs/>
                <w:color w:val="24292F"/>
                <w:szCs w:val="24"/>
                <w:lang w:val="en-US"/>
              </w:rPr>
            </w:pPr>
            <w:r w:rsidRPr="00A3438D">
              <w:rPr>
                <w:rFonts w:ascii="Segoe UI" w:eastAsia="Times New Roman" w:hAnsi="Segoe UI" w:cs="Segoe UI"/>
                <w:b/>
                <w:bCs/>
                <w:color w:val="24292F"/>
                <w:szCs w:val="24"/>
                <w:lang w:val="en-US"/>
              </w:rPr>
              <w:t>Exp O/P</w:t>
            </w:r>
          </w:p>
        </w:tc>
        <w:tc>
          <w:tcPr>
            <w:tcW w:w="0" w:type="auto"/>
            <w:shd w:val="clear" w:color="auto" w:fill="FFFFFF"/>
            <w:tcMar>
              <w:top w:w="90" w:type="dxa"/>
              <w:left w:w="195" w:type="dxa"/>
              <w:bottom w:w="90" w:type="dxa"/>
              <w:right w:w="195" w:type="dxa"/>
            </w:tcMar>
            <w:vAlign w:val="center"/>
            <w:hideMark/>
          </w:tcPr>
          <w:p w14:paraId="0FAC5000" w14:textId="77777777" w:rsidR="00A3438D" w:rsidRPr="00A3438D" w:rsidRDefault="00A3438D" w:rsidP="00A3438D">
            <w:pPr>
              <w:spacing w:after="240" w:line="240" w:lineRule="auto"/>
              <w:rPr>
                <w:rFonts w:ascii="Segoe UI" w:eastAsia="Times New Roman" w:hAnsi="Segoe UI" w:cs="Segoe UI"/>
                <w:b/>
                <w:bCs/>
                <w:color w:val="24292F"/>
                <w:szCs w:val="24"/>
                <w:lang w:val="en-US"/>
              </w:rPr>
            </w:pPr>
            <w:r w:rsidRPr="00A3438D">
              <w:rPr>
                <w:rFonts w:ascii="Segoe UI" w:eastAsia="Times New Roman" w:hAnsi="Segoe UI" w:cs="Segoe UI"/>
                <w:b/>
                <w:bCs/>
                <w:color w:val="24292F"/>
                <w:szCs w:val="24"/>
                <w:lang w:val="en-US"/>
              </w:rPr>
              <w:t>Status</w:t>
            </w:r>
          </w:p>
        </w:tc>
      </w:tr>
      <w:tr w:rsidR="00A3438D" w:rsidRPr="00A3438D" w14:paraId="4694B8B9" w14:textId="77777777" w:rsidTr="00A3438D">
        <w:trPr>
          <w:trHeight w:val="1046"/>
        </w:trPr>
        <w:tc>
          <w:tcPr>
            <w:tcW w:w="0" w:type="auto"/>
            <w:shd w:val="clear" w:color="auto" w:fill="FFFFFF"/>
            <w:tcMar>
              <w:top w:w="90" w:type="dxa"/>
              <w:left w:w="195" w:type="dxa"/>
              <w:bottom w:w="90" w:type="dxa"/>
              <w:right w:w="195" w:type="dxa"/>
            </w:tcMar>
            <w:vAlign w:val="center"/>
            <w:hideMark/>
          </w:tcPr>
          <w:p w14:paraId="06E82E27"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LLR01</w:t>
            </w:r>
          </w:p>
        </w:tc>
        <w:tc>
          <w:tcPr>
            <w:tcW w:w="0" w:type="auto"/>
            <w:shd w:val="clear" w:color="auto" w:fill="FFFFFF"/>
            <w:tcMar>
              <w:top w:w="90" w:type="dxa"/>
              <w:left w:w="195" w:type="dxa"/>
              <w:bottom w:w="90" w:type="dxa"/>
              <w:right w:w="195" w:type="dxa"/>
            </w:tcMar>
            <w:vAlign w:val="center"/>
            <w:hideMark/>
          </w:tcPr>
          <w:p w14:paraId="143F3343"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Run the system</w:t>
            </w:r>
          </w:p>
        </w:tc>
        <w:tc>
          <w:tcPr>
            <w:tcW w:w="0" w:type="auto"/>
            <w:shd w:val="clear" w:color="auto" w:fill="FFFFFF"/>
            <w:tcMar>
              <w:top w:w="90" w:type="dxa"/>
              <w:left w:w="195" w:type="dxa"/>
              <w:bottom w:w="90" w:type="dxa"/>
              <w:right w:w="195" w:type="dxa"/>
            </w:tcMar>
            <w:vAlign w:val="center"/>
            <w:hideMark/>
          </w:tcPr>
          <w:p w14:paraId="579E4171"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HLR01</w:t>
            </w:r>
          </w:p>
        </w:tc>
        <w:tc>
          <w:tcPr>
            <w:tcW w:w="0" w:type="auto"/>
            <w:shd w:val="clear" w:color="auto" w:fill="FFFFFF"/>
            <w:tcMar>
              <w:top w:w="90" w:type="dxa"/>
              <w:left w:w="195" w:type="dxa"/>
              <w:bottom w:w="90" w:type="dxa"/>
              <w:right w:w="195" w:type="dxa"/>
            </w:tcMar>
            <w:vAlign w:val="center"/>
            <w:hideMark/>
          </w:tcPr>
          <w:p w14:paraId="6D417D6A"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Check the LEDs &amp; wiper</w:t>
            </w:r>
          </w:p>
        </w:tc>
        <w:tc>
          <w:tcPr>
            <w:tcW w:w="0" w:type="auto"/>
            <w:shd w:val="clear" w:color="auto" w:fill="FFFFFF"/>
            <w:tcMar>
              <w:top w:w="90" w:type="dxa"/>
              <w:left w:w="195" w:type="dxa"/>
              <w:bottom w:w="90" w:type="dxa"/>
              <w:right w:w="195" w:type="dxa"/>
            </w:tcMar>
            <w:vAlign w:val="center"/>
            <w:hideMark/>
          </w:tcPr>
          <w:p w14:paraId="047544E5"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LEDs off &amp; wiper off</w:t>
            </w:r>
          </w:p>
        </w:tc>
        <w:tc>
          <w:tcPr>
            <w:tcW w:w="0" w:type="auto"/>
            <w:shd w:val="clear" w:color="auto" w:fill="FFFFFF"/>
            <w:tcMar>
              <w:top w:w="90" w:type="dxa"/>
              <w:left w:w="195" w:type="dxa"/>
              <w:bottom w:w="90" w:type="dxa"/>
              <w:right w:w="195" w:type="dxa"/>
            </w:tcMar>
            <w:vAlign w:val="center"/>
            <w:hideMark/>
          </w:tcPr>
          <w:p w14:paraId="21E0C28F"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r w:rsidR="00A3438D" w:rsidRPr="00A3438D" w14:paraId="53D4FD7C" w14:textId="77777777" w:rsidTr="00A3438D">
        <w:trPr>
          <w:trHeight w:val="1036"/>
        </w:trPr>
        <w:tc>
          <w:tcPr>
            <w:tcW w:w="0" w:type="auto"/>
            <w:shd w:val="clear" w:color="auto" w:fill="FFFFFF"/>
            <w:tcMar>
              <w:top w:w="90" w:type="dxa"/>
              <w:left w:w="195" w:type="dxa"/>
              <w:bottom w:w="90" w:type="dxa"/>
              <w:right w:w="195" w:type="dxa"/>
            </w:tcMar>
            <w:vAlign w:val="center"/>
            <w:hideMark/>
          </w:tcPr>
          <w:p w14:paraId="527F63B4"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LLR02</w:t>
            </w:r>
          </w:p>
        </w:tc>
        <w:tc>
          <w:tcPr>
            <w:tcW w:w="0" w:type="auto"/>
            <w:shd w:val="clear" w:color="auto" w:fill="FFFFFF"/>
            <w:tcMar>
              <w:top w:w="90" w:type="dxa"/>
              <w:left w:w="195" w:type="dxa"/>
              <w:bottom w:w="90" w:type="dxa"/>
              <w:right w:w="195" w:type="dxa"/>
            </w:tcMar>
            <w:vAlign w:val="center"/>
            <w:hideMark/>
          </w:tcPr>
          <w:p w14:paraId="7C20C9B4"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the button for 2sec</w:t>
            </w:r>
          </w:p>
        </w:tc>
        <w:tc>
          <w:tcPr>
            <w:tcW w:w="0" w:type="auto"/>
            <w:shd w:val="clear" w:color="auto" w:fill="FFFFFF"/>
            <w:tcMar>
              <w:top w:w="90" w:type="dxa"/>
              <w:left w:w="195" w:type="dxa"/>
              <w:bottom w:w="90" w:type="dxa"/>
              <w:right w:w="195" w:type="dxa"/>
            </w:tcMar>
            <w:vAlign w:val="center"/>
            <w:hideMark/>
          </w:tcPr>
          <w:p w14:paraId="10E6EC04"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HLR01</w:t>
            </w:r>
          </w:p>
        </w:tc>
        <w:tc>
          <w:tcPr>
            <w:tcW w:w="0" w:type="auto"/>
            <w:shd w:val="clear" w:color="auto" w:fill="FFFFFF"/>
            <w:tcMar>
              <w:top w:w="90" w:type="dxa"/>
              <w:left w:w="195" w:type="dxa"/>
              <w:bottom w:w="90" w:type="dxa"/>
              <w:right w:w="195" w:type="dxa"/>
            </w:tcMar>
            <w:vAlign w:val="center"/>
            <w:hideMark/>
          </w:tcPr>
          <w:p w14:paraId="05F8FF0B"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and held 2sec</w:t>
            </w:r>
          </w:p>
        </w:tc>
        <w:tc>
          <w:tcPr>
            <w:tcW w:w="0" w:type="auto"/>
            <w:shd w:val="clear" w:color="auto" w:fill="FFFFFF"/>
            <w:tcMar>
              <w:top w:w="90" w:type="dxa"/>
              <w:left w:w="195" w:type="dxa"/>
              <w:bottom w:w="90" w:type="dxa"/>
              <w:right w:w="195" w:type="dxa"/>
            </w:tcMar>
            <w:vAlign w:val="center"/>
            <w:hideMark/>
          </w:tcPr>
          <w:p w14:paraId="3C5CF534"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Red LED will be ON</w:t>
            </w:r>
          </w:p>
        </w:tc>
        <w:tc>
          <w:tcPr>
            <w:tcW w:w="0" w:type="auto"/>
            <w:shd w:val="clear" w:color="auto" w:fill="FFFFFF"/>
            <w:tcMar>
              <w:top w:w="90" w:type="dxa"/>
              <w:left w:w="195" w:type="dxa"/>
              <w:bottom w:w="90" w:type="dxa"/>
              <w:right w:w="195" w:type="dxa"/>
            </w:tcMar>
            <w:vAlign w:val="center"/>
            <w:hideMark/>
          </w:tcPr>
          <w:p w14:paraId="5537AC2C"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r w:rsidR="00A3438D" w:rsidRPr="00A3438D" w14:paraId="5DAAB3BC" w14:textId="77777777" w:rsidTr="00A3438D">
        <w:trPr>
          <w:trHeight w:val="1057"/>
        </w:trPr>
        <w:tc>
          <w:tcPr>
            <w:tcW w:w="0" w:type="auto"/>
            <w:shd w:val="clear" w:color="auto" w:fill="FFFFFF"/>
            <w:tcMar>
              <w:top w:w="90" w:type="dxa"/>
              <w:left w:w="195" w:type="dxa"/>
              <w:bottom w:w="90" w:type="dxa"/>
              <w:right w:w="195" w:type="dxa"/>
            </w:tcMar>
            <w:vAlign w:val="center"/>
            <w:hideMark/>
          </w:tcPr>
          <w:p w14:paraId="2D0D4E4C"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LLR03</w:t>
            </w:r>
          </w:p>
        </w:tc>
        <w:tc>
          <w:tcPr>
            <w:tcW w:w="0" w:type="auto"/>
            <w:shd w:val="clear" w:color="auto" w:fill="FFFFFF"/>
            <w:tcMar>
              <w:top w:w="90" w:type="dxa"/>
              <w:left w:w="195" w:type="dxa"/>
              <w:bottom w:w="90" w:type="dxa"/>
              <w:right w:w="195" w:type="dxa"/>
            </w:tcMar>
            <w:vAlign w:val="center"/>
            <w:hideMark/>
          </w:tcPr>
          <w:p w14:paraId="728181B0"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the button for 1sec</w:t>
            </w:r>
          </w:p>
        </w:tc>
        <w:tc>
          <w:tcPr>
            <w:tcW w:w="0" w:type="auto"/>
            <w:shd w:val="clear" w:color="auto" w:fill="FFFFFF"/>
            <w:tcMar>
              <w:top w:w="90" w:type="dxa"/>
              <w:left w:w="195" w:type="dxa"/>
              <w:bottom w:w="90" w:type="dxa"/>
              <w:right w:w="195" w:type="dxa"/>
            </w:tcMar>
            <w:vAlign w:val="center"/>
            <w:hideMark/>
          </w:tcPr>
          <w:p w14:paraId="6D593319"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HLR01</w:t>
            </w:r>
          </w:p>
        </w:tc>
        <w:tc>
          <w:tcPr>
            <w:tcW w:w="0" w:type="auto"/>
            <w:shd w:val="clear" w:color="auto" w:fill="FFFFFF"/>
            <w:tcMar>
              <w:top w:w="90" w:type="dxa"/>
              <w:left w:w="195" w:type="dxa"/>
              <w:bottom w:w="90" w:type="dxa"/>
              <w:right w:w="195" w:type="dxa"/>
            </w:tcMar>
            <w:vAlign w:val="center"/>
            <w:hideMark/>
          </w:tcPr>
          <w:p w14:paraId="120A3128"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and held 1sec</w:t>
            </w:r>
          </w:p>
        </w:tc>
        <w:tc>
          <w:tcPr>
            <w:tcW w:w="0" w:type="auto"/>
            <w:shd w:val="clear" w:color="auto" w:fill="FFFFFF"/>
            <w:tcMar>
              <w:top w:w="90" w:type="dxa"/>
              <w:left w:w="195" w:type="dxa"/>
              <w:bottom w:w="90" w:type="dxa"/>
              <w:right w:w="195" w:type="dxa"/>
            </w:tcMar>
            <w:vAlign w:val="center"/>
            <w:hideMark/>
          </w:tcPr>
          <w:p w14:paraId="2C0C94BD"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Red LED will be OFF</w:t>
            </w:r>
          </w:p>
        </w:tc>
        <w:tc>
          <w:tcPr>
            <w:tcW w:w="0" w:type="auto"/>
            <w:shd w:val="clear" w:color="auto" w:fill="FFFFFF"/>
            <w:tcMar>
              <w:top w:w="90" w:type="dxa"/>
              <w:left w:w="195" w:type="dxa"/>
              <w:bottom w:w="90" w:type="dxa"/>
              <w:right w:w="195" w:type="dxa"/>
            </w:tcMar>
            <w:vAlign w:val="center"/>
            <w:hideMark/>
          </w:tcPr>
          <w:p w14:paraId="79B2DBE4"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r w:rsidR="00A3438D" w:rsidRPr="00A3438D" w14:paraId="6B8B9969" w14:textId="77777777" w:rsidTr="00A3438D">
        <w:trPr>
          <w:trHeight w:val="1607"/>
        </w:trPr>
        <w:tc>
          <w:tcPr>
            <w:tcW w:w="0" w:type="auto"/>
            <w:shd w:val="clear" w:color="auto" w:fill="FFFFFF"/>
            <w:tcMar>
              <w:top w:w="90" w:type="dxa"/>
              <w:left w:w="195" w:type="dxa"/>
              <w:bottom w:w="90" w:type="dxa"/>
              <w:right w:w="195" w:type="dxa"/>
            </w:tcMar>
            <w:vAlign w:val="center"/>
            <w:hideMark/>
          </w:tcPr>
          <w:p w14:paraId="78BE2183"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LLR04</w:t>
            </w:r>
          </w:p>
        </w:tc>
        <w:tc>
          <w:tcPr>
            <w:tcW w:w="0" w:type="auto"/>
            <w:shd w:val="clear" w:color="auto" w:fill="FFFFFF"/>
            <w:tcMar>
              <w:top w:w="90" w:type="dxa"/>
              <w:left w:w="195" w:type="dxa"/>
              <w:bottom w:w="90" w:type="dxa"/>
              <w:right w:w="195" w:type="dxa"/>
            </w:tcMar>
            <w:vAlign w:val="center"/>
            <w:hideMark/>
          </w:tcPr>
          <w:p w14:paraId="3118A636"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the button for 3sec</w:t>
            </w:r>
          </w:p>
        </w:tc>
        <w:tc>
          <w:tcPr>
            <w:tcW w:w="0" w:type="auto"/>
            <w:shd w:val="clear" w:color="auto" w:fill="FFFFFF"/>
            <w:tcMar>
              <w:top w:w="90" w:type="dxa"/>
              <w:left w:w="195" w:type="dxa"/>
              <w:bottom w:w="90" w:type="dxa"/>
              <w:right w:w="195" w:type="dxa"/>
            </w:tcMar>
            <w:vAlign w:val="center"/>
            <w:hideMark/>
          </w:tcPr>
          <w:p w14:paraId="19AD36C4"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HLR01</w:t>
            </w:r>
          </w:p>
        </w:tc>
        <w:tc>
          <w:tcPr>
            <w:tcW w:w="0" w:type="auto"/>
            <w:shd w:val="clear" w:color="auto" w:fill="FFFFFF"/>
            <w:tcMar>
              <w:top w:w="90" w:type="dxa"/>
              <w:left w:w="195" w:type="dxa"/>
              <w:bottom w:w="90" w:type="dxa"/>
              <w:right w:w="195" w:type="dxa"/>
            </w:tcMar>
            <w:vAlign w:val="center"/>
            <w:hideMark/>
          </w:tcPr>
          <w:p w14:paraId="251ACC2E" w14:textId="3006165B"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 xml:space="preserve">Press and held more </w:t>
            </w:r>
            <w:r w:rsidR="003B7C42" w:rsidRPr="00A3438D">
              <w:rPr>
                <w:rFonts w:ascii="Segoe UI" w:eastAsia="Times New Roman" w:hAnsi="Segoe UI" w:cs="Segoe UI"/>
                <w:color w:val="24292F"/>
                <w:szCs w:val="24"/>
                <w:lang w:val="en-US"/>
              </w:rPr>
              <w:t>than</w:t>
            </w:r>
            <w:r w:rsidRPr="00A3438D">
              <w:rPr>
                <w:rFonts w:ascii="Segoe UI" w:eastAsia="Times New Roman" w:hAnsi="Segoe UI" w:cs="Segoe UI"/>
                <w:color w:val="24292F"/>
                <w:szCs w:val="24"/>
                <w:lang w:val="en-US"/>
              </w:rPr>
              <w:t xml:space="preserve"> 3sec</w:t>
            </w:r>
          </w:p>
        </w:tc>
        <w:tc>
          <w:tcPr>
            <w:tcW w:w="0" w:type="auto"/>
            <w:shd w:val="clear" w:color="auto" w:fill="FFFFFF"/>
            <w:tcMar>
              <w:top w:w="90" w:type="dxa"/>
              <w:left w:w="195" w:type="dxa"/>
              <w:bottom w:w="90" w:type="dxa"/>
              <w:right w:w="195" w:type="dxa"/>
            </w:tcMar>
            <w:vAlign w:val="center"/>
            <w:hideMark/>
          </w:tcPr>
          <w:p w14:paraId="1017C56C"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Red LED will be OFF</w:t>
            </w:r>
          </w:p>
        </w:tc>
        <w:tc>
          <w:tcPr>
            <w:tcW w:w="0" w:type="auto"/>
            <w:shd w:val="clear" w:color="auto" w:fill="FFFFFF"/>
            <w:tcMar>
              <w:top w:w="90" w:type="dxa"/>
              <w:left w:w="195" w:type="dxa"/>
              <w:bottom w:w="90" w:type="dxa"/>
              <w:right w:w="195" w:type="dxa"/>
            </w:tcMar>
            <w:vAlign w:val="center"/>
            <w:hideMark/>
          </w:tcPr>
          <w:p w14:paraId="7AFD895C"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r w:rsidR="00A3438D" w:rsidRPr="00A3438D" w14:paraId="29B28885" w14:textId="77777777" w:rsidTr="00A3438D">
        <w:trPr>
          <w:trHeight w:val="1036"/>
        </w:trPr>
        <w:tc>
          <w:tcPr>
            <w:tcW w:w="0" w:type="auto"/>
            <w:shd w:val="clear" w:color="auto" w:fill="FFFFFF"/>
            <w:tcMar>
              <w:top w:w="90" w:type="dxa"/>
              <w:left w:w="195" w:type="dxa"/>
              <w:bottom w:w="90" w:type="dxa"/>
              <w:right w:w="195" w:type="dxa"/>
            </w:tcMar>
            <w:vAlign w:val="center"/>
            <w:hideMark/>
          </w:tcPr>
          <w:p w14:paraId="65894F3F"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LLR05</w:t>
            </w:r>
          </w:p>
        </w:tc>
        <w:tc>
          <w:tcPr>
            <w:tcW w:w="0" w:type="auto"/>
            <w:shd w:val="clear" w:color="auto" w:fill="FFFFFF"/>
            <w:tcMar>
              <w:top w:w="90" w:type="dxa"/>
              <w:left w:w="195" w:type="dxa"/>
              <w:bottom w:w="90" w:type="dxa"/>
              <w:right w:w="195" w:type="dxa"/>
            </w:tcMar>
            <w:vAlign w:val="center"/>
            <w:hideMark/>
          </w:tcPr>
          <w:p w14:paraId="5FB218B3"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the button for 2sec</w:t>
            </w:r>
          </w:p>
        </w:tc>
        <w:tc>
          <w:tcPr>
            <w:tcW w:w="0" w:type="auto"/>
            <w:shd w:val="clear" w:color="auto" w:fill="FFFFFF"/>
            <w:tcMar>
              <w:top w:w="90" w:type="dxa"/>
              <w:left w:w="195" w:type="dxa"/>
              <w:bottom w:w="90" w:type="dxa"/>
              <w:right w:w="195" w:type="dxa"/>
            </w:tcMar>
            <w:vAlign w:val="center"/>
            <w:hideMark/>
          </w:tcPr>
          <w:p w14:paraId="4E6A6BAF"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HLR01</w:t>
            </w:r>
          </w:p>
        </w:tc>
        <w:tc>
          <w:tcPr>
            <w:tcW w:w="0" w:type="auto"/>
            <w:shd w:val="clear" w:color="auto" w:fill="FFFFFF"/>
            <w:tcMar>
              <w:top w:w="90" w:type="dxa"/>
              <w:left w:w="195" w:type="dxa"/>
              <w:bottom w:w="90" w:type="dxa"/>
              <w:right w:w="195" w:type="dxa"/>
            </w:tcMar>
            <w:vAlign w:val="center"/>
            <w:hideMark/>
          </w:tcPr>
          <w:p w14:paraId="63B1FE8D"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and held 2sec</w:t>
            </w:r>
          </w:p>
        </w:tc>
        <w:tc>
          <w:tcPr>
            <w:tcW w:w="0" w:type="auto"/>
            <w:shd w:val="clear" w:color="auto" w:fill="FFFFFF"/>
            <w:tcMar>
              <w:top w:w="90" w:type="dxa"/>
              <w:left w:w="195" w:type="dxa"/>
              <w:bottom w:w="90" w:type="dxa"/>
              <w:right w:w="195" w:type="dxa"/>
            </w:tcMar>
            <w:vAlign w:val="center"/>
            <w:hideMark/>
          </w:tcPr>
          <w:p w14:paraId="3E7F493B"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Red LED will be OFF</w:t>
            </w:r>
          </w:p>
        </w:tc>
        <w:tc>
          <w:tcPr>
            <w:tcW w:w="0" w:type="auto"/>
            <w:shd w:val="clear" w:color="auto" w:fill="FFFFFF"/>
            <w:tcMar>
              <w:top w:w="90" w:type="dxa"/>
              <w:left w:w="195" w:type="dxa"/>
              <w:bottom w:w="90" w:type="dxa"/>
              <w:right w:w="195" w:type="dxa"/>
            </w:tcMar>
            <w:vAlign w:val="center"/>
            <w:hideMark/>
          </w:tcPr>
          <w:p w14:paraId="34292664"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Fail</w:t>
            </w:r>
          </w:p>
        </w:tc>
      </w:tr>
      <w:tr w:rsidR="00A3438D" w:rsidRPr="00A3438D" w14:paraId="2D28A94F" w14:textId="77777777" w:rsidTr="00A3438D">
        <w:trPr>
          <w:trHeight w:val="1046"/>
        </w:trPr>
        <w:tc>
          <w:tcPr>
            <w:tcW w:w="0" w:type="auto"/>
            <w:shd w:val="clear" w:color="auto" w:fill="FFFFFF"/>
            <w:tcMar>
              <w:top w:w="90" w:type="dxa"/>
              <w:left w:w="195" w:type="dxa"/>
              <w:bottom w:w="90" w:type="dxa"/>
              <w:right w:w="195" w:type="dxa"/>
            </w:tcMar>
            <w:vAlign w:val="center"/>
            <w:hideMark/>
          </w:tcPr>
          <w:p w14:paraId="412C2704"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LLR06</w:t>
            </w:r>
          </w:p>
        </w:tc>
        <w:tc>
          <w:tcPr>
            <w:tcW w:w="0" w:type="auto"/>
            <w:shd w:val="clear" w:color="auto" w:fill="FFFFFF"/>
            <w:tcMar>
              <w:top w:w="90" w:type="dxa"/>
              <w:left w:w="195" w:type="dxa"/>
              <w:bottom w:w="90" w:type="dxa"/>
              <w:right w:w="195" w:type="dxa"/>
            </w:tcMar>
            <w:vAlign w:val="center"/>
            <w:hideMark/>
          </w:tcPr>
          <w:p w14:paraId="55E18FFB"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After red LED off wiper is also ON</w:t>
            </w:r>
          </w:p>
        </w:tc>
        <w:tc>
          <w:tcPr>
            <w:tcW w:w="0" w:type="auto"/>
            <w:shd w:val="clear" w:color="auto" w:fill="FFFFFF"/>
            <w:tcMar>
              <w:top w:w="90" w:type="dxa"/>
              <w:left w:w="195" w:type="dxa"/>
              <w:bottom w:w="90" w:type="dxa"/>
              <w:right w:w="195" w:type="dxa"/>
            </w:tcMar>
            <w:vAlign w:val="center"/>
            <w:hideMark/>
          </w:tcPr>
          <w:p w14:paraId="495D6D9E"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HLR01</w:t>
            </w:r>
          </w:p>
        </w:tc>
        <w:tc>
          <w:tcPr>
            <w:tcW w:w="0" w:type="auto"/>
            <w:shd w:val="clear" w:color="auto" w:fill="FFFFFF"/>
            <w:tcMar>
              <w:top w:w="90" w:type="dxa"/>
              <w:left w:w="195" w:type="dxa"/>
              <w:bottom w:w="90" w:type="dxa"/>
              <w:right w:w="195" w:type="dxa"/>
            </w:tcMar>
            <w:vAlign w:val="center"/>
            <w:hideMark/>
          </w:tcPr>
          <w:p w14:paraId="204333A5"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Wiper ON</w:t>
            </w:r>
          </w:p>
        </w:tc>
        <w:tc>
          <w:tcPr>
            <w:tcW w:w="0" w:type="auto"/>
            <w:shd w:val="clear" w:color="auto" w:fill="FFFFFF"/>
            <w:tcMar>
              <w:top w:w="90" w:type="dxa"/>
              <w:left w:w="195" w:type="dxa"/>
              <w:bottom w:w="90" w:type="dxa"/>
              <w:right w:w="195" w:type="dxa"/>
            </w:tcMar>
            <w:vAlign w:val="center"/>
            <w:hideMark/>
          </w:tcPr>
          <w:p w14:paraId="4D211456"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Wiper will start working</w:t>
            </w:r>
          </w:p>
        </w:tc>
        <w:tc>
          <w:tcPr>
            <w:tcW w:w="0" w:type="auto"/>
            <w:shd w:val="clear" w:color="auto" w:fill="FFFFFF"/>
            <w:tcMar>
              <w:top w:w="90" w:type="dxa"/>
              <w:left w:w="195" w:type="dxa"/>
              <w:bottom w:w="90" w:type="dxa"/>
              <w:right w:w="195" w:type="dxa"/>
            </w:tcMar>
            <w:vAlign w:val="center"/>
            <w:hideMark/>
          </w:tcPr>
          <w:p w14:paraId="09160774"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fail</w:t>
            </w:r>
          </w:p>
        </w:tc>
      </w:tr>
      <w:tr w:rsidR="00A3438D" w:rsidRPr="00A3438D" w14:paraId="37F07773" w14:textId="77777777" w:rsidTr="00A3438D">
        <w:trPr>
          <w:trHeight w:val="1046"/>
        </w:trPr>
        <w:tc>
          <w:tcPr>
            <w:tcW w:w="0" w:type="auto"/>
            <w:shd w:val="clear" w:color="auto" w:fill="FFFFFF"/>
            <w:tcMar>
              <w:top w:w="90" w:type="dxa"/>
              <w:left w:w="195" w:type="dxa"/>
              <w:bottom w:w="90" w:type="dxa"/>
              <w:right w:w="195" w:type="dxa"/>
            </w:tcMar>
            <w:vAlign w:val="center"/>
            <w:hideMark/>
          </w:tcPr>
          <w:p w14:paraId="0BF41012"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LLR07</w:t>
            </w:r>
          </w:p>
        </w:tc>
        <w:tc>
          <w:tcPr>
            <w:tcW w:w="0" w:type="auto"/>
            <w:shd w:val="clear" w:color="auto" w:fill="FFFFFF"/>
            <w:tcMar>
              <w:top w:w="90" w:type="dxa"/>
              <w:left w:w="195" w:type="dxa"/>
              <w:bottom w:w="90" w:type="dxa"/>
              <w:right w:w="195" w:type="dxa"/>
            </w:tcMar>
            <w:vAlign w:val="center"/>
            <w:hideMark/>
          </w:tcPr>
          <w:p w14:paraId="2D194A3F"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After red LED ON wiper is also ON</w:t>
            </w:r>
          </w:p>
        </w:tc>
        <w:tc>
          <w:tcPr>
            <w:tcW w:w="0" w:type="auto"/>
            <w:shd w:val="clear" w:color="auto" w:fill="FFFFFF"/>
            <w:tcMar>
              <w:top w:w="90" w:type="dxa"/>
              <w:left w:w="195" w:type="dxa"/>
              <w:bottom w:w="90" w:type="dxa"/>
              <w:right w:w="195" w:type="dxa"/>
            </w:tcMar>
            <w:vAlign w:val="center"/>
            <w:hideMark/>
          </w:tcPr>
          <w:p w14:paraId="3E422635"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HLR01</w:t>
            </w:r>
          </w:p>
        </w:tc>
        <w:tc>
          <w:tcPr>
            <w:tcW w:w="0" w:type="auto"/>
            <w:shd w:val="clear" w:color="auto" w:fill="FFFFFF"/>
            <w:tcMar>
              <w:top w:w="90" w:type="dxa"/>
              <w:left w:w="195" w:type="dxa"/>
              <w:bottom w:w="90" w:type="dxa"/>
              <w:right w:w="195" w:type="dxa"/>
            </w:tcMar>
            <w:vAlign w:val="center"/>
            <w:hideMark/>
          </w:tcPr>
          <w:p w14:paraId="0AC0987F"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Wiper OFF</w:t>
            </w:r>
          </w:p>
        </w:tc>
        <w:tc>
          <w:tcPr>
            <w:tcW w:w="0" w:type="auto"/>
            <w:shd w:val="clear" w:color="auto" w:fill="FFFFFF"/>
            <w:tcMar>
              <w:top w:w="90" w:type="dxa"/>
              <w:left w:w="195" w:type="dxa"/>
              <w:bottom w:w="90" w:type="dxa"/>
              <w:right w:w="195" w:type="dxa"/>
            </w:tcMar>
            <w:vAlign w:val="center"/>
            <w:hideMark/>
          </w:tcPr>
          <w:p w14:paraId="19A7006E"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Wiper will stop working</w:t>
            </w:r>
          </w:p>
        </w:tc>
        <w:tc>
          <w:tcPr>
            <w:tcW w:w="0" w:type="auto"/>
            <w:shd w:val="clear" w:color="auto" w:fill="FFFFFF"/>
            <w:tcMar>
              <w:top w:w="90" w:type="dxa"/>
              <w:left w:w="195" w:type="dxa"/>
              <w:bottom w:w="90" w:type="dxa"/>
              <w:right w:w="195" w:type="dxa"/>
            </w:tcMar>
            <w:vAlign w:val="center"/>
            <w:hideMark/>
          </w:tcPr>
          <w:p w14:paraId="36C82998"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Fail</w:t>
            </w:r>
          </w:p>
        </w:tc>
      </w:tr>
      <w:tr w:rsidR="00A3438D" w:rsidRPr="00A3438D" w14:paraId="6B9915A1" w14:textId="77777777" w:rsidTr="00A3438D">
        <w:trPr>
          <w:trHeight w:val="1322"/>
        </w:trPr>
        <w:tc>
          <w:tcPr>
            <w:tcW w:w="0" w:type="auto"/>
            <w:shd w:val="clear" w:color="auto" w:fill="FFFFFF"/>
            <w:tcMar>
              <w:top w:w="90" w:type="dxa"/>
              <w:left w:w="195" w:type="dxa"/>
              <w:bottom w:w="90" w:type="dxa"/>
              <w:right w:w="195" w:type="dxa"/>
            </w:tcMar>
            <w:vAlign w:val="center"/>
            <w:hideMark/>
          </w:tcPr>
          <w:p w14:paraId="1F233858"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LLR08</w:t>
            </w:r>
          </w:p>
        </w:tc>
        <w:tc>
          <w:tcPr>
            <w:tcW w:w="0" w:type="auto"/>
            <w:shd w:val="clear" w:color="auto" w:fill="FFFFFF"/>
            <w:tcMar>
              <w:top w:w="90" w:type="dxa"/>
              <w:left w:w="195" w:type="dxa"/>
              <w:bottom w:w="90" w:type="dxa"/>
              <w:right w:w="195" w:type="dxa"/>
            </w:tcMar>
            <w:vAlign w:val="center"/>
            <w:hideMark/>
          </w:tcPr>
          <w:p w14:paraId="253538F9"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the button again &amp; again check the LED's</w:t>
            </w:r>
          </w:p>
        </w:tc>
        <w:tc>
          <w:tcPr>
            <w:tcW w:w="0" w:type="auto"/>
            <w:shd w:val="clear" w:color="auto" w:fill="FFFFFF"/>
            <w:tcMar>
              <w:top w:w="90" w:type="dxa"/>
              <w:left w:w="195" w:type="dxa"/>
              <w:bottom w:w="90" w:type="dxa"/>
              <w:right w:w="195" w:type="dxa"/>
            </w:tcMar>
            <w:vAlign w:val="center"/>
            <w:hideMark/>
          </w:tcPr>
          <w:p w14:paraId="05D77A5C"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HLR10</w:t>
            </w:r>
          </w:p>
        </w:tc>
        <w:tc>
          <w:tcPr>
            <w:tcW w:w="0" w:type="auto"/>
            <w:shd w:val="clear" w:color="auto" w:fill="FFFFFF"/>
            <w:tcMar>
              <w:top w:w="90" w:type="dxa"/>
              <w:left w:w="195" w:type="dxa"/>
              <w:bottom w:w="90" w:type="dxa"/>
              <w:right w:w="195" w:type="dxa"/>
            </w:tcMar>
            <w:vAlign w:val="center"/>
            <w:hideMark/>
          </w:tcPr>
          <w:p w14:paraId="367DBCFE"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button again &amp; again</w:t>
            </w:r>
          </w:p>
        </w:tc>
        <w:tc>
          <w:tcPr>
            <w:tcW w:w="0" w:type="auto"/>
            <w:shd w:val="clear" w:color="auto" w:fill="FFFFFF"/>
            <w:tcMar>
              <w:top w:w="90" w:type="dxa"/>
              <w:left w:w="195" w:type="dxa"/>
              <w:bottom w:w="90" w:type="dxa"/>
              <w:right w:w="195" w:type="dxa"/>
            </w:tcMar>
            <w:vAlign w:val="center"/>
            <w:hideMark/>
          </w:tcPr>
          <w:p w14:paraId="10C81E23"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Blue,Green,Orange LED's ON</w:t>
            </w:r>
          </w:p>
        </w:tc>
        <w:tc>
          <w:tcPr>
            <w:tcW w:w="0" w:type="auto"/>
            <w:shd w:val="clear" w:color="auto" w:fill="FFFFFF"/>
            <w:tcMar>
              <w:top w:w="90" w:type="dxa"/>
              <w:left w:w="195" w:type="dxa"/>
              <w:bottom w:w="90" w:type="dxa"/>
              <w:right w:w="195" w:type="dxa"/>
            </w:tcMar>
            <w:vAlign w:val="center"/>
            <w:hideMark/>
          </w:tcPr>
          <w:p w14:paraId="6838F197"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Pass</w:t>
            </w:r>
          </w:p>
        </w:tc>
      </w:tr>
      <w:tr w:rsidR="00A3438D" w:rsidRPr="00A3438D" w14:paraId="51E23813" w14:textId="77777777" w:rsidTr="00A3438D">
        <w:trPr>
          <w:trHeight w:val="1296"/>
        </w:trPr>
        <w:tc>
          <w:tcPr>
            <w:tcW w:w="0" w:type="auto"/>
            <w:shd w:val="clear" w:color="auto" w:fill="FFFFFF"/>
            <w:tcMar>
              <w:top w:w="90" w:type="dxa"/>
              <w:left w:w="195" w:type="dxa"/>
              <w:bottom w:w="90" w:type="dxa"/>
              <w:right w:w="195" w:type="dxa"/>
            </w:tcMar>
            <w:vAlign w:val="center"/>
            <w:hideMark/>
          </w:tcPr>
          <w:p w14:paraId="6ADFB147"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lastRenderedPageBreak/>
              <w:t>LLR09</w:t>
            </w:r>
          </w:p>
        </w:tc>
        <w:tc>
          <w:tcPr>
            <w:tcW w:w="0" w:type="auto"/>
            <w:shd w:val="clear" w:color="auto" w:fill="FFFFFF"/>
            <w:tcMar>
              <w:top w:w="90" w:type="dxa"/>
              <w:left w:w="195" w:type="dxa"/>
              <w:bottom w:w="90" w:type="dxa"/>
              <w:right w:w="195" w:type="dxa"/>
            </w:tcMar>
            <w:vAlign w:val="center"/>
            <w:hideMark/>
          </w:tcPr>
          <w:p w14:paraId="22A0F14C"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the button again &amp; again check the LED's</w:t>
            </w:r>
          </w:p>
        </w:tc>
        <w:tc>
          <w:tcPr>
            <w:tcW w:w="0" w:type="auto"/>
            <w:shd w:val="clear" w:color="auto" w:fill="FFFFFF"/>
            <w:tcMar>
              <w:top w:w="90" w:type="dxa"/>
              <w:left w:w="195" w:type="dxa"/>
              <w:bottom w:w="90" w:type="dxa"/>
              <w:right w:w="195" w:type="dxa"/>
            </w:tcMar>
            <w:vAlign w:val="center"/>
            <w:hideMark/>
          </w:tcPr>
          <w:p w14:paraId="1355B7DF"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HLR10</w:t>
            </w:r>
          </w:p>
        </w:tc>
        <w:tc>
          <w:tcPr>
            <w:tcW w:w="0" w:type="auto"/>
            <w:shd w:val="clear" w:color="auto" w:fill="FFFFFF"/>
            <w:tcMar>
              <w:top w:w="90" w:type="dxa"/>
              <w:left w:w="195" w:type="dxa"/>
              <w:bottom w:w="90" w:type="dxa"/>
              <w:right w:w="195" w:type="dxa"/>
            </w:tcMar>
            <w:vAlign w:val="center"/>
            <w:hideMark/>
          </w:tcPr>
          <w:p w14:paraId="5A7B8F85"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Press button again &amp; again</w:t>
            </w:r>
          </w:p>
        </w:tc>
        <w:tc>
          <w:tcPr>
            <w:tcW w:w="0" w:type="auto"/>
            <w:shd w:val="clear" w:color="auto" w:fill="FFFFFF"/>
            <w:tcMar>
              <w:top w:w="90" w:type="dxa"/>
              <w:left w:w="195" w:type="dxa"/>
              <w:bottom w:w="90" w:type="dxa"/>
              <w:right w:w="195" w:type="dxa"/>
            </w:tcMar>
            <w:vAlign w:val="center"/>
            <w:hideMark/>
          </w:tcPr>
          <w:p w14:paraId="513DD348"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Blue,Green,Orange LED's ON</w:t>
            </w:r>
          </w:p>
        </w:tc>
        <w:tc>
          <w:tcPr>
            <w:tcW w:w="0" w:type="auto"/>
            <w:shd w:val="clear" w:color="auto" w:fill="FFFFFF"/>
            <w:tcMar>
              <w:top w:w="90" w:type="dxa"/>
              <w:left w:w="195" w:type="dxa"/>
              <w:bottom w:w="90" w:type="dxa"/>
              <w:right w:w="195" w:type="dxa"/>
            </w:tcMar>
            <w:vAlign w:val="center"/>
            <w:hideMark/>
          </w:tcPr>
          <w:p w14:paraId="4BDF558F" w14:textId="77777777" w:rsidR="00A3438D" w:rsidRPr="00A3438D" w:rsidRDefault="00A3438D" w:rsidP="00A3438D">
            <w:pPr>
              <w:spacing w:after="240" w:line="240" w:lineRule="auto"/>
              <w:rPr>
                <w:rFonts w:ascii="Segoe UI" w:eastAsia="Times New Roman" w:hAnsi="Segoe UI" w:cs="Segoe UI"/>
                <w:color w:val="24292F"/>
                <w:szCs w:val="24"/>
                <w:lang w:val="en-US"/>
              </w:rPr>
            </w:pPr>
            <w:r w:rsidRPr="00A3438D">
              <w:rPr>
                <w:rFonts w:ascii="Segoe UI" w:eastAsia="Times New Roman" w:hAnsi="Segoe UI" w:cs="Segoe UI"/>
                <w:color w:val="24292F"/>
                <w:szCs w:val="24"/>
                <w:lang w:val="en-US"/>
              </w:rPr>
              <w:t>Fail</w:t>
            </w:r>
          </w:p>
        </w:tc>
      </w:tr>
    </w:tbl>
    <w:p w14:paraId="66EF4157" w14:textId="43209FDC" w:rsidR="00211A35" w:rsidRDefault="00211A35" w:rsidP="00211A35"/>
    <w:p w14:paraId="35B65EF8" w14:textId="77777777" w:rsidR="00E52FEA" w:rsidRDefault="00E52FEA" w:rsidP="00FE6950">
      <w:pPr>
        <w:pStyle w:val="Heading2"/>
      </w:pPr>
    </w:p>
    <w:p w14:paraId="306624EA" w14:textId="77777777" w:rsidR="00E52FEA" w:rsidRDefault="00E52FEA" w:rsidP="00FE6950">
      <w:pPr>
        <w:pStyle w:val="Heading2"/>
      </w:pPr>
    </w:p>
    <w:p w14:paraId="03AA85FE" w14:textId="77777777" w:rsidR="00FE6950" w:rsidRPr="00E84921" w:rsidRDefault="00FE6950" w:rsidP="00FE6950">
      <w:pPr>
        <w:pStyle w:val="Heading2"/>
      </w:pPr>
      <w:bookmarkStart w:id="79" w:name="_Toc96726304"/>
      <w:r w:rsidRPr="00E84921">
        <w:t>Implementation and Summary</w:t>
      </w:r>
      <w:bookmarkEnd w:id="79"/>
    </w:p>
    <w:p w14:paraId="3AD9978F" w14:textId="77777777" w:rsidR="00E52FEA" w:rsidRDefault="00E52FEA" w:rsidP="00FE6950">
      <w:pPr>
        <w:pStyle w:val="Heading3"/>
      </w:pPr>
    </w:p>
    <w:p w14:paraId="3FE31D84" w14:textId="77777777" w:rsidR="00FE6950" w:rsidRPr="007A2D01" w:rsidRDefault="00FE6950" w:rsidP="00FE6950">
      <w:pPr>
        <w:pStyle w:val="Heading3"/>
      </w:pPr>
      <w:bookmarkStart w:id="80" w:name="_Toc96726305"/>
      <w:r w:rsidRPr="007A2D01">
        <w:t>Git Link:</w:t>
      </w:r>
      <w:bookmarkEnd w:id="80"/>
    </w:p>
    <w:p w14:paraId="08FDFC73" w14:textId="77777777" w:rsidR="00A3438D" w:rsidRDefault="00FE6950" w:rsidP="00A3438D">
      <w:pPr>
        <w:rPr>
          <w:rFonts w:cs="Times New Roman"/>
        </w:rPr>
      </w:pPr>
      <w:r w:rsidRPr="007A2D01">
        <w:rPr>
          <w:rFonts w:cs="Times New Roman"/>
        </w:rPr>
        <w:t xml:space="preserve">Link: </w:t>
      </w:r>
      <w:hyperlink r:id="rId27" w:history="1">
        <w:r w:rsidR="00A3438D" w:rsidRPr="00A3438D">
          <w:rPr>
            <w:rStyle w:val="Hyperlink"/>
            <w:rFonts w:cs="Times New Roman"/>
          </w:rPr>
          <w:t>https://github.com/GENESIS-2022/MasteringMCU-Team19</w:t>
        </w:r>
      </w:hyperlink>
    </w:p>
    <w:p w14:paraId="74CBC4FB" w14:textId="77777777" w:rsidR="00E52FEA" w:rsidRDefault="00FE6950" w:rsidP="00A3438D">
      <w:r>
        <w:t>Individual Contribution and Highlight</w:t>
      </w:r>
    </w:p>
    <w:p w14:paraId="370FBECF" w14:textId="4850D548" w:rsidR="00FE6950" w:rsidRPr="00E52FEA" w:rsidRDefault="00FE6950" w:rsidP="00A3438D">
      <w:pPr>
        <w:rPr>
          <w:rFonts w:cs="Times New Roman"/>
        </w:rPr>
      </w:pPr>
      <w:r>
        <w:t>Source code management using GitHub</w:t>
      </w:r>
    </w:p>
    <w:p w14:paraId="7217E110" w14:textId="77777777" w:rsidR="00FE6950" w:rsidRDefault="00FE6950" w:rsidP="00FE6950">
      <w:r>
        <w:t>Role in Project Team</w:t>
      </w:r>
    </w:p>
    <w:p w14:paraId="19222929" w14:textId="77777777" w:rsidR="00FE6950" w:rsidRDefault="00FE6950" w:rsidP="000451DA">
      <w:pPr>
        <w:pStyle w:val="ListParagraph"/>
        <w:numPr>
          <w:ilvl w:val="0"/>
          <w:numId w:val="12"/>
        </w:numPr>
      </w:pPr>
      <w:r>
        <w:t>Programmer: Done Programming for Wiper System</w:t>
      </w:r>
    </w:p>
    <w:p w14:paraId="4E91D798" w14:textId="77777777" w:rsidR="00FE6950" w:rsidRDefault="00FE6950" w:rsidP="000451DA">
      <w:pPr>
        <w:pStyle w:val="ListParagraph"/>
        <w:numPr>
          <w:ilvl w:val="0"/>
          <w:numId w:val="12"/>
        </w:numPr>
      </w:pPr>
      <w:r>
        <w:t>Integrator: Integrated all the codes</w:t>
      </w:r>
    </w:p>
    <w:p w14:paraId="4C08C9EB" w14:textId="560C6CCA" w:rsidR="00FE6950" w:rsidRDefault="00FE6950" w:rsidP="000451DA">
      <w:pPr>
        <w:pStyle w:val="ListParagraph"/>
        <w:numPr>
          <w:ilvl w:val="0"/>
          <w:numId w:val="12"/>
        </w:numPr>
      </w:pPr>
      <w:r>
        <w:t xml:space="preserve">Tester: Writing </w:t>
      </w:r>
      <w:r w:rsidR="00A3438D">
        <w:t>Test cases</w:t>
      </w:r>
      <w:r w:rsidR="00E52FEA">
        <w:t xml:space="preserve"> and testing the integrated code</w:t>
      </w:r>
    </w:p>
    <w:p w14:paraId="59A2F029" w14:textId="77777777" w:rsidR="00E52FEA" w:rsidRDefault="00E52FEA" w:rsidP="00D41AAD">
      <w:pPr>
        <w:pStyle w:val="Heading1"/>
      </w:pPr>
    </w:p>
    <w:p w14:paraId="5AE435DA" w14:textId="77777777" w:rsidR="00E52FEA" w:rsidRDefault="00E52FEA" w:rsidP="00D41AAD">
      <w:pPr>
        <w:pStyle w:val="Heading1"/>
      </w:pPr>
    </w:p>
    <w:p w14:paraId="7FF2C7AE" w14:textId="77777777" w:rsidR="00E52FEA" w:rsidRDefault="00E52FEA" w:rsidP="00D41AAD">
      <w:pPr>
        <w:pStyle w:val="Heading1"/>
      </w:pPr>
    </w:p>
    <w:p w14:paraId="1FE35619" w14:textId="77777777" w:rsidR="00E52FEA" w:rsidRDefault="00E52FEA" w:rsidP="00D41AAD">
      <w:pPr>
        <w:pStyle w:val="Heading1"/>
      </w:pPr>
    </w:p>
    <w:p w14:paraId="6F6AC888" w14:textId="77777777" w:rsidR="00E52FEA" w:rsidRDefault="00E52FEA" w:rsidP="00D41AAD">
      <w:pPr>
        <w:pStyle w:val="Heading1"/>
      </w:pPr>
    </w:p>
    <w:p w14:paraId="6E9C063C" w14:textId="77777777" w:rsidR="00E52FEA" w:rsidRDefault="00E52FEA" w:rsidP="00D41AAD">
      <w:pPr>
        <w:pStyle w:val="Heading1"/>
      </w:pPr>
    </w:p>
    <w:p w14:paraId="72A81D4F" w14:textId="77777777" w:rsidR="00E52FEA" w:rsidRDefault="00E52FEA" w:rsidP="00D41AAD">
      <w:pPr>
        <w:pStyle w:val="Heading1"/>
      </w:pPr>
    </w:p>
    <w:p w14:paraId="36796718" w14:textId="77777777" w:rsidR="00E52FEA" w:rsidRDefault="00E52FEA" w:rsidP="00D41AAD">
      <w:pPr>
        <w:pStyle w:val="Heading1"/>
      </w:pPr>
    </w:p>
    <w:p w14:paraId="1CEC6FD1" w14:textId="77777777" w:rsidR="003B7C42" w:rsidRDefault="003B7C42" w:rsidP="00D41AAD">
      <w:pPr>
        <w:pStyle w:val="Heading1"/>
      </w:pPr>
    </w:p>
    <w:p w14:paraId="749E978B" w14:textId="473D06FE" w:rsidR="00D41AAD" w:rsidRDefault="00D41AAD" w:rsidP="00D41AAD">
      <w:pPr>
        <w:pStyle w:val="Heading1"/>
      </w:pPr>
      <w:bookmarkStart w:id="81" w:name="_Toc96726306"/>
      <w:r>
        <w:lastRenderedPageBreak/>
        <w:t xml:space="preserve">Miniproject 7 – </w:t>
      </w:r>
      <w:r w:rsidR="007816BB">
        <w:t>Range Rover Velar</w:t>
      </w:r>
      <w:r>
        <w:t xml:space="preserve"> Project</w:t>
      </w:r>
      <w:r w:rsidR="00F26A26">
        <w:t xml:space="preserve"> </w:t>
      </w:r>
      <w:r>
        <w:t>[Team]</w:t>
      </w:r>
      <w:bookmarkEnd w:id="81"/>
    </w:p>
    <w:p w14:paraId="0328A3CA" w14:textId="77777777" w:rsidR="00D41AAD" w:rsidRDefault="00D41AAD" w:rsidP="00D41AAD"/>
    <w:p w14:paraId="49202C43" w14:textId="77777777" w:rsidR="00D41AAD" w:rsidRDefault="00D41AAD" w:rsidP="00D41AAD">
      <w:pPr>
        <w:pStyle w:val="Heading2"/>
      </w:pPr>
      <w:bookmarkStart w:id="82" w:name="_Toc96726307"/>
      <w:r>
        <w:t>Modules</w:t>
      </w:r>
      <w:bookmarkEnd w:id="82"/>
    </w:p>
    <w:p w14:paraId="724EE2CD" w14:textId="77777777" w:rsidR="00D41AAD" w:rsidRDefault="00D41AAD" w:rsidP="000451DA">
      <w:pPr>
        <w:pStyle w:val="ListParagraph"/>
        <w:numPr>
          <w:ilvl w:val="0"/>
          <w:numId w:val="13"/>
        </w:numPr>
      </w:pPr>
      <w:r>
        <w:t>Automotive Systems</w:t>
      </w:r>
    </w:p>
    <w:p w14:paraId="575FC8DC" w14:textId="77777777" w:rsidR="00D41AAD" w:rsidRDefault="00D41AAD" w:rsidP="000451DA">
      <w:pPr>
        <w:pStyle w:val="ListParagraph"/>
        <w:numPr>
          <w:ilvl w:val="0"/>
          <w:numId w:val="13"/>
        </w:numPr>
      </w:pPr>
      <w:r>
        <w:t>Git</w:t>
      </w:r>
    </w:p>
    <w:p w14:paraId="3A3CC95F" w14:textId="7F0A2B95" w:rsidR="00A82FBB" w:rsidRDefault="00D41AAD" w:rsidP="00A82FBB">
      <w:pPr>
        <w:pStyle w:val="Heading3"/>
      </w:pPr>
      <w:bookmarkStart w:id="83" w:name="_Toc96726308"/>
      <w:r>
        <w:t>Requirements</w:t>
      </w:r>
      <w:bookmarkEnd w:id="83"/>
    </w:p>
    <w:p w14:paraId="4436EB9D" w14:textId="77777777" w:rsidR="007E53EA" w:rsidRPr="007E53EA" w:rsidRDefault="007E53EA" w:rsidP="007E53EA"/>
    <w:p w14:paraId="18C5AE78" w14:textId="7E99B959" w:rsidR="00A82FBB" w:rsidRPr="00A82FBB" w:rsidRDefault="00F26A26" w:rsidP="00A82FBB">
      <w:pPr>
        <w:pStyle w:val="Heading3"/>
        <w:rPr>
          <w:sz w:val="24"/>
        </w:rPr>
      </w:pPr>
      <w:bookmarkStart w:id="84" w:name="_Toc96726309"/>
      <w:r w:rsidRPr="00A82FBB">
        <w:rPr>
          <w:rFonts w:cs="Times New Roman"/>
          <w:color w:val="000000" w:themeColor="text1"/>
          <w:sz w:val="24"/>
        </w:rPr>
        <w:t>Objectives</w:t>
      </w:r>
      <w:r w:rsidR="00A82FBB" w:rsidRPr="00A82FBB">
        <w:rPr>
          <w:rFonts w:cs="Times New Roman"/>
          <w:color w:val="000000" w:themeColor="text1"/>
          <w:sz w:val="24"/>
        </w:rPr>
        <w:t>:</w:t>
      </w:r>
      <w:bookmarkEnd w:id="84"/>
    </w:p>
    <w:p w14:paraId="0D02E87D" w14:textId="203075BA" w:rsidR="00A82FBB" w:rsidRDefault="00A82FBB" w:rsidP="00A82FBB">
      <w:pPr>
        <w:pStyle w:val="NormalWeb"/>
        <w:shd w:val="clear" w:color="auto" w:fill="FFFFFF"/>
        <w:spacing w:before="0" w:beforeAutospacing="0" w:after="240" w:afterAutospacing="0"/>
        <w:rPr>
          <w:color w:val="000000" w:themeColor="text1"/>
        </w:rPr>
      </w:pPr>
      <w:r w:rsidRPr="00A82FBB">
        <w:rPr>
          <w:color w:val="000000" w:themeColor="text1"/>
        </w:rPr>
        <w:t xml:space="preserve">The aim of automotive climate control system is to control the temperature and humidity of the atmospheric air and circulate the same in the </w:t>
      </w:r>
      <w:r w:rsidR="00F26A26" w:rsidRPr="00A82FBB">
        <w:rPr>
          <w:color w:val="000000" w:themeColor="text1"/>
        </w:rPr>
        <w:t>automobile. The</w:t>
      </w:r>
      <w:r w:rsidRPr="00A82FBB">
        <w:rPr>
          <w:color w:val="000000" w:themeColor="text1"/>
        </w:rPr>
        <w:t xml:space="preserve"> main purpose of the car air conditioner is to make the cabin ambiance comfortable for the occupants.</w:t>
      </w:r>
    </w:p>
    <w:p w14:paraId="39D4F578" w14:textId="4274919C" w:rsidR="00A82FBB" w:rsidRPr="00A82FBB" w:rsidRDefault="00A82FBB" w:rsidP="00A82FBB">
      <w:pPr>
        <w:pStyle w:val="NormalWeb"/>
        <w:shd w:val="clear" w:color="auto" w:fill="FFFFFF"/>
        <w:spacing w:before="0" w:beforeAutospacing="0" w:after="240" w:afterAutospacing="0"/>
        <w:rPr>
          <w:color w:val="000000" w:themeColor="text1"/>
        </w:rPr>
      </w:pPr>
      <w:r w:rsidRPr="00A82FBB">
        <w:rPr>
          <w:color w:val="000000" w:themeColor="text1"/>
        </w:rPr>
        <w:t>Working:</w:t>
      </w:r>
    </w:p>
    <w:p w14:paraId="7CFBC31D" w14:textId="32B32057" w:rsidR="007816BB" w:rsidRPr="003B7C42" w:rsidRDefault="00A82FBB" w:rsidP="003B7C42">
      <w:pPr>
        <w:pStyle w:val="NormalWeb"/>
        <w:shd w:val="clear" w:color="auto" w:fill="FFFFFF"/>
        <w:spacing w:before="0" w:beforeAutospacing="0" w:after="240" w:afterAutospacing="0"/>
        <w:rPr>
          <w:color w:val="000000" w:themeColor="text1"/>
        </w:rPr>
      </w:pPr>
      <w:r w:rsidRPr="00A82FBB">
        <w:rPr>
          <w:color w:val="000000" w:themeColor="text1"/>
        </w:rPr>
        <w:t xml:space="preserve">The air-conditioning system in a car works by manipulating refrigerant between a liquid and a gaseous state. As the refrigerant changes states, it absorbs heat and humidity from the vehicle and allows the system to give off cool, dry </w:t>
      </w:r>
      <w:r w:rsidR="00F26A26" w:rsidRPr="00A82FBB">
        <w:rPr>
          <w:color w:val="000000" w:themeColor="text1"/>
        </w:rPr>
        <w:t>air. To</w:t>
      </w:r>
      <w:r w:rsidRPr="00A82FBB">
        <w:rPr>
          <w:color w:val="000000" w:themeColor="text1"/>
        </w:rPr>
        <w:t xml:space="preserve"> change the refrigerant between a liquid and a gaseous state, the air-conditioning system works to control pressure and </w:t>
      </w:r>
      <w:r w:rsidR="00F26A26" w:rsidRPr="00A82FBB">
        <w:rPr>
          <w:color w:val="000000" w:themeColor="text1"/>
        </w:rPr>
        <w:t>temperature. Operation</w:t>
      </w:r>
      <w:r w:rsidRPr="00A82FBB">
        <w:rPr>
          <w:color w:val="000000" w:themeColor="text1"/>
        </w:rPr>
        <w:t xml:space="preserve"> mode can be selected by pressing the Mode button.</w:t>
      </w:r>
      <w:r w:rsidR="007816BB" w:rsidRPr="007816BB">
        <w:rPr>
          <w:color w:val="000000" w:themeColor="text1"/>
          <w:lang w:val="en-US"/>
        </w:rPr>
        <w:t>The major components of Air conditioning system are</w:t>
      </w:r>
    </w:p>
    <w:p w14:paraId="61793475" w14:textId="3AB47842" w:rsidR="007816BB" w:rsidRPr="007816BB" w:rsidRDefault="007816BB" w:rsidP="007816BB">
      <w:pPr>
        <w:pStyle w:val="NormalWeb"/>
        <w:spacing w:before="0" w:beforeAutospacing="0" w:after="240" w:afterAutospacing="0"/>
        <w:ind w:left="720"/>
        <w:rPr>
          <w:color w:val="000000" w:themeColor="text1"/>
          <w:lang w:val="en-US"/>
        </w:rPr>
      </w:pPr>
      <w:r w:rsidRPr="007816BB">
        <w:rPr>
          <w:color w:val="000000" w:themeColor="text1"/>
          <w:lang w:val="en-US"/>
        </w:rPr>
        <w:t>Compressor-It is also</w:t>
      </w:r>
      <w:r>
        <w:rPr>
          <w:color w:val="000000" w:themeColor="text1"/>
          <w:lang w:val="en-US"/>
        </w:rPr>
        <w:t xml:space="preserve"> known as the heart of the AC </w:t>
      </w:r>
      <w:r w:rsidRPr="007816BB">
        <w:rPr>
          <w:color w:val="000000" w:themeColor="text1"/>
          <w:lang w:val="en-US"/>
        </w:rPr>
        <w:t>sytem.The AC cycle starts with the compressor compressing the low-pressure gaseous refrigerant and the refrigerant leaves the compressor as a high-pressure gaseous refrigerant. The compressor is the central component of the AC system.</w:t>
      </w:r>
    </w:p>
    <w:p w14:paraId="01DE4F57" w14:textId="2BF05F14" w:rsidR="007816BB" w:rsidRPr="007816BB" w:rsidRDefault="007816BB" w:rsidP="007816BB">
      <w:pPr>
        <w:pStyle w:val="NormalWeb"/>
        <w:spacing w:before="0" w:after="240" w:afterAutospacing="0"/>
        <w:ind w:left="720"/>
        <w:rPr>
          <w:color w:val="000000" w:themeColor="text1"/>
          <w:lang w:val="en-US"/>
        </w:rPr>
      </w:pPr>
      <w:r w:rsidRPr="007816BB">
        <w:rPr>
          <w:color w:val="000000" w:themeColor="text1"/>
          <w:lang w:val="en-US"/>
        </w:rPr>
        <w:t>Condenser - It lowers the temperature of the compressed liquid refrigerant. As hot compressed gasses are introduced into the top of the condenser, they are cooled off. As the gas cools, it condenses and exists the bottom of the condenser as a high-pressure liquid.</w:t>
      </w:r>
    </w:p>
    <w:p w14:paraId="4896601F" w14:textId="77777777" w:rsidR="007816BB" w:rsidRPr="007816BB" w:rsidRDefault="007816BB" w:rsidP="007816BB">
      <w:pPr>
        <w:pStyle w:val="NormalWeb"/>
        <w:spacing w:before="0" w:after="240" w:afterAutospacing="0"/>
        <w:ind w:left="720"/>
        <w:rPr>
          <w:color w:val="000000" w:themeColor="text1"/>
          <w:lang w:val="en-US"/>
        </w:rPr>
      </w:pPr>
      <w:r w:rsidRPr="007816BB">
        <w:rPr>
          <w:color w:val="000000" w:themeColor="text1"/>
          <w:lang w:val="en-US"/>
        </w:rPr>
        <w:t>Receiver Dryer-The receiver dryer is used in between evaporator and compressor to convert that remaining liquid into vapors before sending it to compressor for compression.</w:t>
      </w:r>
    </w:p>
    <w:p w14:paraId="4BF262D9" w14:textId="1717875F" w:rsidR="007816BB" w:rsidRPr="007816BB" w:rsidRDefault="007816BB" w:rsidP="007816BB">
      <w:pPr>
        <w:pStyle w:val="NormalWeb"/>
        <w:spacing w:before="0" w:after="240" w:afterAutospacing="0"/>
        <w:ind w:left="720"/>
        <w:rPr>
          <w:color w:val="000000" w:themeColor="text1"/>
          <w:lang w:val="en-US"/>
        </w:rPr>
      </w:pPr>
      <w:r w:rsidRPr="007816BB">
        <w:rPr>
          <w:color w:val="000000" w:themeColor="text1"/>
          <w:lang w:val="en-US"/>
        </w:rPr>
        <w:t>Expansion Valve-It is a device used to expand the high pressure, low temperature liquid refrigerant sent by the condenser.</w:t>
      </w:r>
    </w:p>
    <w:p w14:paraId="2CC70AA8" w14:textId="4FB9DE9B" w:rsidR="007816BB" w:rsidRPr="007816BB" w:rsidRDefault="007816BB" w:rsidP="007816BB">
      <w:pPr>
        <w:pStyle w:val="NormalWeb"/>
        <w:spacing w:before="0" w:after="240" w:afterAutospacing="0"/>
        <w:ind w:left="720"/>
        <w:rPr>
          <w:color w:val="000000" w:themeColor="text1"/>
          <w:lang w:val="en-US"/>
        </w:rPr>
      </w:pPr>
      <w:r w:rsidRPr="007816BB">
        <w:rPr>
          <w:color w:val="000000" w:themeColor="text1"/>
          <w:lang w:val="en-US"/>
        </w:rPr>
        <w:t>Evaporator Coil-Its primary duty is to remove heat from the inside of your vehicle. It is used to convert the liquid refrigerant sent by the expansion valve into vapor, which in turn provides cooling through the fan inside a passenger's cabin.</w:t>
      </w:r>
    </w:p>
    <w:p w14:paraId="7BF32BCB" w14:textId="77777777" w:rsidR="00A82FBB" w:rsidRPr="00A82FBB" w:rsidRDefault="00A82FBB" w:rsidP="00A82FBB">
      <w:pPr>
        <w:pStyle w:val="NormalWeb"/>
        <w:shd w:val="clear" w:color="auto" w:fill="FFFFFF"/>
        <w:spacing w:before="0" w:beforeAutospacing="0" w:after="240" w:afterAutospacing="0"/>
        <w:rPr>
          <w:color w:val="000000" w:themeColor="text1"/>
        </w:rPr>
      </w:pPr>
    </w:p>
    <w:p w14:paraId="61D91632" w14:textId="77777777" w:rsidR="00D41AAD" w:rsidRDefault="00D41AAD" w:rsidP="00D41AAD">
      <w:pPr>
        <w:pStyle w:val="Heading2"/>
      </w:pPr>
      <w:bookmarkStart w:id="85" w:name="_Toc96726310"/>
      <w:r>
        <w:lastRenderedPageBreak/>
        <w:t>Design</w:t>
      </w:r>
      <w:bookmarkEnd w:id="85"/>
    </w:p>
    <w:p w14:paraId="683C1A93" w14:textId="6278EE3E" w:rsidR="00F26A26" w:rsidRDefault="007816BB" w:rsidP="00F26A26">
      <w:pPr>
        <w:keepNext/>
      </w:pPr>
      <w:r>
        <w:rPr>
          <w:noProof/>
          <w:lang w:val="en-US"/>
        </w:rPr>
        <w:drawing>
          <wp:inline distT="0" distB="0" distL="0" distR="0" wp14:anchorId="5458ACCB" wp14:editId="0A4BBFAC">
            <wp:extent cx="5703570" cy="33754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sign diagram.jpeg"/>
                    <pic:cNvPicPr/>
                  </pic:nvPicPr>
                  <pic:blipFill>
                    <a:blip r:embed="rId28">
                      <a:extLst>
                        <a:ext uri="{28A0092B-C50C-407E-A947-70E740481C1C}">
                          <a14:useLocalDpi xmlns:a14="http://schemas.microsoft.com/office/drawing/2010/main" val="0"/>
                        </a:ext>
                      </a:extLst>
                    </a:blip>
                    <a:stretch>
                      <a:fillRect/>
                    </a:stretch>
                  </pic:blipFill>
                  <pic:spPr>
                    <a:xfrm>
                      <a:off x="0" y="0"/>
                      <a:ext cx="5747172" cy="3401250"/>
                    </a:xfrm>
                    <a:prstGeom prst="rect">
                      <a:avLst/>
                    </a:prstGeom>
                  </pic:spPr>
                </pic:pic>
              </a:graphicData>
            </a:graphic>
          </wp:inline>
        </w:drawing>
      </w:r>
    </w:p>
    <w:p w14:paraId="7CF4D2A6" w14:textId="24A677B5" w:rsidR="007816BB" w:rsidRDefault="007816BB" w:rsidP="007816BB">
      <w:pPr>
        <w:pStyle w:val="Caption"/>
      </w:pPr>
      <w:r>
        <w:t xml:space="preserve">                                                      </w:t>
      </w:r>
      <w:bookmarkStart w:id="86" w:name="_Toc96726345"/>
      <w:r>
        <w:t xml:space="preserve">Figure </w:t>
      </w:r>
      <w:r>
        <w:fldChar w:fldCharType="begin"/>
      </w:r>
      <w:r>
        <w:instrText xml:space="preserve"> SEQ Figure \* ARABIC </w:instrText>
      </w:r>
      <w:r>
        <w:fldChar w:fldCharType="separate"/>
      </w:r>
      <w:r>
        <w:rPr>
          <w:noProof/>
        </w:rPr>
        <w:t>15</w:t>
      </w:r>
      <w:r>
        <w:fldChar w:fldCharType="end"/>
      </w:r>
      <w:r>
        <w:t>:</w:t>
      </w:r>
      <w:r w:rsidRPr="007816BB">
        <w:t xml:space="preserve"> Structural Diagram</w:t>
      </w:r>
      <w:bookmarkEnd w:id="86"/>
    </w:p>
    <w:p w14:paraId="1EA3676D" w14:textId="275FEDE6" w:rsidR="00032BFC" w:rsidRPr="007A2D01" w:rsidRDefault="00032BFC" w:rsidP="00032BFC">
      <w:pPr>
        <w:pStyle w:val="Heading3"/>
      </w:pPr>
      <w:bookmarkStart w:id="87" w:name="_Toc96726311"/>
      <w:r w:rsidRPr="007A2D01">
        <w:t>Git Link:</w:t>
      </w:r>
      <w:bookmarkEnd w:id="87"/>
    </w:p>
    <w:p w14:paraId="55941C2F" w14:textId="3C03F651" w:rsidR="00E52FEA" w:rsidRDefault="00032BFC" w:rsidP="00E52FEA">
      <w:pPr>
        <w:rPr>
          <w:rStyle w:val="Hyperlink"/>
          <w:rFonts w:cs="Times New Roman"/>
        </w:rPr>
      </w:pPr>
      <w:r w:rsidRPr="007A2D01">
        <w:rPr>
          <w:rFonts w:cs="Times New Roman"/>
        </w:rPr>
        <w:t xml:space="preserve">Link: </w:t>
      </w:r>
      <w:hyperlink r:id="rId29" w:history="1">
        <w:r w:rsidR="007816BB" w:rsidRPr="007816BB">
          <w:rPr>
            <w:rStyle w:val="Hyperlink"/>
            <w:rFonts w:cs="Times New Roman"/>
          </w:rPr>
          <w:t>https://github.com/kumaravel5/Range_Rover_Velar</w:t>
        </w:r>
      </w:hyperlink>
    </w:p>
    <w:p w14:paraId="4DC775B4" w14:textId="2E0A0EBE" w:rsidR="00032BFC" w:rsidRPr="00E52FEA" w:rsidRDefault="00032BFC" w:rsidP="00E52FEA">
      <w:pPr>
        <w:rPr>
          <w:rFonts w:cs="Times New Roman"/>
        </w:rPr>
      </w:pPr>
      <w:r>
        <w:t>Individual Contribution and Highlights</w:t>
      </w:r>
    </w:p>
    <w:p w14:paraId="77FB555A" w14:textId="31555E33" w:rsidR="00032BFC" w:rsidRDefault="00967AF3" w:rsidP="000451DA">
      <w:pPr>
        <w:pStyle w:val="ListParagraph"/>
        <w:numPr>
          <w:ilvl w:val="1"/>
          <w:numId w:val="4"/>
        </w:numPr>
      </w:pPr>
      <w:r>
        <w:t>Climate control</w:t>
      </w:r>
      <w:r w:rsidR="00032BFC">
        <w:t xml:space="preserve"> Case Study</w:t>
      </w:r>
    </w:p>
    <w:p w14:paraId="00064B2B" w14:textId="77777777" w:rsidR="00032BFC" w:rsidRDefault="00032BFC" w:rsidP="000451DA">
      <w:pPr>
        <w:pStyle w:val="ListParagraph"/>
        <w:numPr>
          <w:ilvl w:val="1"/>
          <w:numId w:val="4"/>
        </w:numPr>
      </w:pPr>
      <w:r>
        <w:t>Source code management using GitHub</w:t>
      </w:r>
    </w:p>
    <w:p w14:paraId="0C7E72A3" w14:textId="77777777" w:rsidR="00032BFC" w:rsidRDefault="00032BFC" w:rsidP="00032BFC">
      <w:r>
        <w:t>Role in Project Team</w:t>
      </w:r>
    </w:p>
    <w:p w14:paraId="6A008BAA" w14:textId="77777777" w:rsidR="00032BFC" w:rsidRDefault="00032BFC" w:rsidP="000451DA">
      <w:pPr>
        <w:pStyle w:val="ListParagraph"/>
        <w:numPr>
          <w:ilvl w:val="0"/>
          <w:numId w:val="14"/>
        </w:numPr>
      </w:pPr>
      <w:r>
        <w:t>Designer: Done Designing for Project</w:t>
      </w:r>
    </w:p>
    <w:p w14:paraId="31FAE5F3" w14:textId="7620E0B5" w:rsidR="00D41AAD" w:rsidRDefault="00032BFC" w:rsidP="000451DA">
      <w:pPr>
        <w:pStyle w:val="ListParagraph"/>
        <w:numPr>
          <w:ilvl w:val="0"/>
          <w:numId w:val="14"/>
        </w:numPr>
      </w:pPr>
      <w:r>
        <w:t xml:space="preserve">Researcher: Done case study for </w:t>
      </w:r>
      <w:r w:rsidR="00967AF3">
        <w:t>Climate control</w:t>
      </w:r>
    </w:p>
    <w:p w14:paraId="358A5FF8" w14:textId="77777777" w:rsidR="003B7C42" w:rsidRDefault="003B7C42" w:rsidP="00E92723">
      <w:pPr>
        <w:pStyle w:val="Heading1"/>
      </w:pPr>
    </w:p>
    <w:p w14:paraId="18908C08" w14:textId="77777777" w:rsidR="003B7C42" w:rsidRDefault="003B7C42" w:rsidP="00E92723">
      <w:pPr>
        <w:pStyle w:val="Heading1"/>
      </w:pPr>
    </w:p>
    <w:p w14:paraId="7C58C7B3" w14:textId="77777777" w:rsidR="003B7C42" w:rsidRDefault="003B7C42" w:rsidP="00E92723">
      <w:pPr>
        <w:pStyle w:val="Heading1"/>
      </w:pPr>
    </w:p>
    <w:p w14:paraId="74F21217" w14:textId="77777777" w:rsidR="003B7C42" w:rsidRDefault="003B7C42" w:rsidP="00E92723">
      <w:pPr>
        <w:pStyle w:val="Heading1"/>
      </w:pPr>
    </w:p>
    <w:p w14:paraId="05ACE423" w14:textId="77777777" w:rsidR="003B7C42" w:rsidRDefault="003B7C42" w:rsidP="00E92723">
      <w:pPr>
        <w:pStyle w:val="Heading1"/>
      </w:pPr>
    </w:p>
    <w:p w14:paraId="54B8B5DB" w14:textId="77777777" w:rsidR="003B7C42" w:rsidRDefault="003B7C42" w:rsidP="00E92723">
      <w:pPr>
        <w:pStyle w:val="Heading1"/>
      </w:pPr>
    </w:p>
    <w:p w14:paraId="4D2573AA" w14:textId="77777777" w:rsidR="003B7C42" w:rsidRDefault="003B7C42" w:rsidP="00E92723">
      <w:pPr>
        <w:pStyle w:val="Heading1"/>
      </w:pPr>
    </w:p>
    <w:p w14:paraId="24B73EA2" w14:textId="2ABF8257" w:rsidR="00032BFC" w:rsidRPr="00E92723" w:rsidRDefault="00032BFC" w:rsidP="00E92723">
      <w:pPr>
        <w:pStyle w:val="Heading1"/>
      </w:pPr>
      <w:bookmarkStart w:id="88" w:name="_Toc96726312"/>
      <w:r w:rsidRPr="00E92723">
        <w:lastRenderedPageBreak/>
        <w:t xml:space="preserve">Miniproject 8 – EV </w:t>
      </w:r>
      <w:r w:rsidR="00967AF3" w:rsidRPr="00E92723">
        <w:t xml:space="preserve">Car </w:t>
      </w:r>
      <w:r w:rsidRPr="00E92723">
        <w:t>[Team]</w:t>
      </w:r>
      <w:bookmarkEnd w:id="88"/>
    </w:p>
    <w:p w14:paraId="70AD900B" w14:textId="77777777" w:rsidR="00E52FEA" w:rsidRDefault="00E52FEA" w:rsidP="00E52FEA">
      <w:pPr>
        <w:spacing w:before="179"/>
        <w:ind w:left="192"/>
        <w:rPr>
          <w:b/>
          <w:sz w:val="26"/>
        </w:rPr>
      </w:pPr>
      <w:r>
        <w:rPr>
          <w:b/>
          <w:sz w:val="30"/>
        </w:rPr>
        <w:t>Module:</w:t>
      </w:r>
      <w:r>
        <w:rPr>
          <w:b/>
          <w:spacing w:val="6"/>
          <w:sz w:val="30"/>
        </w:rPr>
        <w:t xml:space="preserve"> </w:t>
      </w:r>
      <w:r>
        <w:rPr>
          <w:b/>
          <w:sz w:val="26"/>
        </w:rPr>
        <w:t>Applied</w:t>
      </w:r>
      <w:r>
        <w:rPr>
          <w:b/>
          <w:spacing w:val="8"/>
          <w:sz w:val="26"/>
        </w:rPr>
        <w:t xml:space="preserve"> </w:t>
      </w:r>
      <w:r>
        <w:rPr>
          <w:b/>
          <w:sz w:val="26"/>
        </w:rPr>
        <w:t>Control</w:t>
      </w:r>
      <w:r>
        <w:rPr>
          <w:b/>
          <w:spacing w:val="10"/>
          <w:sz w:val="26"/>
        </w:rPr>
        <w:t xml:space="preserve"> </w:t>
      </w:r>
      <w:r>
        <w:rPr>
          <w:b/>
          <w:sz w:val="26"/>
        </w:rPr>
        <w:t>Systems</w:t>
      </w:r>
      <w:r>
        <w:rPr>
          <w:b/>
          <w:spacing w:val="4"/>
          <w:sz w:val="26"/>
        </w:rPr>
        <w:t xml:space="preserve"> </w:t>
      </w:r>
      <w:r>
        <w:rPr>
          <w:b/>
          <w:sz w:val="26"/>
        </w:rPr>
        <w:t>and</w:t>
      </w:r>
      <w:r>
        <w:rPr>
          <w:b/>
          <w:spacing w:val="8"/>
          <w:sz w:val="26"/>
        </w:rPr>
        <w:t xml:space="preserve"> </w:t>
      </w:r>
      <w:r>
        <w:rPr>
          <w:b/>
          <w:sz w:val="26"/>
        </w:rPr>
        <w:t>Vehicle</w:t>
      </w:r>
      <w:r>
        <w:rPr>
          <w:b/>
          <w:spacing w:val="7"/>
          <w:sz w:val="26"/>
        </w:rPr>
        <w:t xml:space="preserve"> </w:t>
      </w:r>
      <w:r>
        <w:rPr>
          <w:b/>
          <w:sz w:val="26"/>
        </w:rPr>
        <w:t>Dynamics</w:t>
      </w:r>
    </w:p>
    <w:p w14:paraId="4D7BF90C" w14:textId="77777777" w:rsidR="00E52FEA" w:rsidRDefault="00E52FEA" w:rsidP="00E52FEA">
      <w:pPr>
        <w:pStyle w:val="Heading1"/>
        <w:spacing w:before="178"/>
      </w:pPr>
      <w:bookmarkStart w:id="89" w:name="_TOC_250036"/>
      <w:bookmarkStart w:id="90" w:name="_Toc96726313"/>
      <w:bookmarkEnd w:id="89"/>
      <w:r>
        <w:t>Requirements:</w:t>
      </w:r>
      <w:bookmarkEnd w:id="90"/>
    </w:p>
    <w:p w14:paraId="5BF6CD4F" w14:textId="37EF4DDF" w:rsidR="003D6C43" w:rsidRDefault="00E52FEA" w:rsidP="00E52FEA">
      <w:pPr>
        <w:pStyle w:val="Heading2"/>
        <w:spacing w:before="182"/>
      </w:pPr>
      <w:bookmarkStart w:id="91" w:name="_Toc96726314"/>
      <w:r>
        <w:t>1. Battery:</w:t>
      </w:r>
      <w:bookmarkEnd w:id="91"/>
    </w:p>
    <w:p w14:paraId="2F99A962" w14:textId="77777777" w:rsidR="00E52FEA" w:rsidRPr="00E52FEA" w:rsidRDefault="00E52FEA" w:rsidP="00E52FEA">
      <w:pPr>
        <w:widowControl w:val="0"/>
        <w:tabs>
          <w:tab w:val="left" w:pos="364"/>
        </w:tabs>
        <w:autoSpaceDE w:val="0"/>
        <w:autoSpaceDN w:val="0"/>
        <w:spacing w:before="28" w:after="0" w:line="240" w:lineRule="auto"/>
        <w:rPr>
          <w:sz w:val="20"/>
        </w:rPr>
      </w:pPr>
      <w:r>
        <w:t>Battery</w:t>
      </w:r>
      <w:r w:rsidRPr="00E52FEA">
        <w:rPr>
          <w:spacing w:val="11"/>
        </w:rPr>
        <w:t xml:space="preserve"> </w:t>
      </w:r>
      <w:r>
        <w:t>type</w:t>
      </w:r>
      <w:r w:rsidRPr="00E52FEA">
        <w:rPr>
          <w:spacing w:val="11"/>
        </w:rPr>
        <w:t xml:space="preserve"> </w:t>
      </w:r>
      <w:r>
        <w:t>used</w:t>
      </w:r>
      <w:r w:rsidRPr="00E52FEA">
        <w:rPr>
          <w:spacing w:val="9"/>
        </w:rPr>
        <w:t xml:space="preserve"> </w:t>
      </w:r>
      <w:r>
        <w:t>in</w:t>
      </w:r>
      <w:r w:rsidRPr="00E52FEA">
        <w:rPr>
          <w:spacing w:val="14"/>
        </w:rPr>
        <w:t xml:space="preserve"> </w:t>
      </w:r>
      <w:r>
        <w:t>this</w:t>
      </w:r>
      <w:r w:rsidRPr="00E52FEA">
        <w:rPr>
          <w:spacing w:val="10"/>
        </w:rPr>
        <w:t xml:space="preserve"> </w:t>
      </w:r>
      <w:r>
        <w:t>EV</w:t>
      </w:r>
      <w:r w:rsidRPr="00E52FEA">
        <w:rPr>
          <w:spacing w:val="12"/>
        </w:rPr>
        <w:t xml:space="preserve"> </w:t>
      </w:r>
      <w:r>
        <w:t>is</w:t>
      </w:r>
      <w:r w:rsidRPr="00E52FEA">
        <w:rPr>
          <w:spacing w:val="11"/>
        </w:rPr>
        <w:t xml:space="preserve"> </w:t>
      </w:r>
      <w:r>
        <w:t>Lithium-ion</w:t>
      </w:r>
      <w:r w:rsidRPr="00E52FEA">
        <w:rPr>
          <w:spacing w:val="10"/>
        </w:rPr>
        <w:t xml:space="preserve"> </w:t>
      </w:r>
      <w:r>
        <w:t>Polymer.</w:t>
      </w:r>
    </w:p>
    <w:p w14:paraId="3503D6D7" w14:textId="77777777" w:rsidR="00E52FEA" w:rsidRPr="00E52FEA" w:rsidRDefault="00E52FEA" w:rsidP="00E52FEA">
      <w:pPr>
        <w:widowControl w:val="0"/>
        <w:tabs>
          <w:tab w:val="left" w:pos="364"/>
        </w:tabs>
        <w:autoSpaceDE w:val="0"/>
        <w:autoSpaceDN w:val="0"/>
        <w:spacing w:before="179" w:after="0" w:line="266" w:lineRule="auto"/>
        <w:ind w:right="371"/>
        <w:rPr>
          <w:color w:val="23282F"/>
          <w:sz w:val="20"/>
        </w:rPr>
      </w:pPr>
      <w:r w:rsidRPr="00E52FEA">
        <w:rPr>
          <w:color w:val="23282F"/>
        </w:rPr>
        <w:t>Lithium</w:t>
      </w:r>
      <w:r w:rsidRPr="00E52FEA">
        <w:rPr>
          <w:color w:val="23282F"/>
          <w:spacing w:val="12"/>
        </w:rPr>
        <w:t xml:space="preserve"> </w:t>
      </w:r>
      <w:r w:rsidRPr="00E52FEA">
        <w:rPr>
          <w:color w:val="23282F"/>
        </w:rPr>
        <w:t>is</w:t>
      </w:r>
      <w:r w:rsidRPr="00E52FEA">
        <w:rPr>
          <w:color w:val="23282F"/>
          <w:spacing w:val="13"/>
        </w:rPr>
        <w:t xml:space="preserve"> </w:t>
      </w:r>
      <w:r w:rsidRPr="00E52FEA">
        <w:rPr>
          <w:color w:val="23282F"/>
        </w:rPr>
        <w:t>also</w:t>
      </w:r>
      <w:r w:rsidRPr="00E52FEA">
        <w:rPr>
          <w:color w:val="23282F"/>
          <w:spacing w:val="13"/>
        </w:rPr>
        <w:t xml:space="preserve"> </w:t>
      </w:r>
      <w:r w:rsidRPr="00E52FEA">
        <w:rPr>
          <w:color w:val="23282F"/>
        </w:rPr>
        <w:t>the</w:t>
      </w:r>
      <w:r w:rsidRPr="00E52FEA">
        <w:rPr>
          <w:color w:val="23282F"/>
          <w:spacing w:val="12"/>
        </w:rPr>
        <w:t xml:space="preserve"> </w:t>
      </w:r>
      <w:r w:rsidRPr="00E52FEA">
        <w:rPr>
          <w:color w:val="23282F"/>
        </w:rPr>
        <w:t>lightest</w:t>
      </w:r>
      <w:r w:rsidRPr="00E52FEA">
        <w:rPr>
          <w:color w:val="23282F"/>
          <w:spacing w:val="13"/>
        </w:rPr>
        <w:t xml:space="preserve"> </w:t>
      </w:r>
      <w:r w:rsidRPr="00E52FEA">
        <w:rPr>
          <w:color w:val="23282F"/>
        </w:rPr>
        <w:t>of</w:t>
      </w:r>
      <w:r w:rsidRPr="00E52FEA">
        <w:rPr>
          <w:color w:val="23282F"/>
          <w:spacing w:val="15"/>
        </w:rPr>
        <w:t xml:space="preserve"> </w:t>
      </w:r>
      <w:r w:rsidRPr="00E52FEA">
        <w:rPr>
          <w:color w:val="23282F"/>
        </w:rPr>
        <w:t>all</w:t>
      </w:r>
      <w:r w:rsidRPr="00E52FEA">
        <w:rPr>
          <w:color w:val="23282F"/>
          <w:spacing w:val="13"/>
        </w:rPr>
        <w:t xml:space="preserve"> </w:t>
      </w:r>
      <w:r w:rsidRPr="00E52FEA">
        <w:rPr>
          <w:color w:val="23282F"/>
        </w:rPr>
        <w:t>metals.</w:t>
      </w:r>
      <w:r w:rsidRPr="00E52FEA">
        <w:rPr>
          <w:color w:val="23282F"/>
          <w:spacing w:val="13"/>
        </w:rPr>
        <w:t xml:space="preserve"> </w:t>
      </w:r>
      <w:r w:rsidRPr="00E52FEA">
        <w:rPr>
          <w:color w:val="23282F"/>
        </w:rPr>
        <w:t>However,</w:t>
      </w:r>
      <w:r w:rsidRPr="00E52FEA">
        <w:rPr>
          <w:color w:val="23282F"/>
          <w:spacing w:val="13"/>
        </w:rPr>
        <w:t xml:space="preserve"> </w:t>
      </w:r>
      <w:r w:rsidRPr="00E52FEA">
        <w:rPr>
          <w:color w:val="23282F"/>
        </w:rPr>
        <w:t>lithium-ion</w:t>
      </w:r>
      <w:r w:rsidRPr="00E52FEA">
        <w:rPr>
          <w:color w:val="23282F"/>
          <w:spacing w:val="15"/>
        </w:rPr>
        <w:t xml:space="preserve"> </w:t>
      </w:r>
      <w:r w:rsidRPr="00E52FEA">
        <w:rPr>
          <w:color w:val="23282F"/>
        </w:rPr>
        <w:t>(Li-ion)</w:t>
      </w:r>
      <w:r w:rsidRPr="00E52FEA">
        <w:rPr>
          <w:color w:val="23282F"/>
          <w:spacing w:val="11"/>
        </w:rPr>
        <w:t xml:space="preserve"> </w:t>
      </w:r>
      <w:r w:rsidRPr="00E52FEA">
        <w:rPr>
          <w:color w:val="23282F"/>
        </w:rPr>
        <w:t>batteries</w:t>
      </w:r>
      <w:r w:rsidRPr="00E52FEA">
        <w:rPr>
          <w:color w:val="23282F"/>
          <w:spacing w:val="13"/>
        </w:rPr>
        <w:t xml:space="preserve"> </w:t>
      </w:r>
      <w:r w:rsidRPr="00E52FEA">
        <w:rPr>
          <w:color w:val="23282F"/>
        </w:rPr>
        <w:t>contain</w:t>
      </w:r>
      <w:r w:rsidRPr="00E52FEA">
        <w:rPr>
          <w:color w:val="23282F"/>
          <w:spacing w:val="10"/>
        </w:rPr>
        <w:t xml:space="preserve"> </w:t>
      </w:r>
      <w:r w:rsidRPr="00E52FEA">
        <w:rPr>
          <w:color w:val="23282F"/>
        </w:rPr>
        <w:t>no</w:t>
      </w:r>
      <w:r w:rsidRPr="00E52FEA">
        <w:rPr>
          <w:color w:val="23282F"/>
          <w:spacing w:val="-52"/>
        </w:rPr>
        <w:t xml:space="preserve"> </w:t>
      </w:r>
      <w:r w:rsidRPr="00E52FEA">
        <w:rPr>
          <w:color w:val="23282F"/>
        </w:rPr>
        <w:t>lithium</w:t>
      </w:r>
      <w:r w:rsidRPr="00E52FEA">
        <w:rPr>
          <w:color w:val="23282F"/>
          <w:spacing w:val="11"/>
        </w:rPr>
        <w:t xml:space="preserve"> </w:t>
      </w:r>
      <w:r w:rsidRPr="00E52FEA">
        <w:rPr>
          <w:color w:val="23282F"/>
        </w:rPr>
        <w:t>metal,</w:t>
      </w:r>
      <w:r w:rsidRPr="00E52FEA">
        <w:rPr>
          <w:color w:val="23282F"/>
          <w:spacing w:val="7"/>
        </w:rPr>
        <w:t xml:space="preserve"> </w:t>
      </w:r>
      <w:r w:rsidRPr="00E52FEA">
        <w:rPr>
          <w:color w:val="23282F"/>
        </w:rPr>
        <w:t>they</w:t>
      </w:r>
      <w:r w:rsidRPr="00E52FEA">
        <w:rPr>
          <w:color w:val="23282F"/>
          <w:spacing w:val="8"/>
        </w:rPr>
        <w:t xml:space="preserve"> </w:t>
      </w:r>
      <w:r w:rsidRPr="00E52FEA">
        <w:rPr>
          <w:color w:val="23282F"/>
        </w:rPr>
        <w:t>contain</w:t>
      </w:r>
      <w:r w:rsidRPr="00E52FEA">
        <w:rPr>
          <w:color w:val="23282F"/>
          <w:spacing w:val="10"/>
        </w:rPr>
        <w:t xml:space="preserve"> </w:t>
      </w:r>
      <w:r w:rsidRPr="00E52FEA">
        <w:rPr>
          <w:color w:val="23282F"/>
        </w:rPr>
        <w:t>ions.</w:t>
      </w:r>
      <w:r w:rsidRPr="00E52FEA">
        <w:rPr>
          <w:color w:val="23282F"/>
          <w:spacing w:val="8"/>
        </w:rPr>
        <w:t xml:space="preserve"> </w:t>
      </w:r>
      <w:r w:rsidRPr="00E52FEA">
        <w:rPr>
          <w:color w:val="23282F"/>
        </w:rPr>
        <w:t>For</w:t>
      </w:r>
      <w:r w:rsidRPr="00E52FEA">
        <w:rPr>
          <w:color w:val="23282F"/>
          <w:spacing w:val="6"/>
        </w:rPr>
        <w:t xml:space="preserve"> </w:t>
      </w:r>
      <w:r w:rsidRPr="00E52FEA">
        <w:rPr>
          <w:color w:val="23282F"/>
        </w:rPr>
        <w:t>those</w:t>
      </w:r>
      <w:r w:rsidRPr="00E52FEA">
        <w:rPr>
          <w:color w:val="23282F"/>
          <w:spacing w:val="6"/>
        </w:rPr>
        <w:t xml:space="preserve"> </w:t>
      </w:r>
      <w:r w:rsidRPr="00E52FEA">
        <w:rPr>
          <w:color w:val="23282F"/>
        </w:rPr>
        <w:t>wondering</w:t>
      </w:r>
      <w:r w:rsidRPr="00E52FEA">
        <w:rPr>
          <w:color w:val="23282F"/>
          <w:spacing w:val="10"/>
        </w:rPr>
        <w:t xml:space="preserve"> </w:t>
      </w:r>
      <w:r w:rsidRPr="00E52FEA">
        <w:rPr>
          <w:color w:val="23282F"/>
        </w:rPr>
        <w:t>what</w:t>
      </w:r>
      <w:r w:rsidRPr="00E52FEA">
        <w:rPr>
          <w:color w:val="23282F"/>
          <w:spacing w:val="8"/>
        </w:rPr>
        <w:t xml:space="preserve"> </w:t>
      </w:r>
      <w:r w:rsidRPr="00E52FEA">
        <w:rPr>
          <w:color w:val="23282F"/>
        </w:rPr>
        <w:t>an</w:t>
      </w:r>
      <w:r w:rsidRPr="00E52FEA">
        <w:rPr>
          <w:color w:val="23282F"/>
          <w:spacing w:val="6"/>
        </w:rPr>
        <w:t xml:space="preserve"> </w:t>
      </w:r>
      <w:r w:rsidRPr="00E52FEA">
        <w:rPr>
          <w:color w:val="23282F"/>
        </w:rPr>
        <w:t>ion</w:t>
      </w:r>
      <w:r w:rsidRPr="00E52FEA">
        <w:rPr>
          <w:color w:val="23282F"/>
          <w:spacing w:val="5"/>
        </w:rPr>
        <w:t xml:space="preserve"> </w:t>
      </w:r>
      <w:r w:rsidRPr="00E52FEA">
        <w:rPr>
          <w:color w:val="23282F"/>
        </w:rPr>
        <w:t>is,</w:t>
      </w:r>
      <w:r w:rsidRPr="00E52FEA">
        <w:rPr>
          <w:color w:val="23282F"/>
          <w:spacing w:val="8"/>
        </w:rPr>
        <w:t xml:space="preserve"> </w:t>
      </w:r>
      <w:r w:rsidRPr="00E52FEA">
        <w:rPr>
          <w:color w:val="23282F"/>
        </w:rPr>
        <w:t>an</w:t>
      </w:r>
      <w:r w:rsidRPr="00E52FEA">
        <w:rPr>
          <w:color w:val="23282F"/>
          <w:spacing w:val="6"/>
        </w:rPr>
        <w:t xml:space="preserve"> </w:t>
      </w:r>
      <w:r w:rsidRPr="00E52FEA">
        <w:rPr>
          <w:color w:val="23282F"/>
        </w:rPr>
        <w:t>ion</w:t>
      </w:r>
      <w:r w:rsidRPr="00E52FEA">
        <w:rPr>
          <w:color w:val="23282F"/>
          <w:spacing w:val="10"/>
        </w:rPr>
        <w:t xml:space="preserve"> </w:t>
      </w:r>
      <w:r w:rsidRPr="00E52FEA">
        <w:rPr>
          <w:color w:val="23282F"/>
        </w:rPr>
        <w:t>is</w:t>
      </w:r>
      <w:r w:rsidRPr="00E52FEA">
        <w:rPr>
          <w:color w:val="23282F"/>
          <w:spacing w:val="8"/>
        </w:rPr>
        <w:t xml:space="preserve"> </w:t>
      </w:r>
      <w:r w:rsidRPr="00E52FEA">
        <w:rPr>
          <w:color w:val="23282F"/>
        </w:rPr>
        <w:t>an</w:t>
      </w:r>
      <w:r w:rsidRPr="00E52FEA">
        <w:rPr>
          <w:color w:val="23282F"/>
          <w:spacing w:val="5"/>
        </w:rPr>
        <w:t xml:space="preserve"> </w:t>
      </w:r>
      <w:r w:rsidRPr="00E52FEA">
        <w:rPr>
          <w:color w:val="23282F"/>
        </w:rPr>
        <w:t>atom</w:t>
      </w:r>
      <w:r w:rsidRPr="00E52FEA">
        <w:rPr>
          <w:color w:val="23282F"/>
          <w:spacing w:val="10"/>
        </w:rPr>
        <w:t xml:space="preserve"> </w:t>
      </w:r>
      <w:r w:rsidRPr="00E52FEA">
        <w:rPr>
          <w:color w:val="23282F"/>
        </w:rPr>
        <w:t>or</w:t>
      </w:r>
      <w:r w:rsidRPr="00E52FEA">
        <w:rPr>
          <w:color w:val="23282F"/>
          <w:spacing w:val="1"/>
        </w:rPr>
        <w:t xml:space="preserve"> </w:t>
      </w:r>
      <w:r w:rsidRPr="00E52FEA">
        <w:rPr>
          <w:color w:val="23282F"/>
        </w:rPr>
        <w:t>molecule</w:t>
      </w:r>
      <w:r w:rsidRPr="00E52FEA">
        <w:rPr>
          <w:color w:val="23282F"/>
          <w:spacing w:val="6"/>
        </w:rPr>
        <w:t xml:space="preserve"> </w:t>
      </w:r>
      <w:r w:rsidRPr="00E52FEA">
        <w:rPr>
          <w:color w:val="23282F"/>
        </w:rPr>
        <w:t>with</w:t>
      </w:r>
      <w:r w:rsidRPr="00E52FEA">
        <w:rPr>
          <w:color w:val="23282F"/>
          <w:spacing w:val="6"/>
        </w:rPr>
        <w:t xml:space="preserve"> </w:t>
      </w:r>
      <w:r w:rsidRPr="00E52FEA">
        <w:rPr>
          <w:color w:val="23282F"/>
        </w:rPr>
        <w:t>an</w:t>
      </w:r>
      <w:r w:rsidRPr="00E52FEA">
        <w:rPr>
          <w:color w:val="23282F"/>
          <w:spacing w:val="4"/>
        </w:rPr>
        <w:t xml:space="preserve"> </w:t>
      </w:r>
      <w:r w:rsidRPr="00E52FEA">
        <w:rPr>
          <w:color w:val="23282F"/>
        </w:rPr>
        <w:t>electric</w:t>
      </w:r>
      <w:r w:rsidRPr="00E52FEA">
        <w:rPr>
          <w:color w:val="23282F"/>
          <w:spacing w:val="8"/>
        </w:rPr>
        <w:t xml:space="preserve"> </w:t>
      </w:r>
      <w:r w:rsidRPr="00E52FEA">
        <w:rPr>
          <w:color w:val="23282F"/>
        </w:rPr>
        <w:t>charge</w:t>
      </w:r>
      <w:r w:rsidRPr="00E52FEA">
        <w:rPr>
          <w:color w:val="23282F"/>
          <w:spacing w:val="7"/>
        </w:rPr>
        <w:t xml:space="preserve"> </w:t>
      </w:r>
      <w:r w:rsidRPr="00E52FEA">
        <w:rPr>
          <w:color w:val="23282F"/>
        </w:rPr>
        <w:t>caused</w:t>
      </w:r>
      <w:r w:rsidRPr="00E52FEA">
        <w:rPr>
          <w:color w:val="23282F"/>
          <w:spacing w:val="6"/>
        </w:rPr>
        <w:t xml:space="preserve"> </w:t>
      </w:r>
      <w:r w:rsidRPr="00E52FEA">
        <w:rPr>
          <w:color w:val="23282F"/>
        </w:rPr>
        <w:t>by</w:t>
      </w:r>
      <w:r w:rsidRPr="00E52FEA">
        <w:rPr>
          <w:color w:val="23282F"/>
          <w:spacing w:val="4"/>
        </w:rPr>
        <w:t xml:space="preserve"> </w:t>
      </w:r>
      <w:r w:rsidRPr="00E52FEA">
        <w:rPr>
          <w:color w:val="23282F"/>
        </w:rPr>
        <w:t>the</w:t>
      </w:r>
      <w:r w:rsidRPr="00E52FEA">
        <w:rPr>
          <w:color w:val="23282F"/>
          <w:spacing w:val="4"/>
        </w:rPr>
        <w:t xml:space="preserve"> </w:t>
      </w:r>
      <w:r w:rsidRPr="00E52FEA">
        <w:rPr>
          <w:color w:val="23282F"/>
        </w:rPr>
        <w:t>loss</w:t>
      </w:r>
      <w:r w:rsidRPr="00E52FEA">
        <w:rPr>
          <w:color w:val="23282F"/>
          <w:spacing w:val="9"/>
        </w:rPr>
        <w:t xml:space="preserve"> </w:t>
      </w:r>
      <w:r w:rsidRPr="00E52FEA">
        <w:rPr>
          <w:color w:val="23282F"/>
        </w:rPr>
        <w:t>or</w:t>
      </w:r>
      <w:r w:rsidRPr="00E52FEA">
        <w:rPr>
          <w:color w:val="23282F"/>
          <w:spacing w:val="4"/>
        </w:rPr>
        <w:t xml:space="preserve"> </w:t>
      </w:r>
      <w:r w:rsidRPr="00E52FEA">
        <w:rPr>
          <w:color w:val="23282F"/>
        </w:rPr>
        <w:t>gain</w:t>
      </w:r>
      <w:r w:rsidRPr="00E52FEA">
        <w:rPr>
          <w:color w:val="23282F"/>
          <w:spacing w:val="6"/>
        </w:rPr>
        <w:t xml:space="preserve"> </w:t>
      </w:r>
      <w:r w:rsidRPr="00E52FEA">
        <w:rPr>
          <w:color w:val="23282F"/>
        </w:rPr>
        <w:t>of</w:t>
      </w:r>
      <w:r w:rsidRPr="00E52FEA">
        <w:rPr>
          <w:color w:val="23282F"/>
          <w:spacing w:val="7"/>
        </w:rPr>
        <w:t xml:space="preserve"> </w:t>
      </w:r>
      <w:r w:rsidRPr="00E52FEA">
        <w:rPr>
          <w:color w:val="23282F"/>
        </w:rPr>
        <w:t>one</w:t>
      </w:r>
      <w:r w:rsidRPr="00E52FEA">
        <w:rPr>
          <w:color w:val="23282F"/>
          <w:spacing w:val="6"/>
        </w:rPr>
        <w:t xml:space="preserve"> </w:t>
      </w:r>
      <w:r w:rsidRPr="00E52FEA">
        <w:rPr>
          <w:color w:val="23282F"/>
        </w:rPr>
        <w:t>or</w:t>
      </w:r>
      <w:r w:rsidRPr="00E52FEA">
        <w:rPr>
          <w:color w:val="23282F"/>
          <w:spacing w:val="4"/>
        </w:rPr>
        <w:t xml:space="preserve"> </w:t>
      </w:r>
      <w:r w:rsidRPr="00E52FEA">
        <w:rPr>
          <w:color w:val="23282F"/>
        </w:rPr>
        <w:t>more</w:t>
      </w:r>
      <w:r w:rsidRPr="00E52FEA">
        <w:rPr>
          <w:color w:val="23282F"/>
          <w:spacing w:val="7"/>
        </w:rPr>
        <w:t xml:space="preserve"> </w:t>
      </w:r>
      <w:r w:rsidRPr="00E52FEA">
        <w:rPr>
          <w:color w:val="23282F"/>
        </w:rPr>
        <w:t>electrons.</w:t>
      </w:r>
    </w:p>
    <w:p w14:paraId="35C57C16" w14:textId="77777777" w:rsidR="00E52FEA" w:rsidRDefault="00E52FEA" w:rsidP="00E52FEA">
      <w:pPr>
        <w:pStyle w:val="Heading3"/>
        <w:spacing w:before="147"/>
      </w:pPr>
      <w:bookmarkStart w:id="92" w:name="_Toc96726315"/>
      <w:r>
        <w:t>Battery</w:t>
      </w:r>
      <w:r>
        <w:rPr>
          <w:spacing w:val="16"/>
        </w:rPr>
        <w:t xml:space="preserve"> </w:t>
      </w:r>
      <w:r>
        <w:t>Features:</w:t>
      </w:r>
      <w:bookmarkEnd w:id="92"/>
    </w:p>
    <w:p w14:paraId="74362E75" w14:textId="77777777" w:rsidR="00E52FEA" w:rsidRPr="00E52FEA" w:rsidRDefault="00E52FEA" w:rsidP="00E52FEA">
      <w:pPr>
        <w:widowControl w:val="0"/>
        <w:tabs>
          <w:tab w:val="left" w:pos="364"/>
        </w:tabs>
        <w:autoSpaceDE w:val="0"/>
        <w:autoSpaceDN w:val="0"/>
        <w:spacing w:before="28" w:after="0" w:line="264" w:lineRule="auto"/>
        <w:ind w:right="759"/>
        <w:rPr>
          <w:sz w:val="20"/>
        </w:rPr>
      </w:pPr>
      <w:r>
        <w:t>Lithium-ion</w:t>
      </w:r>
      <w:r w:rsidRPr="00E52FEA">
        <w:rPr>
          <w:spacing w:val="14"/>
        </w:rPr>
        <w:t xml:space="preserve"> </w:t>
      </w:r>
      <w:r>
        <w:t>batteries</w:t>
      </w:r>
      <w:r w:rsidRPr="00E52FEA">
        <w:rPr>
          <w:spacing w:val="10"/>
        </w:rPr>
        <w:t xml:space="preserve"> </w:t>
      </w:r>
      <w:r>
        <w:t>are</w:t>
      </w:r>
      <w:r w:rsidRPr="00E52FEA">
        <w:rPr>
          <w:spacing w:val="8"/>
        </w:rPr>
        <w:t xml:space="preserve"> </w:t>
      </w:r>
      <w:r>
        <w:t>one</w:t>
      </w:r>
      <w:r w:rsidRPr="00E52FEA">
        <w:rPr>
          <w:spacing w:val="11"/>
        </w:rPr>
        <w:t xml:space="preserve"> </w:t>
      </w:r>
      <w:r>
        <w:t>of</w:t>
      </w:r>
      <w:r w:rsidRPr="00E52FEA">
        <w:rPr>
          <w:spacing w:val="12"/>
        </w:rPr>
        <w:t xml:space="preserve"> </w:t>
      </w:r>
      <w:r>
        <w:t>the</w:t>
      </w:r>
      <w:r w:rsidRPr="00E52FEA">
        <w:rPr>
          <w:spacing w:val="12"/>
        </w:rPr>
        <w:t xml:space="preserve"> </w:t>
      </w:r>
      <w:r>
        <w:t>most</w:t>
      </w:r>
      <w:r w:rsidRPr="00E52FEA">
        <w:rPr>
          <w:spacing w:val="13"/>
        </w:rPr>
        <w:t xml:space="preserve"> </w:t>
      </w:r>
      <w:r>
        <w:t>popular</w:t>
      </w:r>
      <w:r w:rsidRPr="00E52FEA">
        <w:rPr>
          <w:spacing w:val="14"/>
        </w:rPr>
        <w:t xml:space="preserve"> </w:t>
      </w:r>
      <w:r>
        <w:t>forms</w:t>
      </w:r>
      <w:r w:rsidRPr="00E52FEA">
        <w:rPr>
          <w:spacing w:val="12"/>
        </w:rPr>
        <w:t xml:space="preserve"> </w:t>
      </w:r>
      <w:r>
        <w:t>of</w:t>
      </w:r>
      <w:r w:rsidRPr="00E52FEA">
        <w:rPr>
          <w:spacing w:val="12"/>
        </w:rPr>
        <w:t xml:space="preserve"> </w:t>
      </w:r>
      <w:r>
        <w:t>energy</w:t>
      </w:r>
      <w:r w:rsidRPr="00E52FEA">
        <w:rPr>
          <w:spacing w:val="10"/>
        </w:rPr>
        <w:t xml:space="preserve"> </w:t>
      </w:r>
      <w:r>
        <w:t>storage</w:t>
      </w:r>
      <w:r w:rsidRPr="00E52FEA">
        <w:rPr>
          <w:spacing w:val="13"/>
        </w:rPr>
        <w:t xml:space="preserve"> </w:t>
      </w:r>
      <w:r>
        <w:t>in</w:t>
      </w:r>
      <w:r w:rsidRPr="00E52FEA">
        <w:rPr>
          <w:spacing w:val="10"/>
        </w:rPr>
        <w:t xml:space="preserve"> </w:t>
      </w:r>
      <w:r>
        <w:t>the</w:t>
      </w:r>
      <w:r w:rsidRPr="00E52FEA">
        <w:rPr>
          <w:spacing w:val="11"/>
        </w:rPr>
        <w:t xml:space="preserve"> </w:t>
      </w:r>
      <w:r>
        <w:t>world,</w:t>
      </w:r>
      <w:r w:rsidRPr="00E52FEA">
        <w:rPr>
          <w:spacing w:val="-52"/>
        </w:rPr>
        <w:t xml:space="preserve"> </w:t>
      </w:r>
      <w:r>
        <w:t>accounting for</w:t>
      </w:r>
      <w:r w:rsidRPr="00E52FEA">
        <w:rPr>
          <w:spacing w:val="3"/>
        </w:rPr>
        <w:t xml:space="preserve"> </w:t>
      </w:r>
      <w:r>
        <w:t>85.6%</w:t>
      </w:r>
      <w:r w:rsidRPr="00E52FEA">
        <w:rPr>
          <w:spacing w:val="3"/>
        </w:rPr>
        <w:t xml:space="preserve"> </w:t>
      </w:r>
      <w:r>
        <w:t>of</w:t>
      </w:r>
      <w:r w:rsidRPr="00E52FEA">
        <w:rPr>
          <w:spacing w:val="3"/>
        </w:rPr>
        <w:t xml:space="preserve"> </w:t>
      </w:r>
      <w:r>
        <w:t>deployed</w:t>
      </w:r>
      <w:r w:rsidRPr="00E52FEA">
        <w:rPr>
          <w:spacing w:val="3"/>
        </w:rPr>
        <w:t xml:space="preserve"> </w:t>
      </w:r>
      <w:r>
        <w:t>energy</w:t>
      </w:r>
      <w:r w:rsidRPr="00E52FEA">
        <w:rPr>
          <w:spacing w:val="3"/>
        </w:rPr>
        <w:t xml:space="preserve"> </w:t>
      </w:r>
      <w:r>
        <w:t>storage</w:t>
      </w:r>
      <w:r w:rsidRPr="00E52FEA">
        <w:rPr>
          <w:spacing w:val="6"/>
        </w:rPr>
        <w:t xml:space="preserve"> </w:t>
      </w:r>
      <w:r>
        <w:t>systems.</w:t>
      </w:r>
    </w:p>
    <w:p w14:paraId="1141E657" w14:textId="4B3F363A" w:rsidR="00E52FEA" w:rsidRDefault="00E52FEA" w:rsidP="00E52FEA">
      <w:pPr>
        <w:pStyle w:val="Heading2"/>
        <w:spacing w:before="152"/>
      </w:pPr>
      <w:bookmarkStart w:id="93" w:name="_Toc96726316"/>
      <w:r>
        <w:t>2. Motor:</w:t>
      </w:r>
      <w:bookmarkEnd w:id="93"/>
    </w:p>
    <w:p w14:paraId="282E464A" w14:textId="77777777" w:rsidR="00E52FEA" w:rsidRDefault="00E52FEA" w:rsidP="00E52FEA">
      <w:pPr>
        <w:widowControl w:val="0"/>
        <w:tabs>
          <w:tab w:val="left" w:pos="364"/>
        </w:tabs>
        <w:autoSpaceDE w:val="0"/>
        <w:autoSpaceDN w:val="0"/>
        <w:spacing w:before="29" w:after="0" w:line="266" w:lineRule="auto"/>
        <w:ind w:right="552"/>
      </w:pPr>
      <w:r>
        <w:t>BLDC</w:t>
      </w:r>
      <w:r w:rsidRPr="00E52FEA">
        <w:rPr>
          <w:spacing w:val="11"/>
        </w:rPr>
        <w:t xml:space="preserve"> </w:t>
      </w:r>
      <w:r>
        <w:t>motors</w:t>
      </w:r>
      <w:r w:rsidRPr="00E52FEA">
        <w:rPr>
          <w:spacing w:val="15"/>
        </w:rPr>
        <w:t xml:space="preserve"> </w:t>
      </w:r>
      <w:r>
        <w:t>are</w:t>
      </w:r>
      <w:r w:rsidRPr="00E52FEA">
        <w:rPr>
          <w:spacing w:val="13"/>
        </w:rPr>
        <w:t xml:space="preserve"> </w:t>
      </w:r>
      <w:r>
        <w:t>used,</w:t>
      </w:r>
      <w:r w:rsidRPr="00E52FEA">
        <w:rPr>
          <w:spacing w:val="15"/>
        </w:rPr>
        <w:t xml:space="preserve"> </w:t>
      </w:r>
      <w:r>
        <w:t>which</w:t>
      </w:r>
      <w:r w:rsidRPr="00E52FEA">
        <w:rPr>
          <w:spacing w:val="14"/>
        </w:rPr>
        <w:t xml:space="preserve"> </w:t>
      </w:r>
      <w:r>
        <w:t>have</w:t>
      </w:r>
      <w:r w:rsidRPr="00E52FEA">
        <w:rPr>
          <w:spacing w:val="12"/>
        </w:rPr>
        <w:t xml:space="preserve"> </w:t>
      </w:r>
      <w:r>
        <w:t>traction</w:t>
      </w:r>
      <w:r w:rsidRPr="00E52FEA">
        <w:rPr>
          <w:spacing w:val="12"/>
        </w:rPr>
        <w:t xml:space="preserve"> </w:t>
      </w:r>
      <w:r>
        <w:t>characteristics</w:t>
      </w:r>
      <w:r w:rsidRPr="00E52FEA">
        <w:rPr>
          <w:spacing w:val="14"/>
        </w:rPr>
        <w:t xml:space="preserve"> </w:t>
      </w:r>
      <w:r>
        <w:t>like</w:t>
      </w:r>
      <w:r w:rsidRPr="00E52FEA">
        <w:rPr>
          <w:spacing w:val="15"/>
        </w:rPr>
        <w:t xml:space="preserve"> </w:t>
      </w:r>
      <w:r>
        <w:t>high</w:t>
      </w:r>
      <w:r w:rsidRPr="00E52FEA">
        <w:rPr>
          <w:spacing w:val="17"/>
        </w:rPr>
        <w:t xml:space="preserve"> </w:t>
      </w:r>
      <w:r>
        <w:t>starting</w:t>
      </w:r>
      <w:r w:rsidRPr="00E52FEA">
        <w:rPr>
          <w:spacing w:val="12"/>
        </w:rPr>
        <w:t xml:space="preserve"> </w:t>
      </w:r>
      <w:r>
        <w:t>torque,</w:t>
      </w:r>
      <w:r w:rsidRPr="00E52FEA">
        <w:rPr>
          <w:spacing w:val="14"/>
        </w:rPr>
        <w:t xml:space="preserve"> </w:t>
      </w:r>
      <w:r>
        <w:t>high</w:t>
      </w:r>
      <w:r w:rsidRPr="00E52FEA">
        <w:rPr>
          <w:spacing w:val="-52"/>
        </w:rPr>
        <w:t xml:space="preserve"> </w:t>
      </w:r>
      <w:r>
        <w:t>efficiency</w:t>
      </w:r>
      <w:r w:rsidRPr="00E52FEA">
        <w:rPr>
          <w:spacing w:val="1"/>
        </w:rPr>
        <w:t xml:space="preserve"> </w:t>
      </w:r>
      <w:r>
        <w:t>around</w:t>
      </w:r>
      <w:r w:rsidRPr="00E52FEA">
        <w:rPr>
          <w:spacing w:val="2"/>
        </w:rPr>
        <w:t xml:space="preserve"> </w:t>
      </w:r>
      <w:r>
        <w:t>95</w:t>
      </w:r>
      <w:r w:rsidRPr="00E52FEA">
        <w:rPr>
          <w:spacing w:val="1"/>
        </w:rPr>
        <w:t xml:space="preserve"> </w:t>
      </w:r>
      <w:r>
        <w:t>98%,</w:t>
      </w:r>
      <w:r w:rsidRPr="00E52FEA">
        <w:rPr>
          <w:spacing w:val="2"/>
        </w:rPr>
        <w:t xml:space="preserve"> </w:t>
      </w:r>
      <w:r>
        <w:t>etc.</w:t>
      </w:r>
    </w:p>
    <w:p w14:paraId="124B3E95" w14:textId="77777777" w:rsidR="00E52FEA" w:rsidRDefault="00E52FEA" w:rsidP="00E52FEA">
      <w:pPr>
        <w:widowControl w:val="0"/>
        <w:tabs>
          <w:tab w:val="left" w:pos="364"/>
        </w:tabs>
        <w:autoSpaceDE w:val="0"/>
        <w:autoSpaceDN w:val="0"/>
        <w:spacing w:before="146" w:after="0" w:line="266" w:lineRule="auto"/>
        <w:ind w:left="20" w:right="462"/>
      </w:pPr>
      <w:r>
        <w:t>BLDC</w:t>
      </w:r>
      <w:r w:rsidRPr="00E52FEA">
        <w:rPr>
          <w:spacing w:val="11"/>
        </w:rPr>
        <w:t xml:space="preserve"> </w:t>
      </w:r>
      <w:r>
        <w:t>motors</w:t>
      </w:r>
      <w:r w:rsidRPr="00E52FEA">
        <w:rPr>
          <w:spacing w:val="14"/>
        </w:rPr>
        <w:t xml:space="preserve"> </w:t>
      </w:r>
      <w:r>
        <w:t>are</w:t>
      </w:r>
      <w:r w:rsidRPr="00E52FEA">
        <w:rPr>
          <w:spacing w:val="13"/>
        </w:rPr>
        <w:t xml:space="preserve"> </w:t>
      </w:r>
      <w:r>
        <w:t>suitable</w:t>
      </w:r>
      <w:r w:rsidRPr="00E52FEA">
        <w:rPr>
          <w:spacing w:val="14"/>
        </w:rPr>
        <w:t xml:space="preserve"> </w:t>
      </w:r>
      <w:r>
        <w:t>for</w:t>
      </w:r>
      <w:r w:rsidRPr="00E52FEA">
        <w:rPr>
          <w:spacing w:val="12"/>
        </w:rPr>
        <w:t xml:space="preserve"> </w:t>
      </w:r>
      <w:r>
        <w:t>high</w:t>
      </w:r>
      <w:r w:rsidRPr="00E52FEA">
        <w:rPr>
          <w:spacing w:val="11"/>
        </w:rPr>
        <w:t xml:space="preserve"> </w:t>
      </w:r>
      <w:r>
        <w:t>power</w:t>
      </w:r>
      <w:r w:rsidRPr="00E52FEA">
        <w:rPr>
          <w:spacing w:val="15"/>
        </w:rPr>
        <w:t xml:space="preserve"> </w:t>
      </w:r>
      <w:r>
        <w:t>density</w:t>
      </w:r>
      <w:r w:rsidRPr="00E52FEA">
        <w:rPr>
          <w:spacing w:val="16"/>
        </w:rPr>
        <w:t xml:space="preserve"> </w:t>
      </w:r>
      <w:r>
        <w:t>design</w:t>
      </w:r>
      <w:r w:rsidRPr="00E52FEA">
        <w:rPr>
          <w:spacing w:val="14"/>
        </w:rPr>
        <w:t xml:space="preserve"> </w:t>
      </w:r>
      <w:r>
        <w:t>approach.</w:t>
      </w:r>
      <w:r w:rsidRPr="00E52FEA">
        <w:rPr>
          <w:spacing w:val="14"/>
        </w:rPr>
        <w:t xml:space="preserve"> </w:t>
      </w:r>
      <w:r>
        <w:t>The</w:t>
      </w:r>
      <w:r w:rsidRPr="00E52FEA">
        <w:rPr>
          <w:spacing w:val="14"/>
        </w:rPr>
        <w:t xml:space="preserve"> </w:t>
      </w:r>
      <w:r>
        <w:t>BLDC</w:t>
      </w:r>
      <w:r w:rsidRPr="00E52FEA">
        <w:rPr>
          <w:spacing w:val="12"/>
        </w:rPr>
        <w:t xml:space="preserve"> </w:t>
      </w:r>
      <w:r>
        <w:t>motors</w:t>
      </w:r>
      <w:r w:rsidRPr="00E52FEA">
        <w:rPr>
          <w:spacing w:val="14"/>
        </w:rPr>
        <w:t xml:space="preserve"> </w:t>
      </w:r>
      <w:r>
        <w:t>are</w:t>
      </w:r>
      <w:r w:rsidRPr="00E52FEA">
        <w:rPr>
          <w:spacing w:val="-52"/>
        </w:rPr>
        <w:t xml:space="preserve"> </w:t>
      </w:r>
      <w:r>
        <w:t>the</w:t>
      </w:r>
      <w:r w:rsidRPr="00E52FEA">
        <w:rPr>
          <w:spacing w:val="3"/>
        </w:rPr>
        <w:t xml:space="preserve"> </w:t>
      </w:r>
      <w:r>
        <w:t>most</w:t>
      </w:r>
      <w:r w:rsidRPr="00E52FEA">
        <w:rPr>
          <w:spacing w:val="9"/>
        </w:rPr>
        <w:t xml:space="preserve"> </w:t>
      </w:r>
      <w:r>
        <w:t>preferred</w:t>
      </w:r>
      <w:r w:rsidRPr="00E52FEA">
        <w:rPr>
          <w:spacing w:val="7"/>
        </w:rPr>
        <w:t xml:space="preserve"> </w:t>
      </w:r>
      <w:r>
        <w:t>motors</w:t>
      </w:r>
      <w:r w:rsidRPr="00E52FEA">
        <w:rPr>
          <w:spacing w:val="5"/>
        </w:rPr>
        <w:t xml:space="preserve"> </w:t>
      </w:r>
      <w:r>
        <w:t>for</w:t>
      </w:r>
      <w:r w:rsidRPr="00E52FEA">
        <w:rPr>
          <w:spacing w:val="5"/>
        </w:rPr>
        <w:t xml:space="preserve"> </w:t>
      </w:r>
      <w:r>
        <w:t>the</w:t>
      </w:r>
      <w:r w:rsidRPr="00E52FEA">
        <w:rPr>
          <w:spacing w:val="3"/>
        </w:rPr>
        <w:t xml:space="preserve"> </w:t>
      </w:r>
      <w:r>
        <w:t>electric</w:t>
      </w:r>
      <w:r w:rsidRPr="00E52FEA">
        <w:rPr>
          <w:spacing w:val="5"/>
        </w:rPr>
        <w:t xml:space="preserve"> </w:t>
      </w:r>
      <w:r>
        <w:t>vehicle</w:t>
      </w:r>
      <w:r w:rsidRPr="00E52FEA">
        <w:rPr>
          <w:spacing w:val="8"/>
        </w:rPr>
        <w:t xml:space="preserve"> </w:t>
      </w:r>
      <w:r>
        <w:t>application</w:t>
      </w:r>
      <w:r w:rsidRPr="00E52FEA">
        <w:rPr>
          <w:spacing w:val="7"/>
        </w:rPr>
        <w:t xml:space="preserve"> </w:t>
      </w:r>
      <w:r>
        <w:t>due</w:t>
      </w:r>
      <w:r w:rsidRPr="00E52FEA">
        <w:rPr>
          <w:spacing w:val="4"/>
        </w:rPr>
        <w:t xml:space="preserve"> </w:t>
      </w:r>
      <w:r>
        <w:t>to</w:t>
      </w:r>
      <w:r w:rsidRPr="00E52FEA">
        <w:rPr>
          <w:spacing w:val="5"/>
        </w:rPr>
        <w:t xml:space="preserve"> </w:t>
      </w:r>
      <w:r>
        <w:t>its</w:t>
      </w:r>
      <w:r w:rsidRPr="00E52FEA">
        <w:rPr>
          <w:spacing w:val="5"/>
        </w:rPr>
        <w:t xml:space="preserve"> </w:t>
      </w:r>
      <w:r>
        <w:t>traction</w:t>
      </w:r>
      <w:r w:rsidRPr="00E52FEA">
        <w:rPr>
          <w:spacing w:val="1"/>
        </w:rPr>
        <w:t xml:space="preserve"> </w:t>
      </w:r>
      <w:r>
        <w:t>characteristics.</w:t>
      </w:r>
    </w:p>
    <w:p w14:paraId="09015782" w14:textId="77777777" w:rsidR="00E52FEA" w:rsidRDefault="00E52FEA" w:rsidP="00E52FEA">
      <w:pPr>
        <w:pStyle w:val="Heading3"/>
        <w:spacing w:before="149"/>
      </w:pPr>
      <w:bookmarkStart w:id="94" w:name="_Toc96726317"/>
      <w:r>
        <w:t>Motor</w:t>
      </w:r>
      <w:r>
        <w:rPr>
          <w:spacing w:val="13"/>
        </w:rPr>
        <w:t xml:space="preserve"> </w:t>
      </w:r>
      <w:r>
        <w:t>Features:</w:t>
      </w:r>
      <w:bookmarkEnd w:id="94"/>
    </w:p>
    <w:p w14:paraId="34235CEC" w14:textId="77777777" w:rsidR="00E52FEA" w:rsidRDefault="00E52FEA" w:rsidP="00E52FEA">
      <w:pPr>
        <w:widowControl w:val="0"/>
        <w:tabs>
          <w:tab w:val="left" w:pos="364"/>
        </w:tabs>
        <w:autoSpaceDE w:val="0"/>
        <w:autoSpaceDN w:val="0"/>
        <w:spacing w:before="28" w:after="0" w:line="240" w:lineRule="auto"/>
      </w:pPr>
      <w:r>
        <w:t>Electronically</w:t>
      </w:r>
      <w:r w:rsidRPr="00E52FEA">
        <w:rPr>
          <w:spacing w:val="22"/>
        </w:rPr>
        <w:t xml:space="preserve"> </w:t>
      </w:r>
      <w:r>
        <w:t>commutated</w:t>
      </w:r>
    </w:p>
    <w:p w14:paraId="70439406" w14:textId="77777777" w:rsidR="00E52FEA" w:rsidRDefault="00E52FEA" w:rsidP="00E52FEA">
      <w:pPr>
        <w:widowControl w:val="0"/>
        <w:tabs>
          <w:tab w:val="left" w:pos="364"/>
        </w:tabs>
        <w:autoSpaceDE w:val="0"/>
        <w:autoSpaceDN w:val="0"/>
        <w:spacing w:before="28" w:after="0" w:line="240" w:lineRule="auto"/>
      </w:pPr>
    </w:p>
    <w:p w14:paraId="025585E7" w14:textId="4BB09423" w:rsidR="00E52FEA" w:rsidRDefault="00E52FEA" w:rsidP="00E52FEA">
      <w:pPr>
        <w:widowControl w:val="0"/>
        <w:tabs>
          <w:tab w:val="left" w:pos="364"/>
        </w:tabs>
        <w:autoSpaceDE w:val="0"/>
        <w:autoSpaceDN w:val="0"/>
        <w:spacing w:before="28" w:after="0" w:line="240" w:lineRule="auto"/>
      </w:pPr>
      <w:r>
        <w:t>High-energy,</w:t>
      </w:r>
      <w:r w:rsidRPr="00E52FEA">
        <w:rPr>
          <w:spacing w:val="15"/>
        </w:rPr>
        <w:t xml:space="preserve"> </w:t>
      </w:r>
      <w:r>
        <w:t>rare-earth</w:t>
      </w:r>
      <w:r w:rsidRPr="00E52FEA">
        <w:rPr>
          <w:spacing w:val="15"/>
        </w:rPr>
        <w:t xml:space="preserve"> </w:t>
      </w:r>
      <w:r>
        <w:t>magnets</w:t>
      </w:r>
      <w:r w:rsidRPr="00E52FEA">
        <w:rPr>
          <w:spacing w:val="12"/>
        </w:rPr>
        <w:t xml:space="preserve"> </w:t>
      </w:r>
      <w:r>
        <w:t>used</w:t>
      </w:r>
      <w:r w:rsidRPr="00E52FEA">
        <w:rPr>
          <w:spacing w:val="13"/>
        </w:rPr>
        <w:t xml:space="preserve"> </w:t>
      </w:r>
      <w:r>
        <w:t>for</w:t>
      </w:r>
      <w:r w:rsidRPr="00E52FEA">
        <w:rPr>
          <w:spacing w:val="15"/>
        </w:rPr>
        <w:t xml:space="preserve"> </w:t>
      </w:r>
      <w:r>
        <w:t>rotor</w:t>
      </w:r>
      <w:r w:rsidRPr="00E52FEA">
        <w:rPr>
          <w:spacing w:val="13"/>
        </w:rPr>
        <w:t xml:space="preserve"> </w:t>
      </w:r>
      <w:r>
        <w:t>field</w:t>
      </w:r>
    </w:p>
    <w:p w14:paraId="2FEE9E81" w14:textId="77777777" w:rsidR="00E52FEA" w:rsidRDefault="00E52FEA" w:rsidP="00E52FEA">
      <w:pPr>
        <w:widowControl w:val="0"/>
        <w:tabs>
          <w:tab w:val="left" w:pos="364"/>
        </w:tabs>
        <w:autoSpaceDE w:val="0"/>
        <w:autoSpaceDN w:val="0"/>
        <w:spacing w:before="28" w:after="0" w:line="240" w:lineRule="auto"/>
      </w:pPr>
    </w:p>
    <w:p w14:paraId="23DBD723" w14:textId="549E120C" w:rsidR="00E52FEA" w:rsidRDefault="00E52FEA" w:rsidP="00E52FEA">
      <w:pPr>
        <w:jc w:val="both"/>
      </w:pPr>
      <w:r>
        <w:t>Requires</w:t>
      </w:r>
      <w:r>
        <w:rPr>
          <w:spacing w:val="10"/>
        </w:rPr>
        <w:t xml:space="preserve"> </w:t>
      </w:r>
      <w:r>
        <w:t>speed</w:t>
      </w:r>
      <w:r>
        <w:rPr>
          <w:spacing w:val="17"/>
        </w:rPr>
        <w:t xml:space="preserve"> </w:t>
      </w:r>
      <w:r>
        <w:t>control</w:t>
      </w:r>
      <w:r>
        <w:rPr>
          <w:spacing w:val="13"/>
        </w:rPr>
        <w:t xml:space="preserve"> </w:t>
      </w:r>
      <w:r>
        <w:t>with</w:t>
      </w:r>
      <w:r>
        <w:rPr>
          <w:spacing w:val="15"/>
        </w:rPr>
        <w:t xml:space="preserve"> </w:t>
      </w:r>
      <w:r>
        <w:t>6-lead</w:t>
      </w:r>
      <w:r>
        <w:rPr>
          <w:spacing w:val="10"/>
        </w:rPr>
        <w:t xml:space="preserve"> </w:t>
      </w:r>
      <w:r>
        <w:t>connection</w:t>
      </w:r>
      <w:r>
        <w:rPr>
          <w:spacing w:val="16"/>
        </w:rPr>
        <w:t xml:space="preserve"> </w:t>
      </w:r>
      <w:r>
        <w:t>(3</w:t>
      </w:r>
      <w:r>
        <w:rPr>
          <w:spacing w:val="10"/>
        </w:rPr>
        <w:t xml:space="preserve"> </w:t>
      </w:r>
      <w:r>
        <w:t>power, 2</w:t>
      </w:r>
      <w:r>
        <w:rPr>
          <w:spacing w:val="10"/>
        </w:rPr>
        <w:t xml:space="preserve"> </w:t>
      </w:r>
      <w:r>
        <w:t>Hall</w:t>
      </w:r>
      <w:r>
        <w:rPr>
          <w:spacing w:val="17"/>
        </w:rPr>
        <w:t xml:space="preserve"> </w:t>
      </w:r>
      <w:r>
        <w:t>Effects,</w:t>
      </w:r>
      <w:r>
        <w:rPr>
          <w:spacing w:val="12"/>
        </w:rPr>
        <w:t xml:space="preserve"> </w:t>
      </w:r>
      <w:r>
        <w:t>1</w:t>
      </w:r>
      <w:r>
        <w:rPr>
          <w:spacing w:val="15"/>
        </w:rPr>
        <w:t xml:space="preserve"> </w:t>
      </w:r>
      <w:r>
        <w:t>drain) Rated speed</w:t>
      </w:r>
      <w:r w:rsidRPr="00E52FEA">
        <w:rPr>
          <w:spacing w:val="3"/>
        </w:rPr>
        <w:t xml:space="preserve"> </w:t>
      </w:r>
      <w:r>
        <w:t>2500</w:t>
      </w:r>
      <w:r w:rsidRPr="00E52FEA">
        <w:rPr>
          <w:spacing w:val="3"/>
        </w:rPr>
        <w:t xml:space="preserve"> </w:t>
      </w:r>
      <w:r>
        <w:t>RPM;</w:t>
      </w:r>
      <w:r w:rsidRPr="00E52FEA">
        <w:rPr>
          <w:spacing w:val="4"/>
        </w:rPr>
        <w:t xml:space="preserve"> </w:t>
      </w:r>
      <w:r>
        <w:t>minimum</w:t>
      </w:r>
      <w:r w:rsidRPr="00E52FEA">
        <w:rPr>
          <w:spacing w:val="3"/>
        </w:rPr>
        <w:t xml:space="preserve"> </w:t>
      </w:r>
      <w:r>
        <w:t>150-200</w:t>
      </w:r>
      <w:r w:rsidRPr="00E52FEA">
        <w:rPr>
          <w:spacing w:val="3"/>
        </w:rPr>
        <w:t xml:space="preserve"> </w:t>
      </w:r>
      <w:r>
        <w:t>RPM. Linear</w:t>
      </w:r>
      <w:r w:rsidRPr="00E52FEA">
        <w:rPr>
          <w:spacing w:val="10"/>
        </w:rPr>
        <w:t xml:space="preserve"> </w:t>
      </w:r>
      <w:r>
        <w:t>speed</w:t>
      </w:r>
      <w:r w:rsidRPr="00E52FEA">
        <w:rPr>
          <w:spacing w:val="12"/>
        </w:rPr>
        <w:t xml:space="preserve"> </w:t>
      </w:r>
      <w:r>
        <w:t>torque</w:t>
      </w:r>
      <w:r w:rsidRPr="00E52FEA">
        <w:rPr>
          <w:spacing w:val="13"/>
        </w:rPr>
        <w:t xml:space="preserve"> </w:t>
      </w:r>
      <w:r>
        <w:t>curves. Built-in</w:t>
      </w:r>
      <w:r>
        <w:rPr>
          <w:spacing w:val="13"/>
        </w:rPr>
        <w:t xml:space="preserve"> </w:t>
      </w:r>
      <w:r>
        <w:t>tack</w:t>
      </w:r>
      <w:r>
        <w:rPr>
          <w:spacing w:val="18"/>
        </w:rPr>
        <w:t xml:space="preserve"> </w:t>
      </w:r>
      <w:r>
        <w:t>pulse</w:t>
      </w:r>
      <w:r>
        <w:rPr>
          <w:spacing w:val="14"/>
        </w:rPr>
        <w:t xml:space="preserve"> </w:t>
      </w:r>
      <w:r>
        <w:t>for</w:t>
      </w:r>
      <w:r>
        <w:rPr>
          <w:spacing w:val="14"/>
        </w:rPr>
        <w:t xml:space="preserve"> </w:t>
      </w:r>
      <w:r>
        <w:t>economical</w:t>
      </w:r>
      <w:r>
        <w:rPr>
          <w:spacing w:val="15"/>
        </w:rPr>
        <w:t xml:space="preserve"> </w:t>
      </w:r>
      <w:r>
        <w:t>speed</w:t>
      </w:r>
      <w:r>
        <w:rPr>
          <w:spacing w:val="16"/>
        </w:rPr>
        <w:t xml:space="preserve"> </w:t>
      </w:r>
      <w:r>
        <w:t>readout.</w:t>
      </w:r>
    </w:p>
    <w:p w14:paraId="1426C389" w14:textId="0B622633" w:rsidR="00E52FEA" w:rsidRDefault="00E52FEA" w:rsidP="00E52FEA">
      <w:pPr>
        <w:jc w:val="both"/>
      </w:pPr>
      <w:r>
        <w:t>Encoder</w:t>
      </w:r>
      <w:r>
        <w:rPr>
          <w:spacing w:val="2"/>
        </w:rPr>
        <w:t xml:space="preserve"> </w:t>
      </w:r>
      <w:r>
        <w:t>options</w:t>
      </w:r>
      <w:r>
        <w:rPr>
          <w:spacing w:val="6"/>
        </w:rPr>
        <w:t xml:space="preserve"> </w:t>
      </w:r>
      <w:r>
        <w:t>for</w:t>
      </w:r>
      <w:r>
        <w:rPr>
          <w:spacing w:val="5"/>
        </w:rPr>
        <w:t xml:space="preserve"> </w:t>
      </w:r>
      <w:r>
        <w:t>servo</w:t>
      </w:r>
      <w:r>
        <w:rPr>
          <w:spacing w:val="7"/>
        </w:rPr>
        <w:t xml:space="preserve"> </w:t>
      </w:r>
      <w:r>
        <w:t>performance.</w:t>
      </w:r>
    </w:p>
    <w:p w14:paraId="4C408DE0" w14:textId="119B2DA6" w:rsidR="00E52FEA" w:rsidRDefault="00E52FEA" w:rsidP="00E52FEA">
      <w:pPr>
        <w:pStyle w:val="Heading3"/>
        <w:spacing w:before="152"/>
      </w:pPr>
      <w:bookmarkStart w:id="95" w:name="_Toc96726318"/>
      <w:r>
        <w:rPr>
          <w:lang w:val="en-GB"/>
        </w:rPr>
        <w:t>C</w:t>
      </w:r>
      <w:r>
        <w:t>ontroller</w:t>
      </w:r>
      <w:r>
        <w:rPr>
          <w:spacing w:val="15"/>
        </w:rPr>
        <w:t xml:space="preserve"> </w:t>
      </w:r>
      <w:r>
        <w:t>Features:</w:t>
      </w:r>
      <w:bookmarkEnd w:id="95"/>
    </w:p>
    <w:p w14:paraId="638FAE2D" w14:textId="3494607F" w:rsidR="00E52FEA" w:rsidRPr="00E52FEA" w:rsidRDefault="00E52FEA" w:rsidP="00E52FEA">
      <w:pPr>
        <w:pStyle w:val="BodyText"/>
        <w:spacing w:before="28"/>
        <w:rPr>
          <w:sz w:val="24"/>
          <w:szCs w:val="24"/>
        </w:rPr>
      </w:pPr>
      <w:r w:rsidRPr="00E52FEA">
        <w:rPr>
          <w:sz w:val="24"/>
          <w:szCs w:val="24"/>
        </w:rPr>
        <w:t>E-</w:t>
      </w:r>
      <w:r w:rsidRPr="00E52FEA">
        <w:rPr>
          <w:spacing w:val="10"/>
          <w:sz w:val="24"/>
          <w:szCs w:val="24"/>
        </w:rPr>
        <w:t xml:space="preserve"> </w:t>
      </w:r>
      <w:r w:rsidRPr="00E52FEA">
        <w:rPr>
          <w:sz w:val="24"/>
          <w:szCs w:val="24"/>
        </w:rPr>
        <w:t>Braking</w:t>
      </w:r>
      <w:r w:rsidRPr="00E52FEA">
        <w:rPr>
          <w:spacing w:val="10"/>
          <w:sz w:val="24"/>
          <w:szCs w:val="24"/>
        </w:rPr>
        <w:t xml:space="preserve"> </w:t>
      </w:r>
      <w:r w:rsidRPr="00E52FEA">
        <w:rPr>
          <w:sz w:val="24"/>
          <w:szCs w:val="24"/>
        </w:rPr>
        <w:t>will</w:t>
      </w:r>
      <w:r w:rsidRPr="00E52FEA">
        <w:rPr>
          <w:spacing w:val="10"/>
          <w:sz w:val="24"/>
          <w:szCs w:val="24"/>
        </w:rPr>
        <w:t xml:space="preserve"> </w:t>
      </w:r>
      <w:r w:rsidRPr="00E52FEA">
        <w:rPr>
          <w:sz w:val="24"/>
          <w:szCs w:val="24"/>
        </w:rPr>
        <w:t>release</w:t>
      </w:r>
      <w:r w:rsidRPr="00E52FEA">
        <w:rPr>
          <w:spacing w:val="12"/>
          <w:sz w:val="24"/>
          <w:szCs w:val="24"/>
        </w:rPr>
        <w:t xml:space="preserve"> </w:t>
      </w:r>
      <w:r w:rsidRPr="00E52FEA">
        <w:rPr>
          <w:sz w:val="24"/>
          <w:szCs w:val="24"/>
        </w:rPr>
        <w:t>the</w:t>
      </w:r>
      <w:r w:rsidRPr="00E52FEA">
        <w:rPr>
          <w:spacing w:val="10"/>
          <w:sz w:val="24"/>
          <w:szCs w:val="24"/>
        </w:rPr>
        <w:t xml:space="preserve"> </w:t>
      </w:r>
      <w:r w:rsidRPr="00E52FEA">
        <w:rPr>
          <w:sz w:val="24"/>
          <w:szCs w:val="24"/>
        </w:rPr>
        <w:t>motor</w:t>
      </w:r>
      <w:r w:rsidRPr="00E52FEA">
        <w:rPr>
          <w:spacing w:val="10"/>
          <w:sz w:val="24"/>
          <w:szCs w:val="24"/>
        </w:rPr>
        <w:t xml:space="preserve"> </w:t>
      </w:r>
      <w:r w:rsidRPr="00E52FEA">
        <w:rPr>
          <w:sz w:val="24"/>
          <w:szCs w:val="24"/>
        </w:rPr>
        <w:t>from</w:t>
      </w:r>
      <w:r w:rsidRPr="00E52FEA">
        <w:rPr>
          <w:spacing w:val="13"/>
          <w:sz w:val="24"/>
          <w:szCs w:val="24"/>
        </w:rPr>
        <w:t xml:space="preserve"> </w:t>
      </w:r>
      <w:r w:rsidRPr="00E52FEA">
        <w:rPr>
          <w:sz w:val="24"/>
          <w:szCs w:val="24"/>
        </w:rPr>
        <w:t>the</w:t>
      </w:r>
      <w:r w:rsidRPr="00E52FEA">
        <w:rPr>
          <w:spacing w:val="9"/>
          <w:sz w:val="24"/>
          <w:szCs w:val="24"/>
        </w:rPr>
        <w:t xml:space="preserve"> </w:t>
      </w:r>
      <w:r w:rsidRPr="00E52FEA">
        <w:rPr>
          <w:sz w:val="24"/>
          <w:szCs w:val="24"/>
        </w:rPr>
        <w:t>controller</w:t>
      </w:r>
      <w:r w:rsidRPr="00E52FEA">
        <w:rPr>
          <w:spacing w:val="8"/>
          <w:sz w:val="24"/>
          <w:szCs w:val="24"/>
        </w:rPr>
        <w:t xml:space="preserve"> </w:t>
      </w:r>
      <w:r w:rsidRPr="00E52FEA">
        <w:rPr>
          <w:sz w:val="24"/>
          <w:szCs w:val="24"/>
        </w:rPr>
        <w:t>if</w:t>
      </w:r>
      <w:r w:rsidRPr="00E52FEA">
        <w:rPr>
          <w:spacing w:val="10"/>
          <w:sz w:val="24"/>
          <w:szCs w:val="24"/>
        </w:rPr>
        <w:t xml:space="preserve"> </w:t>
      </w:r>
      <w:r w:rsidRPr="00E52FEA">
        <w:rPr>
          <w:sz w:val="24"/>
          <w:szCs w:val="24"/>
        </w:rPr>
        <w:t>brake</w:t>
      </w:r>
      <w:r w:rsidRPr="00E52FEA">
        <w:rPr>
          <w:spacing w:val="12"/>
          <w:sz w:val="24"/>
          <w:szCs w:val="24"/>
        </w:rPr>
        <w:t xml:space="preserve"> </w:t>
      </w:r>
      <w:r w:rsidRPr="00E52FEA">
        <w:rPr>
          <w:sz w:val="24"/>
          <w:szCs w:val="24"/>
        </w:rPr>
        <w:t>is</w:t>
      </w:r>
      <w:r w:rsidRPr="00E52FEA">
        <w:rPr>
          <w:spacing w:val="15"/>
          <w:sz w:val="24"/>
          <w:szCs w:val="24"/>
        </w:rPr>
        <w:t xml:space="preserve"> </w:t>
      </w:r>
      <w:r w:rsidRPr="00E52FEA">
        <w:rPr>
          <w:sz w:val="24"/>
          <w:szCs w:val="24"/>
        </w:rPr>
        <w:t>applied.</w:t>
      </w:r>
    </w:p>
    <w:p w14:paraId="1A19F274" w14:textId="3D694F5B" w:rsidR="00E52FEA" w:rsidRDefault="00E52FEA" w:rsidP="00E52FEA">
      <w:pPr>
        <w:widowControl w:val="0"/>
        <w:tabs>
          <w:tab w:val="left" w:pos="364"/>
        </w:tabs>
        <w:autoSpaceDE w:val="0"/>
        <w:autoSpaceDN w:val="0"/>
        <w:spacing w:before="176" w:after="0" w:line="408" w:lineRule="auto"/>
        <w:ind w:right="977"/>
      </w:pPr>
      <w:r>
        <w:t xml:space="preserve">Over current </w:t>
      </w:r>
      <w:r w:rsidRPr="00E52FEA">
        <w:rPr>
          <w:szCs w:val="24"/>
        </w:rPr>
        <w:t>protection</w:t>
      </w:r>
      <w:r w:rsidRPr="00E52FEA">
        <w:rPr>
          <w:spacing w:val="1"/>
        </w:rPr>
        <w:t xml:space="preserve"> </w:t>
      </w:r>
      <w:r>
        <w:t>to</w:t>
      </w:r>
      <w:r w:rsidRPr="00E52FEA">
        <w:rPr>
          <w:spacing w:val="1"/>
        </w:rPr>
        <w:t xml:space="preserve"> </w:t>
      </w:r>
      <w:r>
        <w:t>protect controller during faulty</w:t>
      </w:r>
      <w:r w:rsidRPr="00E52FEA">
        <w:rPr>
          <w:spacing w:val="1"/>
        </w:rPr>
        <w:t xml:space="preserve"> </w:t>
      </w:r>
      <w:r w:rsidRPr="00E52FEA">
        <w:rPr>
          <w:szCs w:val="24"/>
        </w:rPr>
        <w:t>conditions</w:t>
      </w:r>
      <w:r>
        <w:t xml:space="preserve"> or short circuit. Low</w:t>
      </w:r>
      <w:r w:rsidRPr="00E52FEA">
        <w:rPr>
          <w:spacing w:val="1"/>
        </w:rPr>
        <w:t xml:space="preserve"> </w:t>
      </w:r>
      <w:r>
        <w:t>voltage</w:t>
      </w:r>
      <w:r w:rsidRPr="00E52FEA">
        <w:rPr>
          <w:spacing w:val="2"/>
        </w:rPr>
        <w:t xml:space="preserve"> </w:t>
      </w:r>
      <w:r>
        <w:t>detection</w:t>
      </w:r>
      <w:r w:rsidRPr="00E52FEA">
        <w:rPr>
          <w:spacing w:val="2"/>
        </w:rPr>
        <w:t xml:space="preserve"> </w:t>
      </w:r>
      <w:r>
        <w:t>ensures</w:t>
      </w:r>
      <w:r w:rsidRPr="00E52FEA">
        <w:rPr>
          <w:spacing w:val="2"/>
        </w:rPr>
        <w:t xml:space="preserve"> </w:t>
      </w:r>
      <w:r>
        <w:t>Battery</w:t>
      </w:r>
      <w:r w:rsidRPr="00E52FEA">
        <w:rPr>
          <w:spacing w:val="4"/>
        </w:rPr>
        <w:t xml:space="preserve"> </w:t>
      </w:r>
      <w:r>
        <w:t>life.</w:t>
      </w:r>
    </w:p>
    <w:p w14:paraId="70771A83" w14:textId="27943BDA" w:rsidR="00E52FEA" w:rsidRDefault="00E52FEA" w:rsidP="00E52FEA">
      <w:pPr>
        <w:pStyle w:val="BodyText"/>
        <w:spacing w:before="2" w:line="410" w:lineRule="auto"/>
        <w:ind w:right="1244"/>
        <w:rPr>
          <w:sz w:val="24"/>
          <w:szCs w:val="24"/>
        </w:rPr>
      </w:pPr>
      <w:r w:rsidRPr="00E52FEA">
        <w:rPr>
          <w:sz w:val="24"/>
          <w:szCs w:val="24"/>
        </w:rPr>
        <w:t>Pedal</w:t>
      </w:r>
      <w:r w:rsidRPr="00E52FEA">
        <w:rPr>
          <w:spacing w:val="14"/>
          <w:sz w:val="24"/>
          <w:szCs w:val="24"/>
        </w:rPr>
        <w:t xml:space="preserve"> </w:t>
      </w:r>
      <w:r w:rsidRPr="00E52FEA">
        <w:rPr>
          <w:sz w:val="24"/>
          <w:szCs w:val="24"/>
        </w:rPr>
        <w:t>assist</w:t>
      </w:r>
      <w:r w:rsidRPr="00E52FEA">
        <w:rPr>
          <w:spacing w:val="12"/>
          <w:sz w:val="24"/>
          <w:szCs w:val="24"/>
        </w:rPr>
        <w:t xml:space="preserve"> </w:t>
      </w:r>
      <w:r w:rsidRPr="00E52FEA">
        <w:rPr>
          <w:sz w:val="24"/>
          <w:szCs w:val="24"/>
        </w:rPr>
        <w:t>mode</w:t>
      </w:r>
      <w:r w:rsidRPr="00E52FEA">
        <w:rPr>
          <w:spacing w:val="9"/>
          <w:sz w:val="24"/>
          <w:szCs w:val="24"/>
        </w:rPr>
        <w:t xml:space="preserve"> </w:t>
      </w:r>
      <w:r w:rsidRPr="00E52FEA">
        <w:rPr>
          <w:sz w:val="24"/>
          <w:szCs w:val="24"/>
        </w:rPr>
        <w:t>controls</w:t>
      </w:r>
      <w:r w:rsidRPr="00E52FEA">
        <w:rPr>
          <w:spacing w:val="17"/>
          <w:sz w:val="24"/>
          <w:szCs w:val="24"/>
        </w:rPr>
        <w:t xml:space="preserve"> </w:t>
      </w:r>
      <w:r w:rsidRPr="00E52FEA">
        <w:rPr>
          <w:sz w:val="24"/>
          <w:szCs w:val="24"/>
        </w:rPr>
        <w:t>the</w:t>
      </w:r>
      <w:r w:rsidRPr="00E52FEA">
        <w:rPr>
          <w:spacing w:val="12"/>
          <w:sz w:val="24"/>
          <w:szCs w:val="24"/>
        </w:rPr>
        <w:t xml:space="preserve"> </w:t>
      </w:r>
      <w:r w:rsidRPr="00E52FEA">
        <w:rPr>
          <w:sz w:val="24"/>
          <w:szCs w:val="24"/>
        </w:rPr>
        <w:t>motor</w:t>
      </w:r>
      <w:r w:rsidRPr="00E52FEA">
        <w:rPr>
          <w:spacing w:val="12"/>
          <w:sz w:val="24"/>
          <w:szCs w:val="24"/>
        </w:rPr>
        <w:t xml:space="preserve"> </w:t>
      </w:r>
      <w:r w:rsidRPr="00E52FEA">
        <w:rPr>
          <w:sz w:val="24"/>
          <w:szCs w:val="24"/>
        </w:rPr>
        <w:t>speed</w:t>
      </w:r>
      <w:r w:rsidRPr="00E52FEA">
        <w:rPr>
          <w:spacing w:val="14"/>
          <w:sz w:val="24"/>
          <w:szCs w:val="24"/>
        </w:rPr>
        <w:t xml:space="preserve"> </w:t>
      </w:r>
      <w:r w:rsidRPr="00E52FEA">
        <w:rPr>
          <w:sz w:val="24"/>
          <w:szCs w:val="24"/>
        </w:rPr>
        <w:t>based</w:t>
      </w:r>
      <w:r w:rsidRPr="00E52FEA">
        <w:rPr>
          <w:spacing w:val="12"/>
          <w:sz w:val="24"/>
          <w:szCs w:val="24"/>
        </w:rPr>
        <w:t xml:space="preserve"> </w:t>
      </w:r>
      <w:r w:rsidRPr="00E52FEA">
        <w:rPr>
          <w:sz w:val="24"/>
          <w:szCs w:val="24"/>
        </w:rPr>
        <w:t>on</w:t>
      </w:r>
      <w:r w:rsidRPr="00E52FEA">
        <w:rPr>
          <w:spacing w:val="9"/>
          <w:sz w:val="24"/>
          <w:szCs w:val="24"/>
        </w:rPr>
        <w:t xml:space="preserve"> </w:t>
      </w:r>
      <w:r w:rsidRPr="00E52FEA">
        <w:rPr>
          <w:sz w:val="24"/>
          <w:szCs w:val="24"/>
        </w:rPr>
        <w:t>the</w:t>
      </w:r>
      <w:r w:rsidRPr="00E52FEA">
        <w:rPr>
          <w:spacing w:val="11"/>
          <w:sz w:val="24"/>
          <w:szCs w:val="24"/>
        </w:rPr>
        <w:t xml:space="preserve"> </w:t>
      </w:r>
      <w:r w:rsidRPr="00E52FEA">
        <w:rPr>
          <w:sz w:val="24"/>
          <w:szCs w:val="24"/>
        </w:rPr>
        <w:t>speed</w:t>
      </w:r>
      <w:r w:rsidRPr="00E52FEA">
        <w:rPr>
          <w:spacing w:val="12"/>
          <w:sz w:val="24"/>
          <w:szCs w:val="24"/>
        </w:rPr>
        <w:t xml:space="preserve"> </w:t>
      </w:r>
      <w:r w:rsidRPr="00E52FEA">
        <w:rPr>
          <w:sz w:val="24"/>
          <w:szCs w:val="24"/>
        </w:rPr>
        <w:t>of</w:t>
      </w:r>
      <w:r w:rsidRPr="00E52FEA">
        <w:rPr>
          <w:spacing w:val="12"/>
          <w:sz w:val="24"/>
          <w:szCs w:val="24"/>
        </w:rPr>
        <w:t xml:space="preserve"> </w:t>
      </w:r>
      <w:r w:rsidRPr="00E52FEA">
        <w:rPr>
          <w:sz w:val="24"/>
          <w:szCs w:val="24"/>
        </w:rPr>
        <w:t>peddling.</w:t>
      </w:r>
      <w:r w:rsidRPr="00E52FEA">
        <w:rPr>
          <w:spacing w:val="-52"/>
          <w:sz w:val="24"/>
          <w:szCs w:val="24"/>
        </w:rPr>
        <w:t xml:space="preserve"> </w:t>
      </w:r>
      <w:r w:rsidRPr="00E52FEA">
        <w:rPr>
          <w:sz w:val="24"/>
          <w:szCs w:val="24"/>
        </w:rPr>
        <w:t>Accelerator</w:t>
      </w:r>
      <w:r w:rsidRPr="00E52FEA">
        <w:rPr>
          <w:spacing w:val="2"/>
          <w:sz w:val="24"/>
          <w:szCs w:val="24"/>
        </w:rPr>
        <w:t xml:space="preserve"> </w:t>
      </w:r>
      <w:r w:rsidRPr="00E52FEA">
        <w:rPr>
          <w:sz w:val="24"/>
          <w:szCs w:val="24"/>
        </w:rPr>
        <w:t>fault</w:t>
      </w:r>
      <w:r w:rsidRPr="00E52FEA">
        <w:rPr>
          <w:spacing w:val="5"/>
          <w:sz w:val="24"/>
          <w:szCs w:val="24"/>
        </w:rPr>
        <w:t xml:space="preserve"> </w:t>
      </w:r>
      <w:r w:rsidRPr="00E52FEA">
        <w:rPr>
          <w:sz w:val="24"/>
          <w:szCs w:val="24"/>
        </w:rPr>
        <w:t>protection</w:t>
      </w:r>
      <w:r w:rsidRPr="00E52FEA">
        <w:rPr>
          <w:spacing w:val="5"/>
          <w:sz w:val="24"/>
          <w:szCs w:val="24"/>
        </w:rPr>
        <w:t xml:space="preserve"> </w:t>
      </w:r>
      <w:r w:rsidRPr="00E52FEA">
        <w:rPr>
          <w:sz w:val="24"/>
          <w:szCs w:val="24"/>
        </w:rPr>
        <w:t>to</w:t>
      </w:r>
      <w:r w:rsidRPr="00E52FEA">
        <w:rPr>
          <w:spacing w:val="2"/>
          <w:sz w:val="24"/>
          <w:szCs w:val="24"/>
        </w:rPr>
        <w:t xml:space="preserve"> </w:t>
      </w:r>
      <w:r w:rsidRPr="00E52FEA">
        <w:rPr>
          <w:sz w:val="24"/>
          <w:szCs w:val="24"/>
        </w:rPr>
        <w:t>prevent</w:t>
      </w:r>
      <w:r w:rsidRPr="00E52FEA">
        <w:rPr>
          <w:spacing w:val="3"/>
          <w:sz w:val="24"/>
          <w:szCs w:val="24"/>
        </w:rPr>
        <w:t xml:space="preserve"> </w:t>
      </w:r>
      <w:r w:rsidRPr="00E52FEA">
        <w:rPr>
          <w:sz w:val="24"/>
          <w:szCs w:val="24"/>
        </w:rPr>
        <w:t>runway.</w:t>
      </w:r>
    </w:p>
    <w:p w14:paraId="75A99F2F" w14:textId="1DF3F70C" w:rsidR="00E52FEA" w:rsidRPr="00E52FEA" w:rsidRDefault="00E52FEA" w:rsidP="00E52FEA">
      <w:pPr>
        <w:pStyle w:val="BodyText"/>
        <w:spacing w:before="85" w:line="410" w:lineRule="auto"/>
        <w:ind w:right="4729"/>
        <w:rPr>
          <w:sz w:val="24"/>
          <w:szCs w:val="24"/>
        </w:rPr>
      </w:pPr>
      <w:r w:rsidRPr="00E52FEA">
        <w:rPr>
          <w:sz w:val="24"/>
          <w:szCs w:val="24"/>
        </w:rPr>
        <w:t>Provision</w:t>
      </w:r>
      <w:r w:rsidRPr="00E52FEA">
        <w:rPr>
          <w:spacing w:val="13"/>
          <w:sz w:val="24"/>
          <w:szCs w:val="24"/>
        </w:rPr>
        <w:t xml:space="preserve"> </w:t>
      </w:r>
      <w:r w:rsidRPr="00E52FEA">
        <w:rPr>
          <w:sz w:val="24"/>
          <w:szCs w:val="24"/>
        </w:rPr>
        <w:t>for</w:t>
      </w:r>
      <w:r w:rsidRPr="00E52FEA">
        <w:rPr>
          <w:spacing w:val="14"/>
          <w:sz w:val="24"/>
          <w:szCs w:val="24"/>
        </w:rPr>
        <w:t xml:space="preserve"> </w:t>
      </w:r>
      <w:r w:rsidRPr="00E52FEA">
        <w:rPr>
          <w:sz w:val="24"/>
          <w:szCs w:val="24"/>
        </w:rPr>
        <w:t>120°/</w:t>
      </w:r>
      <w:r w:rsidRPr="00E52FEA">
        <w:rPr>
          <w:spacing w:val="13"/>
          <w:sz w:val="24"/>
          <w:szCs w:val="24"/>
        </w:rPr>
        <w:t xml:space="preserve"> </w:t>
      </w:r>
      <w:r w:rsidRPr="00E52FEA">
        <w:rPr>
          <w:sz w:val="24"/>
          <w:szCs w:val="24"/>
        </w:rPr>
        <w:t>60°</w:t>
      </w:r>
      <w:r w:rsidRPr="00E52FEA">
        <w:rPr>
          <w:spacing w:val="14"/>
          <w:sz w:val="24"/>
          <w:szCs w:val="24"/>
        </w:rPr>
        <w:t xml:space="preserve"> </w:t>
      </w:r>
      <w:r w:rsidRPr="00E52FEA">
        <w:rPr>
          <w:sz w:val="24"/>
          <w:szCs w:val="24"/>
        </w:rPr>
        <w:t>Selection.</w:t>
      </w:r>
      <w:r w:rsidRPr="00E52FEA">
        <w:rPr>
          <w:spacing w:val="-52"/>
          <w:sz w:val="24"/>
          <w:szCs w:val="24"/>
        </w:rPr>
        <w:t xml:space="preserve"> </w:t>
      </w:r>
      <w:r w:rsidRPr="00E52FEA">
        <w:rPr>
          <w:sz w:val="24"/>
          <w:szCs w:val="24"/>
        </w:rPr>
        <w:lastRenderedPageBreak/>
        <w:t>Speedometer</w:t>
      </w:r>
      <w:r w:rsidRPr="00E52FEA">
        <w:rPr>
          <w:spacing w:val="1"/>
          <w:sz w:val="24"/>
          <w:szCs w:val="24"/>
        </w:rPr>
        <w:t xml:space="preserve"> </w:t>
      </w:r>
      <w:r w:rsidRPr="00E52FEA">
        <w:rPr>
          <w:sz w:val="24"/>
          <w:szCs w:val="24"/>
        </w:rPr>
        <w:t>output.</w:t>
      </w:r>
    </w:p>
    <w:p w14:paraId="074CB328" w14:textId="036C1BD0" w:rsidR="00E52FEA" w:rsidRDefault="00E52FEA" w:rsidP="00E52FEA">
      <w:pPr>
        <w:pStyle w:val="BodyText"/>
        <w:spacing w:line="405" w:lineRule="auto"/>
        <w:ind w:right="3603"/>
        <w:rPr>
          <w:sz w:val="24"/>
          <w:szCs w:val="24"/>
        </w:rPr>
      </w:pPr>
      <w:r w:rsidRPr="00E52FEA">
        <w:rPr>
          <w:sz w:val="24"/>
          <w:szCs w:val="24"/>
        </w:rPr>
        <w:t>Brake</w:t>
      </w:r>
      <w:r w:rsidRPr="00E52FEA">
        <w:rPr>
          <w:spacing w:val="14"/>
          <w:sz w:val="24"/>
          <w:szCs w:val="24"/>
        </w:rPr>
        <w:t xml:space="preserve"> </w:t>
      </w:r>
      <w:r w:rsidRPr="00E52FEA">
        <w:rPr>
          <w:sz w:val="24"/>
          <w:szCs w:val="24"/>
        </w:rPr>
        <w:t>inputs</w:t>
      </w:r>
      <w:r w:rsidRPr="00E52FEA">
        <w:rPr>
          <w:spacing w:val="16"/>
          <w:sz w:val="24"/>
          <w:szCs w:val="24"/>
        </w:rPr>
        <w:t xml:space="preserve"> </w:t>
      </w:r>
      <w:r w:rsidRPr="00E52FEA">
        <w:rPr>
          <w:sz w:val="24"/>
          <w:szCs w:val="24"/>
        </w:rPr>
        <w:t>with</w:t>
      </w:r>
      <w:r w:rsidRPr="00E52FEA">
        <w:rPr>
          <w:spacing w:val="12"/>
          <w:sz w:val="24"/>
          <w:szCs w:val="24"/>
        </w:rPr>
        <w:t xml:space="preserve"> </w:t>
      </w:r>
      <w:r w:rsidRPr="00E52FEA">
        <w:rPr>
          <w:sz w:val="24"/>
          <w:szCs w:val="24"/>
        </w:rPr>
        <w:t>high</w:t>
      </w:r>
      <w:r w:rsidRPr="00E52FEA">
        <w:rPr>
          <w:spacing w:val="15"/>
          <w:sz w:val="24"/>
          <w:szCs w:val="24"/>
        </w:rPr>
        <w:t xml:space="preserve"> </w:t>
      </w:r>
      <w:r w:rsidRPr="00E52FEA">
        <w:rPr>
          <w:sz w:val="24"/>
          <w:szCs w:val="24"/>
        </w:rPr>
        <w:t>active</w:t>
      </w:r>
      <w:r w:rsidRPr="00E52FEA">
        <w:rPr>
          <w:spacing w:val="10"/>
          <w:sz w:val="24"/>
          <w:szCs w:val="24"/>
        </w:rPr>
        <w:t xml:space="preserve"> </w:t>
      </w:r>
      <w:r w:rsidRPr="00E52FEA">
        <w:rPr>
          <w:sz w:val="24"/>
          <w:szCs w:val="24"/>
        </w:rPr>
        <w:t>and</w:t>
      </w:r>
      <w:r w:rsidRPr="00E52FEA">
        <w:rPr>
          <w:spacing w:val="12"/>
          <w:sz w:val="24"/>
          <w:szCs w:val="24"/>
        </w:rPr>
        <w:t xml:space="preserve"> </w:t>
      </w:r>
      <w:r w:rsidRPr="00E52FEA">
        <w:rPr>
          <w:sz w:val="24"/>
          <w:szCs w:val="24"/>
        </w:rPr>
        <w:t>low</w:t>
      </w:r>
      <w:r w:rsidRPr="00E52FEA">
        <w:rPr>
          <w:spacing w:val="17"/>
          <w:sz w:val="24"/>
          <w:szCs w:val="24"/>
        </w:rPr>
        <w:t xml:space="preserve"> </w:t>
      </w:r>
      <w:r w:rsidRPr="00E52FEA">
        <w:rPr>
          <w:sz w:val="24"/>
          <w:szCs w:val="24"/>
        </w:rPr>
        <w:t>active</w:t>
      </w:r>
      <w:r w:rsidRPr="00E52FEA">
        <w:rPr>
          <w:spacing w:val="14"/>
          <w:sz w:val="24"/>
          <w:szCs w:val="24"/>
        </w:rPr>
        <w:t xml:space="preserve"> </w:t>
      </w:r>
      <w:r w:rsidRPr="00E52FEA">
        <w:rPr>
          <w:sz w:val="24"/>
          <w:szCs w:val="24"/>
        </w:rPr>
        <w:t>provision.</w:t>
      </w:r>
      <w:r w:rsidRPr="00E52FEA">
        <w:rPr>
          <w:spacing w:val="-52"/>
          <w:sz w:val="24"/>
          <w:szCs w:val="24"/>
        </w:rPr>
        <w:t xml:space="preserve"> </w:t>
      </w:r>
      <w:r w:rsidRPr="00E52FEA">
        <w:rPr>
          <w:sz w:val="24"/>
          <w:szCs w:val="24"/>
        </w:rPr>
        <w:t>Speed</w:t>
      </w:r>
      <w:r w:rsidRPr="00E52FEA">
        <w:rPr>
          <w:spacing w:val="2"/>
          <w:sz w:val="24"/>
          <w:szCs w:val="24"/>
        </w:rPr>
        <w:t xml:space="preserve"> </w:t>
      </w:r>
      <w:r w:rsidRPr="00E52FEA">
        <w:rPr>
          <w:sz w:val="24"/>
          <w:szCs w:val="24"/>
        </w:rPr>
        <w:t>limit</w:t>
      </w:r>
      <w:r w:rsidRPr="00E52FEA">
        <w:rPr>
          <w:spacing w:val="2"/>
          <w:sz w:val="24"/>
          <w:szCs w:val="24"/>
        </w:rPr>
        <w:t xml:space="preserve"> </w:t>
      </w:r>
      <w:r w:rsidRPr="00E52FEA">
        <w:rPr>
          <w:sz w:val="24"/>
          <w:szCs w:val="24"/>
        </w:rPr>
        <w:t>control</w:t>
      </w:r>
      <w:r w:rsidRPr="00E52FEA">
        <w:rPr>
          <w:spacing w:val="4"/>
          <w:sz w:val="24"/>
          <w:szCs w:val="24"/>
        </w:rPr>
        <w:t xml:space="preserve"> </w:t>
      </w:r>
      <w:r w:rsidRPr="00E52FEA">
        <w:rPr>
          <w:sz w:val="24"/>
          <w:szCs w:val="24"/>
        </w:rPr>
        <w:t>provision.</w:t>
      </w:r>
    </w:p>
    <w:p w14:paraId="5889C9BC" w14:textId="7B8BF0F9" w:rsidR="00E52FEA" w:rsidRDefault="00E52FEA" w:rsidP="00E52FEA">
      <w:pPr>
        <w:pStyle w:val="Heading2"/>
        <w:spacing w:before="2"/>
      </w:pPr>
      <w:bookmarkStart w:id="96" w:name="_Toc96726319"/>
      <w:r>
        <w:t>4. Inverter:</w:t>
      </w:r>
      <w:bookmarkEnd w:id="96"/>
    </w:p>
    <w:p w14:paraId="390D1122" w14:textId="77777777" w:rsidR="00E52FEA" w:rsidRDefault="00E52FEA" w:rsidP="00E52FEA">
      <w:pPr>
        <w:widowControl w:val="0"/>
        <w:tabs>
          <w:tab w:val="left" w:pos="364"/>
        </w:tabs>
        <w:autoSpaceDE w:val="0"/>
        <w:autoSpaceDN w:val="0"/>
        <w:spacing w:before="28" w:after="0" w:line="266" w:lineRule="auto"/>
        <w:ind w:right="371"/>
        <w:jc w:val="both"/>
      </w:pPr>
      <w:r>
        <w:t>The</w:t>
      </w:r>
      <w:r w:rsidRPr="00E52FEA">
        <w:rPr>
          <w:spacing w:val="12"/>
        </w:rPr>
        <w:t xml:space="preserve"> </w:t>
      </w:r>
      <w:r>
        <w:t>traction</w:t>
      </w:r>
      <w:r w:rsidRPr="00E52FEA">
        <w:rPr>
          <w:spacing w:val="13"/>
        </w:rPr>
        <w:t xml:space="preserve"> </w:t>
      </w:r>
      <w:r>
        <w:t>inverter</w:t>
      </w:r>
      <w:r w:rsidRPr="00E52FEA">
        <w:rPr>
          <w:spacing w:val="12"/>
        </w:rPr>
        <w:t xml:space="preserve"> </w:t>
      </w:r>
      <w:r>
        <w:t>converts</w:t>
      </w:r>
      <w:r w:rsidRPr="00E52FEA">
        <w:rPr>
          <w:spacing w:val="13"/>
        </w:rPr>
        <w:t xml:space="preserve"> </w:t>
      </w:r>
      <w:r>
        <w:t>energy</w:t>
      </w:r>
      <w:r w:rsidRPr="00E52FEA">
        <w:rPr>
          <w:spacing w:val="15"/>
        </w:rPr>
        <w:t xml:space="preserve"> </w:t>
      </w:r>
      <w:r>
        <w:t>from</w:t>
      </w:r>
      <w:r w:rsidRPr="00E52FEA">
        <w:rPr>
          <w:spacing w:val="15"/>
        </w:rPr>
        <w:t xml:space="preserve"> </w:t>
      </w:r>
      <w:r>
        <w:t>the</w:t>
      </w:r>
      <w:r w:rsidRPr="00E52FEA">
        <w:rPr>
          <w:spacing w:val="14"/>
        </w:rPr>
        <w:t xml:space="preserve"> </w:t>
      </w:r>
      <w:r>
        <w:t>vehicle's</w:t>
      </w:r>
      <w:r w:rsidRPr="00E52FEA">
        <w:rPr>
          <w:spacing w:val="13"/>
        </w:rPr>
        <w:t xml:space="preserve"> </w:t>
      </w:r>
      <w:r>
        <w:t>battery</w:t>
      </w:r>
      <w:r w:rsidRPr="00E52FEA">
        <w:rPr>
          <w:spacing w:val="12"/>
        </w:rPr>
        <w:t xml:space="preserve"> </w:t>
      </w:r>
      <w:r>
        <w:t>in</w:t>
      </w:r>
      <w:r w:rsidRPr="00E52FEA">
        <w:rPr>
          <w:spacing w:val="13"/>
        </w:rPr>
        <w:t xml:space="preserve"> </w:t>
      </w:r>
      <w:r>
        <w:t>order</w:t>
      </w:r>
      <w:r w:rsidRPr="00E52FEA">
        <w:rPr>
          <w:spacing w:val="9"/>
        </w:rPr>
        <w:t xml:space="preserve"> </w:t>
      </w:r>
      <w:r>
        <w:t>to</w:t>
      </w:r>
      <w:r w:rsidRPr="00E52FEA">
        <w:rPr>
          <w:spacing w:val="10"/>
        </w:rPr>
        <w:t xml:space="preserve"> </w:t>
      </w:r>
      <w:r>
        <w:t>drive</w:t>
      </w:r>
      <w:r w:rsidRPr="00E52FEA">
        <w:rPr>
          <w:spacing w:val="9"/>
        </w:rPr>
        <w:t xml:space="preserve"> </w:t>
      </w:r>
      <w:r>
        <w:t>the</w:t>
      </w:r>
      <w:r w:rsidRPr="00E52FEA">
        <w:rPr>
          <w:spacing w:val="12"/>
        </w:rPr>
        <w:t xml:space="preserve"> </w:t>
      </w:r>
      <w:r>
        <w:t>motors</w:t>
      </w:r>
      <w:r w:rsidRPr="00E52FEA">
        <w:rPr>
          <w:spacing w:val="-53"/>
        </w:rPr>
        <w:t xml:space="preserve"> </w:t>
      </w:r>
      <w:r>
        <w:t>in the drive</w:t>
      </w:r>
      <w:r w:rsidRPr="00E52FEA">
        <w:rPr>
          <w:lang w:val="en-GB"/>
        </w:rPr>
        <w:t xml:space="preserve"> </w:t>
      </w:r>
      <w:r>
        <w:t>train. This key component has a direct impact on road performance, driving range</w:t>
      </w:r>
      <w:r w:rsidRPr="00E52FEA">
        <w:rPr>
          <w:spacing w:val="1"/>
        </w:rPr>
        <w:t xml:space="preserve"> </w:t>
      </w:r>
      <w:r>
        <w:t>and</w:t>
      </w:r>
      <w:r w:rsidRPr="00E52FEA">
        <w:rPr>
          <w:spacing w:val="5"/>
        </w:rPr>
        <w:t xml:space="preserve"> </w:t>
      </w:r>
      <w:r>
        <w:t>reliability</w:t>
      </w:r>
      <w:r w:rsidRPr="00E52FEA">
        <w:rPr>
          <w:spacing w:val="1"/>
        </w:rPr>
        <w:t xml:space="preserve"> </w:t>
      </w:r>
      <w:r>
        <w:t>of</w:t>
      </w:r>
      <w:r w:rsidRPr="00E52FEA">
        <w:rPr>
          <w:spacing w:val="3"/>
        </w:rPr>
        <w:t xml:space="preserve"> </w:t>
      </w:r>
      <w:r>
        <w:t>the</w:t>
      </w:r>
      <w:r w:rsidRPr="00E52FEA">
        <w:rPr>
          <w:spacing w:val="3"/>
        </w:rPr>
        <w:t xml:space="preserve"> </w:t>
      </w:r>
      <w:r>
        <w:t>vehicle</w:t>
      </w:r>
      <w:r w:rsidRPr="00E52FEA">
        <w:rPr>
          <w:spacing w:val="2"/>
        </w:rPr>
        <w:t xml:space="preserve"> </w:t>
      </w:r>
      <w:r>
        <w:t>also</w:t>
      </w:r>
      <w:r w:rsidRPr="00E52FEA">
        <w:rPr>
          <w:spacing w:val="3"/>
        </w:rPr>
        <w:t xml:space="preserve"> </w:t>
      </w:r>
      <w:r>
        <w:t>because</w:t>
      </w:r>
      <w:r w:rsidRPr="00E52FEA">
        <w:rPr>
          <w:spacing w:val="4"/>
        </w:rPr>
        <w:t xml:space="preserve"> </w:t>
      </w:r>
      <w:r>
        <w:t>of</w:t>
      </w:r>
      <w:r w:rsidRPr="00E52FEA">
        <w:rPr>
          <w:spacing w:val="4"/>
        </w:rPr>
        <w:t xml:space="preserve"> </w:t>
      </w:r>
      <w:r>
        <w:t>their</w:t>
      </w:r>
      <w:r w:rsidRPr="00E52FEA">
        <w:rPr>
          <w:spacing w:val="3"/>
        </w:rPr>
        <w:t xml:space="preserve"> </w:t>
      </w:r>
      <w:r>
        <w:t>weight</w:t>
      </w:r>
      <w:r w:rsidRPr="00E52FEA">
        <w:rPr>
          <w:spacing w:val="3"/>
        </w:rPr>
        <w:t xml:space="preserve"> </w:t>
      </w:r>
      <w:r>
        <w:t>and</w:t>
      </w:r>
      <w:r w:rsidRPr="00E52FEA">
        <w:rPr>
          <w:spacing w:val="1"/>
        </w:rPr>
        <w:t xml:space="preserve"> </w:t>
      </w:r>
      <w:r>
        <w:t>size.</w:t>
      </w:r>
    </w:p>
    <w:p w14:paraId="4557050A" w14:textId="77777777" w:rsidR="00E52FEA" w:rsidRDefault="00E52FEA" w:rsidP="00E52FEA">
      <w:pPr>
        <w:widowControl w:val="0"/>
        <w:tabs>
          <w:tab w:val="left" w:pos="364"/>
        </w:tabs>
        <w:autoSpaceDE w:val="0"/>
        <w:autoSpaceDN w:val="0"/>
        <w:spacing w:before="149" w:after="0" w:line="264" w:lineRule="auto"/>
        <w:ind w:left="20" w:right="468"/>
      </w:pPr>
      <w:r>
        <w:t>Subject</w:t>
      </w:r>
      <w:r w:rsidRPr="00E52FEA">
        <w:rPr>
          <w:spacing w:val="11"/>
        </w:rPr>
        <w:t xml:space="preserve"> </w:t>
      </w:r>
      <w:r>
        <w:t>to</w:t>
      </w:r>
      <w:r w:rsidRPr="00E52FEA">
        <w:rPr>
          <w:spacing w:val="10"/>
        </w:rPr>
        <w:t xml:space="preserve"> </w:t>
      </w:r>
      <w:r>
        <w:t>all</w:t>
      </w:r>
      <w:r w:rsidRPr="00E52FEA">
        <w:rPr>
          <w:spacing w:val="6"/>
        </w:rPr>
        <w:t xml:space="preserve"> </w:t>
      </w:r>
      <w:r>
        <w:t>the</w:t>
      </w:r>
      <w:r w:rsidRPr="00E52FEA">
        <w:rPr>
          <w:spacing w:val="8"/>
        </w:rPr>
        <w:t xml:space="preserve"> </w:t>
      </w:r>
      <w:r>
        <w:t>possible</w:t>
      </w:r>
      <w:r w:rsidRPr="00E52FEA">
        <w:rPr>
          <w:spacing w:val="9"/>
        </w:rPr>
        <w:t xml:space="preserve"> </w:t>
      </w:r>
      <w:r>
        <w:t>stress</w:t>
      </w:r>
      <w:r w:rsidRPr="00E52FEA">
        <w:rPr>
          <w:spacing w:val="11"/>
        </w:rPr>
        <w:t xml:space="preserve"> </w:t>
      </w:r>
      <w:r>
        <w:t>found</w:t>
      </w:r>
      <w:r w:rsidRPr="00E52FEA">
        <w:rPr>
          <w:spacing w:val="5"/>
        </w:rPr>
        <w:t xml:space="preserve"> </w:t>
      </w:r>
      <w:r>
        <w:t>in</w:t>
      </w:r>
      <w:r w:rsidRPr="00E52FEA">
        <w:rPr>
          <w:spacing w:val="11"/>
        </w:rPr>
        <w:t xml:space="preserve"> </w:t>
      </w:r>
      <w:r>
        <w:t>a</w:t>
      </w:r>
      <w:r w:rsidRPr="00E52FEA">
        <w:rPr>
          <w:spacing w:val="8"/>
        </w:rPr>
        <w:t xml:space="preserve"> </w:t>
      </w:r>
      <w:r>
        <w:t>road</w:t>
      </w:r>
      <w:r w:rsidRPr="00E52FEA">
        <w:rPr>
          <w:spacing w:val="10"/>
        </w:rPr>
        <w:t xml:space="preserve"> </w:t>
      </w:r>
      <w:r>
        <w:t>vehicle</w:t>
      </w:r>
      <w:r w:rsidRPr="00E52FEA">
        <w:rPr>
          <w:spacing w:val="8"/>
        </w:rPr>
        <w:t xml:space="preserve"> </w:t>
      </w:r>
      <w:r>
        <w:t>from</w:t>
      </w:r>
      <w:r w:rsidRPr="00E52FEA">
        <w:rPr>
          <w:spacing w:val="8"/>
        </w:rPr>
        <w:t xml:space="preserve"> </w:t>
      </w:r>
      <w:r>
        <w:t>heat</w:t>
      </w:r>
      <w:r w:rsidRPr="00E52FEA">
        <w:rPr>
          <w:spacing w:val="8"/>
        </w:rPr>
        <w:t xml:space="preserve"> </w:t>
      </w:r>
      <w:r>
        <w:t>and</w:t>
      </w:r>
      <w:r w:rsidRPr="00E52FEA">
        <w:rPr>
          <w:spacing w:val="8"/>
        </w:rPr>
        <w:t xml:space="preserve"> </w:t>
      </w:r>
      <w:r>
        <w:t>vibrations,</w:t>
      </w:r>
      <w:r w:rsidRPr="00E52FEA">
        <w:rPr>
          <w:spacing w:val="8"/>
        </w:rPr>
        <w:t xml:space="preserve"> </w:t>
      </w:r>
      <w:r>
        <w:t>these</w:t>
      </w:r>
      <w:r w:rsidRPr="00E52FEA">
        <w:rPr>
          <w:spacing w:val="1"/>
        </w:rPr>
        <w:t xml:space="preserve"> </w:t>
      </w:r>
      <w:r>
        <w:t>converters</w:t>
      </w:r>
      <w:r w:rsidRPr="00E52FEA">
        <w:rPr>
          <w:spacing w:val="14"/>
        </w:rPr>
        <w:t xml:space="preserve"> </w:t>
      </w:r>
      <w:r>
        <w:t>must</w:t>
      </w:r>
      <w:r w:rsidRPr="00E52FEA">
        <w:rPr>
          <w:spacing w:val="13"/>
        </w:rPr>
        <w:t xml:space="preserve"> </w:t>
      </w:r>
      <w:r>
        <w:t>be</w:t>
      </w:r>
      <w:r w:rsidRPr="00E52FEA">
        <w:rPr>
          <w:spacing w:val="10"/>
        </w:rPr>
        <w:t xml:space="preserve"> </w:t>
      </w:r>
      <w:r>
        <w:t>able</w:t>
      </w:r>
      <w:r w:rsidRPr="00E52FEA">
        <w:rPr>
          <w:spacing w:val="13"/>
        </w:rPr>
        <w:t xml:space="preserve"> </w:t>
      </w:r>
      <w:r>
        <w:t>to</w:t>
      </w:r>
      <w:r w:rsidRPr="00E52FEA">
        <w:rPr>
          <w:spacing w:val="12"/>
        </w:rPr>
        <w:t xml:space="preserve"> </w:t>
      </w:r>
      <w:r>
        <w:t>handle</w:t>
      </w:r>
      <w:r w:rsidRPr="00E52FEA">
        <w:rPr>
          <w:spacing w:val="14"/>
        </w:rPr>
        <w:t xml:space="preserve"> </w:t>
      </w:r>
      <w:r>
        <w:t>high</w:t>
      </w:r>
      <w:r w:rsidRPr="00E52FEA">
        <w:rPr>
          <w:spacing w:val="15"/>
        </w:rPr>
        <w:t xml:space="preserve"> </w:t>
      </w:r>
      <w:r>
        <w:t>power</w:t>
      </w:r>
      <w:r w:rsidRPr="00E52FEA">
        <w:rPr>
          <w:spacing w:val="11"/>
        </w:rPr>
        <w:t xml:space="preserve"> </w:t>
      </w:r>
      <w:r>
        <w:t>and</w:t>
      </w:r>
      <w:r w:rsidRPr="00E52FEA">
        <w:rPr>
          <w:spacing w:val="13"/>
        </w:rPr>
        <w:t xml:space="preserve"> </w:t>
      </w:r>
      <w:r>
        <w:t>currents</w:t>
      </w:r>
      <w:r w:rsidRPr="00E52FEA">
        <w:rPr>
          <w:spacing w:val="12"/>
        </w:rPr>
        <w:t xml:space="preserve"> </w:t>
      </w:r>
      <w:r>
        <w:t>along</w:t>
      </w:r>
      <w:r w:rsidRPr="00E52FEA">
        <w:rPr>
          <w:spacing w:val="17"/>
        </w:rPr>
        <w:t xml:space="preserve"> </w:t>
      </w:r>
      <w:r>
        <w:t>with</w:t>
      </w:r>
      <w:r w:rsidRPr="00E52FEA">
        <w:rPr>
          <w:spacing w:val="13"/>
        </w:rPr>
        <w:t xml:space="preserve"> </w:t>
      </w:r>
      <w:r>
        <w:t>the</w:t>
      </w:r>
      <w:r w:rsidRPr="00E52FEA">
        <w:rPr>
          <w:spacing w:val="11"/>
        </w:rPr>
        <w:t xml:space="preserve"> </w:t>
      </w:r>
      <w:r>
        <w:t>associated</w:t>
      </w:r>
      <w:r w:rsidRPr="00E52FEA">
        <w:rPr>
          <w:spacing w:val="10"/>
        </w:rPr>
        <w:t xml:space="preserve"> </w:t>
      </w:r>
      <w:r>
        <w:t>Electro</w:t>
      </w:r>
      <w:r w:rsidRPr="00E52FEA">
        <w:rPr>
          <w:spacing w:val="-52"/>
        </w:rPr>
        <w:t xml:space="preserve"> </w:t>
      </w:r>
      <w:r>
        <w:t>Magnetic</w:t>
      </w:r>
      <w:r w:rsidRPr="00E52FEA">
        <w:rPr>
          <w:spacing w:val="12"/>
        </w:rPr>
        <w:t xml:space="preserve"> </w:t>
      </w:r>
      <w:r>
        <w:t>Compatibility</w:t>
      </w:r>
      <w:r w:rsidRPr="00E52FEA">
        <w:rPr>
          <w:spacing w:val="16"/>
        </w:rPr>
        <w:t xml:space="preserve"> </w:t>
      </w:r>
      <w:r>
        <w:t>(EMC)</w:t>
      </w:r>
      <w:r w:rsidRPr="00E52FEA">
        <w:rPr>
          <w:spacing w:val="10"/>
        </w:rPr>
        <w:t xml:space="preserve"> </w:t>
      </w:r>
      <w:r>
        <w:t>challenges</w:t>
      </w:r>
      <w:r w:rsidRPr="00E52FEA">
        <w:rPr>
          <w:spacing w:val="13"/>
        </w:rPr>
        <w:t xml:space="preserve"> </w:t>
      </w:r>
      <w:r>
        <w:t>as</w:t>
      </w:r>
      <w:r w:rsidRPr="00E52FEA">
        <w:rPr>
          <w:spacing w:val="13"/>
        </w:rPr>
        <w:t xml:space="preserve"> </w:t>
      </w:r>
      <w:r>
        <w:t>well</w:t>
      </w:r>
      <w:r w:rsidRPr="00E52FEA">
        <w:rPr>
          <w:spacing w:val="13"/>
        </w:rPr>
        <w:t xml:space="preserve"> </w:t>
      </w:r>
      <w:r>
        <w:t>as</w:t>
      </w:r>
      <w:r w:rsidRPr="00E52FEA">
        <w:rPr>
          <w:spacing w:val="13"/>
        </w:rPr>
        <w:t xml:space="preserve"> </w:t>
      </w:r>
      <w:r>
        <w:t>provide</w:t>
      </w:r>
      <w:r w:rsidRPr="00E52FEA">
        <w:rPr>
          <w:spacing w:val="10"/>
        </w:rPr>
        <w:t xml:space="preserve"> </w:t>
      </w:r>
      <w:r>
        <w:t>fail-safe</w:t>
      </w:r>
      <w:r w:rsidRPr="00E52FEA">
        <w:rPr>
          <w:spacing w:val="10"/>
        </w:rPr>
        <w:t xml:space="preserve"> </w:t>
      </w:r>
      <w:r>
        <w:t>operation</w:t>
      </w:r>
      <w:r w:rsidRPr="00E52FEA">
        <w:rPr>
          <w:spacing w:val="13"/>
        </w:rPr>
        <w:t xml:space="preserve"> </w:t>
      </w:r>
      <w:r>
        <w:t>to</w:t>
      </w:r>
      <w:r w:rsidRPr="00E52FEA">
        <w:rPr>
          <w:spacing w:val="15"/>
        </w:rPr>
        <w:t xml:space="preserve"> </w:t>
      </w:r>
      <w:r>
        <w:t>ensure</w:t>
      </w:r>
      <w:r w:rsidRPr="00E52FEA">
        <w:rPr>
          <w:spacing w:val="1"/>
        </w:rPr>
        <w:t xml:space="preserve"> </w:t>
      </w:r>
      <w:r>
        <w:t>dependability</w:t>
      </w:r>
      <w:r w:rsidRPr="00E52FEA">
        <w:rPr>
          <w:spacing w:val="2"/>
        </w:rPr>
        <w:t xml:space="preserve"> </w:t>
      </w:r>
      <w:r>
        <w:t>and</w:t>
      </w:r>
      <w:r w:rsidRPr="00E52FEA">
        <w:rPr>
          <w:spacing w:val="2"/>
        </w:rPr>
        <w:t xml:space="preserve"> </w:t>
      </w:r>
      <w:r>
        <w:t>safety</w:t>
      </w:r>
      <w:r w:rsidRPr="00E52FEA">
        <w:rPr>
          <w:spacing w:val="7"/>
        </w:rPr>
        <w:t xml:space="preserve"> </w:t>
      </w:r>
      <w:r>
        <w:t>for</w:t>
      </w:r>
      <w:r w:rsidRPr="00E52FEA">
        <w:rPr>
          <w:spacing w:val="1"/>
        </w:rPr>
        <w:t xml:space="preserve"> </w:t>
      </w:r>
      <w:r>
        <w:t>the</w:t>
      </w:r>
      <w:r w:rsidRPr="00E52FEA">
        <w:rPr>
          <w:spacing w:val="1"/>
        </w:rPr>
        <w:t xml:space="preserve"> </w:t>
      </w:r>
      <w:r>
        <w:t>driver</w:t>
      </w:r>
      <w:r w:rsidRPr="00E52FEA">
        <w:rPr>
          <w:spacing w:val="2"/>
        </w:rPr>
        <w:t xml:space="preserve"> </w:t>
      </w:r>
      <w:r>
        <w:t>and</w:t>
      </w:r>
      <w:r w:rsidRPr="00E52FEA">
        <w:rPr>
          <w:spacing w:val="3"/>
        </w:rPr>
        <w:t xml:space="preserve"> </w:t>
      </w:r>
      <w:r>
        <w:t>passengers.</w:t>
      </w:r>
    </w:p>
    <w:p w14:paraId="3669399C" w14:textId="2C07B733" w:rsidR="00E52FEA" w:rsidRDefault="00E52FEA" w:rsidP="00E52FEA">
      <w:pPr>
        <w:widowControl w:val="0"/>
        <w:tabs>
          <w:tab w:val="left" w:pos="364"/>
        </w:tabs>
        <w:autoSpaceDE w:val="0"/>
        <w:autoSpaceDN w:val="0"/>
        <w:spacing w:before="157" w:after="0" w:line="266" w:lineRule="auto"/>
        <w:ind w:left="20" w:right="333"/>
      </w:pPr>
      <w:r>
        <w:t>To</w:t>
      </w:r>
      <w:r w:rsidRPr="00E52FEA">
        <w:rPr>
          <w:spacing w:val="12"/>
        </w:rPr>
        <w:t xml:space="preserve"> </w:t>
      </w:r>
      <w:r>
        <w:t>help</w:t>
      </w:r>
      <w:r w:rsidRPr="00E52FEA">
        <w:rPr>
          <w:spacing w:val="15"/>
        </w:rPr>
        <w:t xml:space="preserve"> </w:t>
      </w:r>
      <w:r>
        <w:t>developers</w:t>
      </w:r>
      <w:r w:rsidRPr="00E52FEA">
        <w:rPr>
          <w:spacing w:val="13"/>
        </w:rPr>
        <w:t xml:space="preserve"> </w:t>
      </w:r>
      <w:r>
        <w:t>increase</w:t>
      </w:r>
      <w:r w:rsidRPr="00E52FEA">
        <w:rPr>
          <w:spacing w:val="12"/>
        </w:rPr>
        <w:t xml:space="preserve"> </w:t>
      </w:r>
      <w:r>
        <w:t>the</w:t>
      </w:r>
      <w:r w:rsidRPr="00E52FEA">
        <w:rPr>
          <w:spacing w:val="14"/>
        </w:rPr>
        <w:t xml:space="preserve"> </w:t>
      </w:r>
      <w:r>
        <w:t>automotive</w:t>
      </w:r>
      <w:r w:rsidRPr="00E52FEA">
        <w:rPr>
          <w:spacing w:val="13"/>
        </w:rPr>
        <w:t xml:space="preserve"> </w:t>
      </w:r>
      <w:r>
        <w:t>inverter's</w:t>
      </w:r>
      <w:r w:rsidRPr="00E52FEA">
        <w:rPr>
          <w:spacing w:val="13"/>
        </w:rPr>
        <w:t xml:space="preserve"> </w:t>
      </w:r>
      <w:r>
        <w:t>power</w:t>
      </w:r>
      <w:r w:rsidRPr="00E52FEA">
        <w:rPr>
          <w:spacing w:val="12"/>
        </w:rPr>
        <w:t xml:space="preserve"> </w:t>
      </w:r>
      <w:r>
        <w:t>efficiency</w:t>
      </w:r>
      <w:r w:rsidRPr="00E52FEA">
        <w:rPr>
          <w:spacing w:val="15"/>
        </w:rPr>
        <w:t xml:space="preserve"> </w:t>
      </w:r>
      <w:r>
        <w:t>and</w:t>
      </w:r>
      <w:r w:rsidRPr="00E52FEA">
        <w:rPr>
          <w:spacing w:val="13"/>
        </w:rPr>
        <w:t xml:space="preserve"> </w:t>
      </w:r>
      <w:r>
        <w:t>reduce</w:t>
      </w:r>
      <w:r w:rsidRPr="00E52FEA">
        <w:rPr>
          <w:spacing w:val="10"/>
        </w:rPr>
        <w:t xml:space="preserve"> </w:t>
      </w:r>
      <w:r>
        <w:t>size</w:t>
      </w:r>
      <w:r w:rsidRPr="00E52FEA">
        <w:rPr>
          <w:spacing w:val="12"/>
        </w:rPr>
        <w:t xml:space="preserve"> </w:t>
      </w:r>
      <w:r>
        <w:t>and</w:t>
      </w:r>
      <w:r w:rsidRPr="00E52FEA">
        <w:rPr>
          <w:spacing w:val="1"/>
        </w:rPr>
        <w:t xml:space="preserve"> </w:t>
      </w:r>
      <w:r>
        <w:t>weight,</w:t>
      </w:r>
      <w:r w:rsidRPr="00E52FEA">
        <w:rPr>
          <w:spacing w:val="1"/>
        </w:rPr>
        <w:t xml:space="preserve"> </w:t>
      </w:r>
      <w:r>
        <w:t>ST</w:t>
      </w:r>
      <w:r w:rsidRPr="00E52FEA">
        <w:rPr>
          <w:spacing w:val="1"/>
        </w:rPr>
        <w:t xml:space="preserve"> </w:t>
      </w:r>
      <w:r>
        <w:t>has</w:t>
      </w:r>
      <w:r w:rsidRPr="00E52FEA">
        <w:rPr>
          <w:spacing w:val="1"/>
        </w:rPr>
        <w:t xml:space="preserve"> </w:t>
      </w:r>
      <w:r>
        <w:t>a</w:t>
      </w:r>
      <w:r w:rsidRPr="00E52FEA">
        <w:rPr>
          <w:spacing w:val="1"/>
        </w:rPr>
        <w:t xml:space="preserve"> </w:t>
      </w:r>
      <w:r>
        <w:t>wide</w:t>
      </w:r>
      <w:r w:rsidRPr="00E52FEA">
        <w:rPr>
          <w:spacing w:val="1"/>
        </w:rPr>
        <w:t xml:space="preserve"> </w:t>
      </w:r>
      <w:r>
        <w:t>offer</w:t>
      </w:r>
      <w:r w:rsidRPr="00E52FEA">
        <w:rPr>
          <w:spacing w:val="1"/>
        </w:rPr>
        <w:t xml:space="preserve"> </w:t>
      </w:r>
      <w:r>
        <w:t>of</w:t>
      </w:r>
      <w:r w:rsidRPr="00E52FEA">
        <w:rPr>
          <w:spacing w:val="1"/>
        </w:rPr>
        <w:t xml:space="preserve"> </w:t>
      </w:r>
      <w:r>
        <w:t>discrete</w:t>
      </w:r>
      <w:r w:rsidRPr="00E52FEA">
        <w:rPr>
          <w:spacing w:val="55"/>
        </w:rPr>
        <w:t xml:space="preserve"> </w:t>
      </w:r>
      <w:r>
        <w:t>semiconductors</w:t>
      </w:r>
      <w:r w:rsidRPr="00E52FEA">
        <w:rPr>
          <w:spacing w:val="55"/>
        </w:rPr>
        <w:t xml:space="preserve"> </w:t>
      </w:r>
      <w:r>
        <w:t>including</w:t>
      </w:r>
      <w:r w:rsidRPr="00E52FEA">
        <w:rPr>
          <w:spacing w:val="55"/>
        </w:rPr>
        <w:t xml:space="preserve"> </w:t>
      </w:r>
      <w:r>
        <w:t>AEC-Q101</w:t>
      </w:r>
      <w:r w:rsidRPr="00E52FEA">
        <w:rPr>
          <w:spacing w:val="55"/>
        </w:rPr>
        <w:t xml:space="preserve"> </w:t>
      </w:r>
      <w:r>
        <w:t>qualified</w:t>
      </w:r>
      <w:r w:rsidRPr="00E52FEA">
        <w:rPr>
          <w:spacing w:val="1"/>
        </w:rPr>
        <w:t xml:space="preserve"> </w:t>
      </w:r>
      <w:r>
        <w:t>IGBTs</w:t>
      </w:r>
      <w:r w:rsidRPr="00E52FEA">
        <w:rPr>
          <w:spacing w:val="16"/>
        </w:rPr>
        <w:t xml:space="preserve"> </w:t>
      </w:r>
      <w:r>
        <w:t>and</w:t>
      </w:r>
      <w:r w:rsidRPr="00E52FEA">
        <w:rPr>
          <w:spacing w:val="14"/>
        </w:rPr>
        <w:t xml:space="preserve"> </w:t>
      </w:r>
      <w:r>
        <w:t>both</w:t>
      </w:r>
      <w:r w:rsidRPr="00E52FEA">
        <w:rPr>
          <w:spacing w:val="19"/>
        </w:rPr>
        <w:t xml:space="preserve"> </w:t>
      </w:r>
      <w:r>
        <w:t>silicon</w:t>
      </w:r>
      <w:r w:rsidRPr="00E52FEA">
        <w:rPr>
          <w:spacing w:val="16"/>
        </w:rPr>
        <w:t xml:space="preserve"> </w:t>
      </w:r>
      <w:r>
        <w:t>and</w:t>
      </w:r>
      <w:r w:rsidRPr="00E52FEA">
        <w:rPr>
          <w:spacing w:val="14"/>
        </w:rPr>
        <w:t xml:space="preserve"> </w:t>
      </w:r>
      <w:r>
        <w:t>silicon-carbide</w:t>
      </w:r>
      <w:r w:rsidRPr="00E52FEA">
        <w:rPr>
          <w:spacing w:val="19"/>
        </w:rPr>
        <w:t xml:space="preserve"> </w:t>
      </w:r>
      <w:r>
        <w:t>(Sic)</w:t>
      </w:r>
      <w:r w:rsidRPr="00E52FEA">
        <w:rPr>
          <w:spacing w:val="18"/>
        </w:rPr>
        <w:t xml:space="preserve"> </w:t>
      </w:r>
      <w:r>
        <w:t>MOSFETs</w:t>
      </w:r>
      <w:r w:rsidRPr="00E52FEA">
        <w:rPr>
          <w:spacing w:val="16"/>
        </w:rPr>
        <w:t xml:space="preserve"> </w:t>
      </w:r>
      <w:r>
        <w:t>and</w:t>
      </w:r>
      <w:r w:rsidRPr="00E52FEA">
        <w:rPr>
          <w:spacing w:val="14"/>
        </w:rPr>
        <w:t xml:space="preserve"> </w:t>
      </w:r>
      <w:r>
        <w:t>diodes,</w:t>
      </w:r>
      <w:r w:rsidRPr="00E52FEA">
        <w:rPr>
          <w:spacing w:val="16"/>
        </w:rPr>
        <w:t xml:space="preserve"> </w:t>
      </w:r>
      <w:r>
        <w:t>AEC-Q100</w:t>
      </w:r>
      <w:r w:rsidRPr="00E52FEA">
        <w:rPr>
          <w:spacing w:val="19"/>
        </w:rPr>
        <w:t xml:space="preserve"> </w:t>
      </w:r>
      <w:r>
        <w:t xml:space="preserve">qualified </w:t>
      </w:r>
      <w:r w:rsidRPr="00E52FEA">
        <w:rPr>
          <w:spacing w:val="-52"/>
        </w:rPr>
        <w:t xml:space="preserve"> </w:t>
      </w:r>
      <w:r>
        <w:t>galvanically</w:t>
      </w:r>
      <w:r w:rsidRPr="00E52FEA">
        <w:rPr>
          <w:spacing w:val="4"/>
        </w:rPr>
        <w:t xml:space="preserve"> </w:t>
      </w:r>
      <w:r>
        <w:t>isolated</w:t>
      </w:r>
      <w:r w:rsidRPr="00E52FEA">
        <w:rPr>
          <w:spacing w:val="9"/>
        </w:rPr>
        <w:t xml:space="preserve"> </w:t>
      </w:r>
      <w:r>
        <w:t>IGBT</w:t>
      </w:r>
      <w:r w:rsidRPr="00E52FEA">
        <w:rPr>
          <w:spacing w:val="7"/>
        </w:rPr>
        <w:t xml:space="preserve"> </w:t>
      </w:r>
      <w:r>
        <w:t>and</w:t>
      </w:r>
      <w:r w:rsidRPr="00E52FEA">
        <w:rPr>
          <w:spacing w:val="7"/>
        </w:rPr>
        <w:t xml:space="preserve"> </w:t>
      </w:r>
      <w:r>
        <w:t>MOSFET</w:t>
      </w:r>
      <w:r w:rsidRPr="00E52FEA">
        <w:rPr>
          <w:spacing w:val="6"/>
        </w:rPr>
        <w:t xml:space="preserve"> </w:t>
      </w:r>
      <w:r>
        <w:t>gate</w:t>
      </w:r>
      <w:r w:rsidRPr="00E52FEA">
        <w:rPr>
          <w:spacing w:val="6"/>
        </w:rPr>
        <w:t xml:space="preserve"> </w:t>
      </w:r>
      <w:r>
        <w:t>drivers</w:t>
      </w:r>
      <w:r w:rsidRPr="00E52FEA">
        <w:rPr>
          <w:spacing w:val="9"/>
        </w:rPr>
        <w:t xml:space="preserve"> </w:t>
      </w:r>
      <w:r>
        <w:t>and</w:t>
      </w:r>
      <w:r w:rsidRPr="00E52FEA">
        <w:rPr>
          <w:spacing w:val="7"/>
        </w:rPr>
        <w:t xml:space="preserve"> </w:t>
      </w:r>
      <w:r>
        <w:t>SPC5</w:t>
      </w:r>
      <w:r w:rsidRPr="00E52FEA">
        <w:rPr>
          <w:spacing w:val="6"/>
        </w:rPr>
        <w:t xml:space="preserve"> </w:t>
      </w:r>
      <w:r>
        <w:t>32-bit</w:t>
      </w:r>
      <w:r w:rsidRPr="00E52FEA">
        <w:rPr>
          <w:spacing w:val="7"/>
        </w:rPr>
        <w:t xml:space="preserve"> </w:t>
      </w:r>
      <w:r>
        <w:t>automotive</w:t>
      </w:r>
      <w:r w:rsidRPr="00E52FEA">
        <w:rPr>
          <w:spacing w:val="1"/>
        </w:rPr>
        <w:t xml:space="preserve"> </w:t>
      </w:r>
      <w:r>
        <w:t>microcontrollers</w:t>
      </w:r>
      <w:r w:rsidRPr="00E52FEA">
        <w:rPr>
          <w:spacing w:val="10"/>
        </w:rPr>
        <w:t xml:space="preserve"> </w:t>
      </w:r>
      <w:r>
        <w:t>for</w:t>
      </w:r>
      <w:r w:rsidRPr="00E52FEA">
        <w:rPr>
          <w:spacing w:val="7"/>
        </w:rPr>
        <w:t xml:space="preserve"> </w:t>
      </w:r>
      <w:r>
        <w:t>designing</w:t>
      </w:r>
      <w:r w:rsidRPr="00E52FEA">
        <w:rPr>
          <w:spacing w:val="10"/>
        </w:rPr>
        <w:t xml:space="preserve"> </w:t>
      </w:r>
      <w:r>
        <w:t>scalable,</w:t>
      </w:r>
      <w:r w:rsidRPr="00E52FEA">
        <w:rPr>
          <w:spacing w:val="10"/>
        </w:rPr>
        <w:t xml:space="preserve"> </w:t>
      </w:r>
      <w:r>
        <w:t>cost-effective,</w:t>
      </w:r>
      <w:r w:rsidRPr="00E52FEA">
        <w:rPr>
          <w:spacing w:val="10"/>
        </w:rPr>
        <w:t xml:space="preserve"> </w:t>
      </w:r>
      <w:r>
        <w:t>and</w:t>
      </w:r>
      <w:r w:rsidRPr="00E52FEA">
        <w:rPr>
          <w:spacing w:val="10"/>
        </w:rPr>
        <w:t xml:space="preserve"> </w:t>
      </w:r>
      <w:r>
        <w:t>energy-efficient</w:t>
      </w:r>
      <w:r w:rsidRPr="00E52FEA">
        <w:rPr>
          <w:spacing w:val="14"/>
        </w:rPr>
        <w:t xml:space="preserve"> </w:t>
      </w:r>
      <w:r>
        <w:t>EV</w:t>
      </w:r>
      <w:r w:rsidRPr="00E52FEA">
        <w:rPr>
          <w:spacing w:val="8"/>
        </w:rPr>
        <w:t xml:space="preserve"> </w:t>
      </w:r>
      <w:r>
        <w:t>traction</w:t>
      </w:r>
      <w:r w:rsidRPr="00E52FEA">
        <w:rPr>
          <w:spacing w:val="1"/>
        </w:rPr>
        <w:t xml:space="preserve"> </w:t>
      </w:r>
      <w:r>
        <w:t>inverter solutions.</w:t>
      </w:r>
    </w:p>
    <w:p w14:paraId="64475A13" w14:textId="77777777" w:rsidR="00E52FEA" w:rsidRDefault="00E52FEA" w:rsidP="00E52FEA">
      <w:pPr>
        <w:pStyle w:val="Heading3"/>
        <w:spacing w:before="144"/>
      </w:pPr>
      <w:bookmarkStart w:id="97" w:name="_Toc96726320"/>
      <w:r>
        <w:t>Inverter</w:t>
      </w:r>
      <w:r>
        <w:rPr>
          <w:spacing w:val="16"/>
        </w:rPr>
        <w:t xml:space="preserve"> </w:t>
      </w:r>
      <w:r>
        <w:t>features:</w:t>
      </w:r>
      <w:bookmarkEnd w:id="97"/>
    </w:p>
    <w:p w14:paraId="38451E00" w14:textId="77777777" w:rsidR="00E52FEA" w:rsidRPr="00E52FEA" w:rsidRDefault="00E52FEA" w:rsidP="00E52FEA">
      <w:pPr>
        <w:pStyle w:val="Heading2"/>
        <w:spacing w:before="153"/>
        <w:rPr>
          <w:b w:val="0"/>
          <w:sz w:val="24"/>
          <w:szCs w:val="24"/>
        </w:rPr>
      </w:pPr>
      <w:bookmarkStart w:id="98" w:name="_Toc96726321"/>
      <w:r w:rsidRPr="00E52FEA">
        <w:rPr>
          <w:b w:val="0"/>
          <w:sz w:val="24"/>
          <w:szCs w:val="24"/>
        </w:rPr>
        <w:t>Traction</w:t>
      </w:r>
      <w:r w:rsidRPr="00E52FEA">
        <w:rPr>
          <w:b w:val="0"/>
          <w:spacing w:val="11"/>
          <w:sz w:val="24"/>
          <w:szCs w:val="24"/>
        </w:rPr>
        <w:t xml:space="preserve"> </w:t>
      </w:r>
      <w:r w:rsidRPr="00E52FEA">
        <w:rPr>
          <w:b w:val="0"/>
          <w:sz w:val="24"/>
          <w:szCs w:val="24"/>
        </w:rPr>
        <w:t>inverters</w:t>
      </w:r>
      <w:r w:rsidRPr="00E52FEA">
        <w:rPr>
          <w:b w:val="0"/>
          <w:spacing w:val="9"/>
          <w:sz w:val="24"/>
          <w:szCs w:val="24"/>
        </w:rPr>
        <w:t xml:space="preserve"> </w:t>
      </w:r>
      <w:r w:rsidRPr="00E52FEA">
        <w:rPr>
          <w:b w:val="0"/>
          <w:sz w:val="24"/>
          <w:szCs w:val="24"/>
        </w:rPr>
        <w:t>are</w:t>
      </w:r>
      <w:r w:rsidRPr="00E52FEA">
        <w:rPr>
          <w:b w:val="0"/>
          <w:spacing w:val="7"/>
          <w:sz w:val="24"/>
          <w:szCs w:val="24"/>
        </w:rPr>
        <w:t xml:space="preserve"> </w:t>
      </w:r>
      <w:r w:rsidRPr="00E52FEA">
        <w:rPr>
          <w:b w:val="0"/>
          <w:sz w:val="24"/>
          <w:szCs w:val="24"/>
        </w:rPr>
        <w:t>typically</w:t>
      </w:r>
      <w:r w:rsidRPr="00E52FEA">
        <w:rPr>
          <w:b w:val="0"/>
          <w:spacing w:val="12"/>
          <w:sz w:val="24"/>
          <w:szCs w:val="24"/>
        </w:rPr>
        <w:t xml:space="preserve"> </w:t>
      </w:r>
      <w:r w:rsidRPr="00E52FEA">
        <w:rPr>
          <w:b w:val="0"/>
          <w:sz w:val="24"/>
          <w:szCs w:val="24"/>
        </w:rPr>
        <w:t>capable</w:t>
      </w:r>
      <w:r w:rsidRPr="00E52FEA">
        <w:rPr>
          <w:b w:val="0"/>
          <w:spacing w:val="8"/>
          <w:sz w:val="24"/>
          <w:szCs w:val="24"/>
        </w:rPr>
        <w:t xml:space="preserve"> </w:t>
      </w:r>
      <w:r w:rsidRPr="00E52FEA">
        <w:rPr>
          <w:b w:val="0"/>
          <w:sz w:val="24"/>
          <w:szCs w:val="24"/>
        </w:rPr>
        <w:t>of</w:t>
      </w:r>
      <w:r w:rsidRPr="00E52FEA">
        <w:rPr>
          <w:b w:val="0"/>
          <w:spacing w:val="9"/>
          <w:sz w:val="24"/>
          <w:szCs w:val="24"/>
        </w:rPr>
        <w:t xml:space="preserve"> </w:t>
      </w:r>
      <w:r w:rsidRPr="00E52FEA">
        <w:rPr>
          <w:b w:val="0"/>
          <w:sz w:val="24"/>
          <w:szCs w:val="24"/>
        </w:rPr>
        <w:t>transferring</w:t>
      </w:r>
      <w:r w:rsidRPr="00E52FEA">
        <w:rPr>
          <w:b w:val="0"/>
          <w:spacing w:val="7"/>
          <w:sz w:val="24"/>
          <w:szCs w:val="24"/>
        </w:rPr>
        <w:t xml:space="preserve"> </w:t>
      </w:r>
      <w:r w:rsidRPr="00E52FEA">
        <w:rPr>
          <w:b w:val="0"/>
          <w:sz w:val="24"/>
          <w:szCs w:val="24"/>
        </w:rPr>
        <w:t>power</w:t>
      </w:r>
      <w:r w:rsidRPr="00E52FEA">
        <w:rPr>
          <w:b w:val="0"/>
          <w:spacing w:val="9"/>
          <w:sz w:val="24"/>
          <w:szCs w:val="24"/>
        </w:rPr>
        <w:t xml:space="preserve"> </w:t>
      </w:r>
      <w:r w:rsidRPr="00E52FEA">
        <w:rPr>
          <w:b w:val="0"/>
          <w:sz w:val="24"/>
          <w:szCs w:val="24"/>
        </w:rPr>
        <w:t>in</w:t>
      </w:r>
      <w:r w:rsidRPr="00E52FEA">
        <w:rPr>
          <w:b w:val="0"/>
          <w:spacing w:val="10"/>
          <w:sz w:val="24"/>
          <w:szCs w:val="24"/>
        </w:rPr>
        <w:t xml:space="preserve"> </w:t>
      </w:r>
      <w:r w:rsidRPr="00E52FEA">
        <w:rPr>
          <w:b w:val="0"/>
          <w:sz w:val="24"/>
          <w:szCs w:val="24"/>
        </w:rPr>
        <w:t>the</w:t>
      </w:r>
      <w:r w:rsidRPr="00E52FEA">
        <w:rPr>
          <w:b w:val="0"/>
          <w:spacing w:val="9"/>
          <w:sz w:val="24"/>
          <w:szCs w:val="24"/>
        </w:rPr>
        <w:t xml:space="preserve"> </w:t>
      </w:r>
      <w:r w:rsidRPr="00E52FEA">
        <w:rPr>
          <w:b w:val="0"/>
          <w:sz w:val="24"/>
          <w:szCs w:val="24"/>
        </w:rPr>
        <w:t>20</w:t>
      </w:r>
      <w:r w:rsidRPr="00E52FEA">
        <w:rPr>
          <w:b w:val="0"/>
          <w:spacing w:val="7"/>
          <w:sz w:val="24"/>
          <w:szCs w:val="24"/>
        </w:rPr>
        <w:t xml:space="preserve"> </w:t>
      </w:r>
      <w:r w:rsidRPr="00E52FEA">
        <w:rPr>
          <w:b w:val="0"/>
          <w:sz w:val="24"/>
          <w:szCs w:val="24"/>
        </w:rPr>
        <w:t>to</w:t>
      </w:r>
      <w:r w:rsidRPr="00E52FEA">
        <w:rPr>
          <w:b w:val="0"/>
          <w:spacing w:val="11"/>
          <w:sz w:val="24"/>
          <w:szCs w:val="24"/>
        </w:rPr>
        <w:t xml:space="preserve"> </w:t>
      </w:r>
      <w:r w:rsidRPr="00E52FEA">
        <w:rPr>
          <w:b w:val="0"/>
          <w:sz w:val="24"/>
          <w:szCs w:val="24"/>
        </w:rPr>
        <w:t>100</w:t>
      </w:r>
      <w:r w:rsidRPr="00E52FEA">
        <w:rPr>
          <w:b w:val="0"/>
          <w:spacing w:val="7"/>
          <w:sz w:val="24"/>
          <w:szCs w:val="24"/>
        </w:rPr>
        <w:t xml:space="preserve"> </w:t>
      </w:r>
      <w:r w:rsidRPr="00E52FEA">
        <w:rPr>
          <w:b w:val="0"/>
          <w:sz w:val="24"/>
          <w:szCs w:val="24"/>
        </w:rPr>
        <w:t>kW</w:t>
      </w:r>
      <w:r w:rsidRPr="00E52FEA">
        <w:rPr>
          <w:b w:val="0"/>
          <w:spacing w:val="10"/>
          <w:sz w:val="24"/>
          <w:szCs w:val="24"/>
        </w:rPr>
        <w:t xml:space="preserve"> </w:t>
      </w:r>
      <w:r w:rsidRPr="00E52FEA">
        <w:rPr>
          <w:b w:val="0"/>
          <w:sz w:val="24"/>
          <w:szCs w:val="24"/>
        </w:rPr>
        <w:t>range,</w:t>
      </w:r>
      <w:r w:rsidRPr="00E52FEA">
        <w:rPr>
          <w:b w:val="0"/>
          <w:spacing w:val="1"/>
          <w:sz w:val="24"/>
          <w:szCs w:val="24"/>
        </w:rPr>
        <w:t xml:space="preserve"> </w:t>
      </w:r>
      <w:r w:rsidRPr="00E52FEA">
        <w:rPr>
          <w:b w:val="0"/>
          <w:sz w:val="24"/>
          <w:szCs w:val="24"/>
        </w:rPr>
        <w:t>with</w:t>
      </w:r>
      <w:r w:rsidRPr="00E52FEA">
        <w:rPr>
          <w:b w:val="0"/>
          <w:spacing w:val="10"/>
          <w:sz w:val="24"/>
          <w:szCs w:val="24"/>
        </w:rPr>
        <w:t xml:space="preserve"> </w:t>
      </w:r>
      <w:r w:rsidRPr="00E52FEA">
        <w:rPr>
          <w:b w:val="0"/>
          <w:sz w:val="24"/>
          <w:szCs w:val="24"/>
        </w:rPr>
        <w:t>switching</w:t>
      </w:r>
      <w:r w:rsidRPr="00E52FEA">
        <w:rPr>
          <w:b w:val="0"/>
          <w:spacing w:val="10"/>
          <w:sz w:val="24"/>
          <w:szCs w:val="24"/>
        </w:rPr>
        <w:t xml:space="preserve"> </w:t>
      </w:r>
      <w:r w:rsidRPr="00E52FEA">
        <w:rPr>
          <w:b w:val="0"/>
          <w:sz w:val="24"/>
          <w:szCs w:val="24"/>
        </w:rPr>
        <w:t>voltages</w:t>
      </w:r>
      <w:r w:rsidRPr="00E52FEA">
        <w:rPr>
          <w:b w:val="0"/>
          <w:spacing w:val="12"/>
          <w:sz w:val="24"/>
          <w:szCs w:val="24"/>
        </w:rPr>
        <w:t xml:space="preserve"> </w:t>
      </w:r>
      <w:r w:rsidRPr="00E52FEA">
        <w:rPr>
          <w:b w:val="0"/>
          <w:sz w:val="24"/>
          <w:szCs w:val="24"/>
        </w:rPr>
        <w:t>in</w:t>
      </w:r>
      <w:r w:rsidRPr="00E52FEA">
        <w:rPr>
          <w:b w:val="0"/>
          <w:spacing w:val="10"/>
          <w:sz w:val="24"/>
          <w:szCs w:val="24"/>
        </w:rPr>
        <w:t xml:space="preserve"> </w:t>
      </w:r>
      <w:r w:rsidRPr="00E52FEA">
        <w:rPr>
          <w:b w:val="0"/>
          <w:sz w:val="24"/>
          <w:szCs w:val="24"/>
        </w:rPr>
        <w:t>the</w:t>
      </w:r>
      <w:r w:rsidRPr="00E52FEA">
        <w:rPr>
          <w:b w:val="0"/>
          <w:spacing w:val="9"/>
          <w:sz w:val="24"/>
          <w:szCs w:val="24"/>
        </w:rPr>
        <w:t xml:space="preserve"> </w:t>
      </w:r>
      <w:r w:rsidRPr="00E52FEA">
        <w:rPr>
          <w:b w:val="0"/>
          <w:sz w:val="24"/>
          <w:szCs w:val="24"/>
        </w:rPr>
        <w:t>200</w:t>
      </w:r>
      <w:r w:rsidRPr="00E52FEA">
        <w:rPr>
          <w:b w:val="0"/>
          <w:spacing w:val="8"/>
          <w:sz w:val="24"/>
          <w:szCs w:val="24"/>
        </w:rPr>
        <w:t xml:space="preserve"> </w:t>
      </w:r>
      <w:r w:rsidRPr="00E52FEA">
        <w:rPr>
          <w:b w:val="0"/>
          <w:sz w:val="24"/>
          <w:szCs w:val="24"/>
        </w:rPr>
        <w:t>V</w:t>
      </w:r>
      <w:r w:rsidRPr="00E52FEA">
        <w:rPr>
          <w:b w:val="0"/>
          <w:spacing w:val="9"/>
          <w:sz w:val="24"/>
          <w:szCs w:val="24"/>
        </w:rPr>
        <w:t xml:space="preserve"> </w:t>
      </w:r>
      <w:r w:rsidRPr="00E52FEA">
        <w:rPr>
          <w:b w:val="0"/>
          <w:sz w:val="24"/>
          <w:szCs w:val="24"/>
        </w:rPr>
        <w:t>to</w:t>
      </w:r>
      <w:r w:rsidRPr="00E52FEA">
        <w:rPr>
          <w:b w:val="0"/>
          <w:spacing w:val="10"/>
          <w:sz w:val="24"/>
          <w:szCs w:val="24"/>
        </w:rPr>
        <w:t xml:space="preserve"> </w:t>
      </w:r>
      <w:r w:rsidRPr="00E52FEA">
        <w:rPr>
          <w:b w:val="0"/>
          <w:sz w:val="24"/>
          <w:szCs w:val="24"/>
        </w:rPr>
        <w:t>800</w:t>
      </w:r>
      <w:r w:rsidRPr="00E52FEA">
        <w:rPr>
          <w:b w:val="0"/>
          <w:spacing w:val="10"/>
          <w:sz w:val="24"/>
          <w:szCs w:val="24"/>
        </w:rPr>
        <w:t xml:space="preserve"> </w:t>
      </w:r>
      <w:r w:rsidRPr="00E52FEA">
        <w:rPr>
          <w:b w:val="0"/>
          <w:sz w:val="24"/>
          <w:szCs w:val="24"/>
        </w:rPr>
        <w:t>V</w:t>
      </w:r>
      <w:r w:rsidRPr="00E52FEA">
        <w:rPr>
          <w:b w:val="0"/>
          <w:spacing w:val="9"/>
          <w:sz w:val="24"/>
          <w:szCs w:val="24"/>
        </w:rPr>
        <w:t xml:space="preserve"> </w:t>
      </w:r>
      <w:r w:rsidRPr="00E52FEA">
        <w:rPr>
          <w:b w:val="0"/>
          <w:sz w:val="24"/>
          <w:szCs w:val="24"/>
        </w:rPr>
        <w:t>range</w:t>
      </w:r>
      <w:r w:rsidRPr="00E52FEA">
        <w:rPr>
          <w:b w:val="0"/>
          <w:spacing w:val="9"/>
          <w:sz w:val="24"/>
          <w:szCs w:val="24"/>
        </w:rPr>
        <w:t xml:space="preserve"> </w:t>
      </w:r>
      <w:r w:rsidRPr="00E52FEA">
        <w:rPr>
          <w:b w:val="0"/>
          <w:sz w:val="24"/>
          <w:szCs w:val="24"/>
        </w:rPr>
        <w:t>and</w:t>
      </w:r>
      <w:r w:rsidRPr="00E52FEA">
        <w:rPr>
          <w:b w:val="0"/>
          <w:spacing w:val="12"/>
          <w:sz w:val="24"/>
          <w:szCs w:val="24"/>
        </w:rPr>
        <w:t xml:space="preserve"> </w:t>
      </w:r>
      <w:r w:rsidRPr="00E52FEA">
        <w:rPr>
          <w:b w:val="0"/>
          <w:sz w:val="24"/>
          <w:szCs w:val="24"/>
        </w:rPr>
        <w:t>currents</w:t>
      </w:r>
      <w:r w:rsidRPr="00E52FEA">
        <w:rPr>
          <w:b w:val="0"/>
          <w:spacing w:val="10"/>
          <w:sz w:val="24"/>
          <w:szCs w:val="24"/>
        </w:rPr>
        <w:t xml:space="preserve"> </w:t>
      </w:r>
      <w:r w:rsidRPr="00E52FEA">
        <w:rPr>
          <w:b w:val="0"/>
          <w:sz w:val="24"/>
          <w:szCs w:val="24"/>
        </w:rPr>
        <w:t>in</w:t>
      </w:r>
      <w:r w:rsidRPr="00E52FEA">
        <w:rPr>
          <w:b w:val="0"/>
          <w:spacing w:val="10"/>
          <w:sz w:val="24"/>
          <w:szCs w:val="24"/>
        </w:rPr>
        <w:t xml:space="preserve"> </w:t>
      </w:r>
      <w:r w:rsidRPr="00E52FEA">
        <w:rPr>
          <w:b w:val="0"/>
          <w:sz w:val="24"/>
          <w:szCs w:val="24"/>
        </w:rPr>
        <w:t>the</w:t>
      </w:r>
      <w:r w:rsidRPr="00E52FEA">
        <w:rPr>
          <w:b w:val="0"/>
          <w:spacing w:val="11"/>
          <w:sz w:val="24"/>
          <w:szCs w:val="24"/>
        </w:rPr>
        <w:t xml:space="preserve"> </w:t>
      </w:r>
      <w:r w:rsidRPr="00E52FEA">
        <w:rPr>
          <w:b w:val="0"/>
          <w:sz w:val="24"/>
          <w:szCs w:val="24"/>
        </w:rPr>
        <w:t>hundreds</w:t>
      </w:r>
      <w:r w:rsidRPr="00E52FEA">
        <w:rPr>
          <w:b w:val="0"/>
          <w:spacing w:val="10"/>
          <w:sz w:val="24"/>
          <w:szCs w:val="24"/>
        </w:rPr>
        <w:t xml:space="preserve"> </w:t>
      </w:r>
      <w:r w:rsidRPr="00E52FEA">
        <w:rPr>
          <w:b w:val="0"/>
          <w:sz w:val="24"/>
          <w:szCs w:val="24"/>
        </w:rPr>
        <w:t>of</w:t>
      </w:r>
      <w:r w:rsidRPr="00E52FEA">
        <w:rPr>
          <w:b w:val="0"/>
          <w:spacing w:val="12"/>
          <w:sz w:val="24"/>
          <w:szCs w:val="24"/>
        </w:rPr>
        <w:t xml:space="preserve"> </w:t>
      </w:r>
      <w:r w:rsidRPr="00E52FEA">
        <w:rPr>
          <w:b w:val="0"/>
          <w:sz w:val="24"/>
          <w:szCs w:val="24"/>
        </w:rPr>
        <w:t>amperes.</w:t>
      </w:r>
      <w:bookmarkStart w:id="99" w:name="_TOC_250005"/>
      <w:bookmarkEnd w:id="98"/>
      <w:r w:rsidRPr="00E52FEA">
        <w:rPr>
          <w:b w:val="0"/>
          <w:sz w:val="24"/>
          <w:szCs w:val="24"/>
        </w:rPr>
        <w:t xml:space="preserve"> </w:t>
      </w:r>
    </w:p>
    <w:p w14:paraId="0D5144E4" w14:textId="4E9CC36F" w:rsidR="00E52FEA" w:rsidRDefault="00E52FEA" w:rsidP="00E52FEA">
      <w:pPr>
        <w:pStyle w:val="Heading2"/>
        <w:spacing w:before="153"/>
      </w:pPr>
      <w:bookmarkStart w:id="100" w:name="_Toc96726322"/>
      <w:r>
        <w:t>Implementation</w:t>
      </w:r>
      <w:r>
        <w:rPr>
          <w:spacing w:val="10"/>
        </w:rPr>
        <w:t xml:space="preserve"> </w:t>
      </w:r>
      <w:r>
        <w:t>and</w:t>
      </w:r>
      <w:r>
        <w:rPr>
          <w:spacing w:val="10"/>
        </w:rPr>
        <w:t xml:space="preserve"> </w:t>
      </w:r>
      <w:bookmarkEnd w:id="99"/>
      <w:r>
        <w:t>Summary:</w:t>
      </w:r>
      <w:bookmarkEnd w:id="100"/>
    </w:p>
    <w:p w14:paraId="38D26809" w14:textId="7AEE0452" w:rsidR="00E52FEA" w:rsidRDefault="00E52FEA" w:rsidP="00E52FEA">
      <w:pPr>
        <w:spacing w:before="29"/>
        <w:ind w:left="192"/>
      </w:pPr>
      <w:r>
        <w:rPr>
          <w:b/>
        </w:rPr>
        <w:t>Submission</w:t>
      </w:r>
      <w:r>
        <w:t>:</w:t>
      </w:r>
      <w:r>
        <w:rPr>
          <w:spacing w:val="13"/>
        </w:rPr>
        <w:t xml:space="preserve"> </w:t>
      </w:r>
      <w:r>
        <w:t>Submitted</w:t>
      </w:r>
      <w:r>
        <w:rPr>
          <w:spacing w:val="13"/>
        </w:rPr>
        <w:t xml:space="preserve"> </w:t>
      </w:r>
      <w:r>
        <w:t>in</w:t>
      </w:r>
      <w:r>
        <w:rPr>
          <w:spacing w:val="16"/>
        </w:rPr>
        <w:t xml:space="preserve"> </w:t>
      </w:r>
      <w:r>
        <w:t>GEA</w:t>
      </w:r>
      <w:r>
        <w:rPr>
          <w:spacing w:val="14"/>
        </w:rPr>
        <w:t xml:space="preserve"> </w:t>
      </w:r>
      <w:r>
        <w:t>Learn.</w:t>
      </w:r>
    </w:p>
    <w:p w14:paraId="6ECB427B" w14:textId="77777777" w:rsidR="00E52FEA" w:rsidRDefault="00E52FEA" w:rsidP="00E52FEA">
      <w:pPr>
        <w:pStyle w:val="Heading2"/>
        <w:spacing w:before="178"/>
        <w:jc w:val="both"/>
      </w:pPr>
      <w:bookmarkStart w:id="101" w:name="_TOC_250002"/>
      <w:bookmarkStart w:id="102" w:name="_Toc96726323"/>
      <w:r>
        <w:t>Role</w:t>
      </w:r>
      <w:r>
        <w:rPr>
          <w:spacing w:val="7"/>
        </w:rPr>
        <w:t xml:space="preserve"> </w:t>
      </w:r>
      <w:r>
        <w:t>in</w:t>
      </w:r>
      <w:r>
        <w:rPr>
          <w:spacing w:val="5"/>
        </w:rPr>
        <w:t xml:space="preserve"> </w:t>
      </w:r>
      <w:r>
        <w:t>Project</w:t>
      </w:r>
      <w:r>
        <w:rPr>
          <w:spacing w:val="5"/>
        </w:rPr>
        <w:t xml:space="preserve"> </w:t>
      </w:r>
      <w:bookmarkEnd w:id="101"/>
      <w:r>
        <w:t>Team:</w:t>
      </w:r>
      <w:bookmarkEnd w:id="102"/>
    </w:p>
    <w:p w14:paraId="06C26BF6" w14:textId="77777777" w:rsidR="00E52FEA" w:rsidRDefault="00E52FEA" w:rsidP="00E52FEA">
      <w:pPr>
        <w:pStyle w:val="ListParagraph"/>
        <w:widowControl w:val="0"/>
        <w:numPr>
          <w:ilvl w:val="0"/>
          <w:numId w:val="39"/>
        </w:numPr>
        <w:tabs>
          <w:tab w:val="left" w:pos="869"/>
        </w:tabs>
        <w:autoSpaceDE w:val="0"/>
        <w:autoSpaceDN w:val="0"/>
        <w:spacing w:before="29" w:after="0" w:line="240" w:lineRule="auto"/>
        <w:contextualSpacing w:val="0"/>
      </w:pPr>
      <w:r>
        <w:t>Done</w:t>
      </w:r>
      <w:r>
        <w:rPr>
          <w:spacing w:val="11"/>
        </w:rPr>
        <w:t xml:space="preserve"> </w:t>
      </w:r>
      <w:r>
        <w:t>MATLAB</w:t>
      </w:r>
      <w:r>
        <w:rPr>
          <w:spacing w:val="15"/>
        </w:rPr>
        <w:t xml:space="preserve"> </w:t>
      </w:r>
      <w:r>
        <w:t>scripting</w:t>
      </w:r>
      <w:r>
        <w:rPr>
          <w:spacing w:val="12"/>
        </w:rPr>
        <w:t xml:space="preserve"> </w:t>
      </w:r>
      <w:r>
        <w:t>for</w:t>
      </w:r>
      <w:r>
        <w:rPr>
          <w:spacing w:val="12"/>
        </w:rPr>
        <w:t xml:space="preserve"> </w:t>
      </w:r>
      <w:r>
        <w:t>EV</w:t>
      </w:r>
      <w:r>
        <w:rPr>
          <w:spacing w:val="9"/>
        </w:rPr>
        <w:t xml:space="preserve"> </w:t>
      </w:r>
      <w:r>
        <w:t>Car</w:t>
      </w:r>
    </w:p>
    <w:p w14:paraId="6BB478D5" w14:textId="77777777" w:rsidR="00E52FEA" w:rsidRDefault="00E52FEA" w:rsidP="00E52FEA">
      <w:pPr>
        <w:pStyle w:val="ListParagraph"/>
        <w:widowControl w:val="0"/>
        <w:numPr>
          <w:ilvl w:val="0"/>
          <w:numId w:val="39"/>
        </w:numPr>
        <w:tabs>
          <w:tab w:val="left" w:pos="869"/>
        </w:tabs>
        <w:autoSpaceDE w:val="0"/>
        <w:autoSpaceDN w:val="0"/>
        <w:spacing w:before="27" w:after="0" w:line="240" w:lineRule="auto"/>
        <w:contextualSpacing w:val="0"/>
      </w:pPr>
      <w:r>
        <w:t>Researcher:</w:t>
      </w:r>
      <w:r>
        <w:rPr>
          <w:spacing w:val="13"/>
        </w:rPr>
        <w:t xml:space="preserve"> </w:t>
      </w:r>
      <w:r>
        <w:t>Done</w:t>
      </w:r>
      <w:r>
        <w:rPr>
          <w:spacing w:val="10"/>
        </w:rPr>
        <w:t xml:space="preserve"> </w:t>
      </w:r>
      <w:r>
        <w:t>case</w:t>
      </w:r>
      <w:r>
        <w:rPr>
          <w:spacing w:val="10"/>
        </w:rPr>
        <w:t xml:space="preserve"> </w:t>
      </w:r>
      <w:r>
        <w:t>study</w:t>
      </w:r>
      <w:r>
        <w:rPr>
          <w:spacing w:val="10"/>
        </w:rPr>
        <w:t xml:space="preserve"> </w:t>
      </w:r>
      <w:r>
        <w:t>for</w:t>
      </w:r>
      <w:r>
        <w:rPr>
          <w:spacing w:val="13"/>
        </w:rPr>
        <w:t xml:space="preserve"> </w:t>
      </w:r>
      <w:r>
        <w:t>EV</w:t>
      </w:r>
      <w:r>
        <w:rPr>
          <w:spacing w:val="9"/>
        </w:rPr>
        <w:t xml:space="preserve"> </w:t>
      </w:r>
      <w:r>
        <w:t>Car</w:t>
      </w:r>
    </w:p>
    <w:p w14:paraId="058C73A0" w14:textId="77777777" w:rsidR="00E52FEA" w:rsidRDefault="00E52FEA" w:rsidP="00E52FEA">
      <w:pPr>
        <w:sectPr w:rsidR="00E52FEA">
          <w:pgSz w:w="12240" w:h="15840"/>
          <w:pgMar w:top="1260" w:right="1600" w:bottom="1180" w:left="1680" w:header="667" w:footer="987" w:gutter="0"/>
          <w:cols w:space="720"/>
        </w:sectPr>
      </w:pPr>
    </w:p>
    <w:p w14:paraId="4FEDD79D" w14:textId="725F09D8" w:rsidR="003D6C43" w:rsidRDefault="003D6C43" w:rsidP="00F26A26">
      <w:pPr>
        <w:pStyle w:val="Heading1"/>
      </w:pPr>
      <w:bookmarkStart w:id="103" w:name="_Toc96726324"/>
      <w:r>
        <w:lastRenderedPageBreak/>
        <w:t xml:space="preserve">Miniproject 9 – </w:t>
      </w:r>
      <w:r w:rsidR="007F30ED">
        <w:t>Climatization</w:t>
      </w:r>
      <w:r w:rsidR="00E76863">
        <w:t xml:space="preserve"> Control </w:t>
      </w:r>
      <w:r>
        <w:t>[Individual]</w:t>
      </w:r>
      <w:bookmarkEnd w:id="103"/>
    </w:p>
    <w:p w14:paraId="499BC64F" w14:textId="77777777" w:rsidR="00F26A26" w:rsidRPr="00F26A26" w:rsidRDefault="00F26A26" w:rsidP="00F26A26"/>
    <w:p w14:paraId="727582C4" w14:textId="77777777" w:rsidR="003D6C43" w:rsidRDefault="003D6C43" w:rsidP="003D6C43">
      <w:pPr>
        <w:pStyle w:val="Heading2"/>
      </w:pPr>
      <w:bookmarkStart w:id="104" w:name="_Toc96726325"/>
      <w:r>
        <w:t>Modules</w:t>
      </w:r>
      <w:bookmarkEnd w:id="104"/>
    </w:p>
    <w:p w14:paraId="21268627" w14:textId="77777777" w:rsidR="003D6C43" w:rsidRDefault="003D6C43" w:rsidP="000451DA">
      <w:pPr>
        <w:pStyle w:val="ListParagraph"/>
        <w:numPr>
          <w:ilvl w:val="0"/>
          <w:numId w:val="16"/>
        </w:numPr>
      </w:pPr>
      <w:r>
        <w:t>Autosar</w:t>
      </w:r>
    </w:p>
    <w:p w14:paraId="5DF53DD7" w14:textId="77777777" w:rsidR="003D6C43" w:rsidRDefault="003D6C43" w:rsidP="000451DA">
      <w:pPr>
        <w:pStyle w:val="ListParagraph"/>
        <w:numPr>
          <w:ilvl w:val="0"/>
          <w:numId w:val="16"/>
        </w:numPr>
      </w:pPr>
      <w:r>
        <w:t>Git</w:t>
      </w:r>
    </w:p>
    <w:p w14:paraId="2452395F" w14:textId="7813B22B" w:rsidR="003D6C43" w:rsidRDefault="003D6C43" w:rsidP="003D6C43">
      <w:pPr>
        <w:pStyle w:val="Heading3"/>
      </w:pPr>
      <w:bookmarkStart w:id="105" w:name="_Toc96726326"/>
      <w:r>
        <w:t>Requirements</w:t>
      </w:r>
      <w:bookmarkEnd w:id="105"/>
    </w:p>
    <w:p w14:paraId="26A703EC" w14:textId="704E4894" w:rsidR="00F26A26" w:rsidRDefault="00F26A26" w:rsidP="00F26A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90"/>
        <w:gridCol w:w="6826"/>
      </w:tblGrid>
      <w:tr w:rsidR="000961DE" w:rsidRPr="000961DE" w14:paraId="408A15F6" w14:textId="77777777" w:rsidTr="000961DE">
        <w:trPr>
          <w:tblHeader/>
        </w:trPr>
        <w:tc>
          <w:tcPr>
            <w:tcW w:w="0" w:type="auto"/>
            <w:shd w:val="clear" w:color="auto" w:fill="FFFFFF"/>
            <w:tcMar>
              <w:top w:w="90" w:type="dxa"/>
              <w:left w:w="195" w:type="dxa"/>
              <w:bottom w:w="90" w:type="dxa"/>
              <w:right w:w="195" w:type="dxa"/>
            </w:tcMar>
            <w:vAlign w:val="center"/>
            <w:hideMark/>
          </w:tcPr>
          <w:p w14:paraId="4A313C02" w14:textId="77777777" w:rsidR="000961DE" w:rsidRPr="000961DE" w:rsidRDefault="000961DE" w:rsidP="000961DE">
            <w:pPr>
              <w:spacing w:after="0" w:line="240" w:lineRule="auto"/>
              <w:jc w:val="center"/>
              <w:rPr>
                <w:rFonts w:ascii="Segoe UI" w:eastAsia="Times New Roman" w:hAnsi="Segoe UI" w:cs="Segoe UI"/>
                <w:b/>
                <w:bCs/>
                <w:color w:val="24292F"/>
                <w:szCs w:val="24"/>
                <w:lang w:val="en-US"/>
              </w:rPr>
            </w:pPr>
            <w:r w:rsidRPr="000961DE">
              <w:rPr>
                <w:rFonts w:ascii="Segoe UI" w:eastAsia="Times New Roman" w:hAnsi="Segoe UI" w:cs="Segoe UI"/>
                <w:b/>
                <w:bCs/>
                <w:color w:val="24292F"/>
                <w:szCs w:val="24"/>
                <w:lang w:val="en-US"/>
              </w:rPr>
              <w:t>REQUIREMENT ID</w:t>
            </w:r>
          </w:p>
        </w:tc>
        <w:tc>
          <w:tcPr>
            <w:tcW w:w="0" w:type="auto"/>
            <w:shd w:val="clear" w:color="auto" w:fill="FFFFFF"/>
            <w:tcMar>
              <w:top w:w="90" w:type="dxa"/>
              <w:left w:w="195" w:type="dxa"/>
              <w:bottom w:w="90" w:type="dxa"/>
              <w:right w:w="195" w:type="dxa"/>
            </w:tcMar>
            <w:vAlign w:val="center"/>
            <w:hideMark/>
          </w:tcPr>
          <w:p w14:paraId="5DD7F2CA" w14:textId="77777777" w:rsidR="000961DE" w:rsidRPr="000961DE" w:rsidRDefault="000961DE" w:rsidP="000961DE">
            <w:pPr>
              <w:spacing w:after="0" w:line="240" w:lineRule="auto"/>
              <w:jc w:val="center"/>
              <w:rPr>
                <w:rFonts w:ascii="Segoe UI" w:eastAsia="Times New Roman" w:hAnsi="Segoe UI" w:cs="Segoe UI"/>
                <w:b/>
                <w:bCs/>
                <w:color w:val="24292F"/>
                <w:szCs w:val="24"/>
                <w:lang w:val="en-US"/>
              </w:rPr>
            </w:pPr>
            <w:r w:rsidRPr="000961DE">
              <w:rPr>
                <w:rFonts w:ascii="Segoe UI" w:eastAsia="Times New Roman" w:hAnsi="Segoe UI" w:cs="Segoe UI"/>
                <w:b/>
                <w:bCs/>
                <w:color w:val="24292F"/>
                <w:szCs w:val="24"/>
                <w:lang w:val="en-US"/>
              </w:rPr>
              <w:t>Description</w:t>
            </w:r>
          </w:p>
        </w:tc>
      </w:tr>
      <w:tr w:rsidR="000961DE" w:rsidRPr="000961DE" w14:paraId="66BC342F" w14:textId="77777777" w:rsidTr="000961DE">
        <w:tc>
          <w:tcPr>
            <w:tcW w:w="0" w:type="auto"/>
            <w:shd w:val="clear" w:color="auto" w:fill="FFFFFF"/>
            <w:tcMar>
              <w:top w:w="90" w:type="dxa"/>
              <w:left w:w="195" w:type="dxa"/>
              <w:bottom w:w="90" w:type="dxa"/>
              <w:right w:w="195" w:type="dxa"/>
            </w:tcMar>
            <w:vAlign w:val="center"/>
            <w:hideMark/>
          </w:tcPr>
          <w:p w14:paraId="0C794B66" w14:textId="77777777" w:rsidR="000961DE" w:rsidRPr="000961DE" w:rsidRDefault="000961DE" w:rsidP="000961DE">
            <w:pPr>
              <w:spacing w:after="0" w:line="240" w:lineRule="auto"/>
              <w:rPr>
                <w:rFonts w:ascii="Segoe UI" w:eastAsia="Times New Roman" w:hAnsi="Segoe UI" w:cs="Segoe UI"/>
                <w:color w:val="24292F"/>
                <w:szCs w:val="24"/>
                <w:lang w:val="en-US"/>
              </w:rPr>
            </w:pPr>
            <w:r w:rsidRPr="000961DE">
              <w:rPr>
                <w:rFonts w:ascii="Segoe UI" w:eastAsia="Times New Roman" w:hAnsi="Segoe UI" w:cs="Segoe UI"/>
                <w:color w:val="24292F"/>
                <w:szCs w:val="24"/>
                <w:lang w:val="en-US"/>
              </w:rPr>
              <w:t>SYS_1</w:t>
            </w:r>
          </w:p>
        </w:tc>
        <w:tc>
          <w:tcPr>
            <w:tcW w:w="0" w:type="auto"/>
            <w:shd w:val="clear" w:color="auto" w:fill="FFFFFF"/>
            <w:tcMar>
              <w:top w:w="90" w:type="dxa"/>
              <w:left w:w="195" w:type="dxa"/>
              <w:bottom w:w="90" w:type="dxa"/>
              <w:right w:w="195" w:type="dxa"/>
            </w:tcMar>
            <w:vAlign w:val="center"/>
            <w:hideMark/>
          </w:tcPr>
          <w:p w14:paraId="244E310B" w14:textId="44FDCD19" w:rsidR="000961DE" w:rsidRPr="000961DE" w:rsidRDefault="000961DE" w:rsidP="000961DE">
            <w:pPr>
              <w:spacing w:after="0" w:line="240" w:lineRule="auto"/>
              <w:jc w:val="center"/>
              <w:rPr>
                <w:rFonts w:ascii="Segoe UI" w:eastAsia="Times New Roman" w:hAnsi="Segoe UI" w:cs="Segoe UI"/>
                <w:color w:val="24292F"/>
                <w:szCs w:val="24"/>
                <w:lang w:val="en-US"/>
              </w:rPr>
            </w:pPr>
            <w:r w:rsidRPr="000961DE">
              <w:rPr>
                <w:rFonts w:ascii="Segoe UI" w:eastAsia="Times New Roman" w:hAnsi="Segoe UI" w:cs="Segoe UI"/>
                <w:color w:val="24292F"/>
                <w:szCs w:val="24"/>
                <w:lang w:val="en-US"/>
              </w:rPr>
              <w:t xml:space="preserve">If driving in a heat </w:t>
            </w:r>
            <w:r w:rsidR="008465A8" w:rsidRPr="000961DE">
              <w:rPr>
                <w:rFonts w:ascii="Segoe UI" w:eastAsia="Times New Roman" w:hAnsi="Segoe UI" w:cs="Segoe UI"/>
                <w:color w:val="24292F"/>
                <w:szCs w:val="24"/>
                <w:lang w:val="en-US"/>
              </w:rPr>
              <w:t>wave, then</w:t>
            </w:r>
            <w:r w:rsidRPr="000961DE">
              <w:rPr>
                <w:rFonts w:ascii="Segoe UI" w:eastAsia="Times New Roman" w:hAnsi="Segoe UI" w:cs="Segoe UI"/>
                <w:color w:val="24292F"/>
                <w:szCs w:val="24"/>
                <w:lang w:val="en-US"/>
              </w:rPr>
              <w:t xml:space="preserve"> AC should be ON and adjust the temperature control dial as per the user requirement.</w:t>
            </w:r>
          </w:p>
        </w:tc>
      </w:tr>
      <w:tr w:rsidR="000961DE" w:rsidRPr="000961DE" w14:paraId="1330D913" w14:textId="77777777" w:rsidTr="000961DE">
        <w:tc>
          <w:tcPr>
            <w:tcW w:w="0" w:type="auto"/>
            <w:shd w:val="clear" w:color="auto" w:fill="FFFFFF"/>
            <w:tcMar>
              <w:top w:w="90" w:type="dxa"/>
              <w:left w:w="195" w:type="dxa"/>
              <w:bottom w:w="90" w:type="dxa"/>
              <w:right w:w="195" w:type="dxa"/>
            </w:tcMar>
            <w:vAlign w:val="center"/>
            <w:hideMark/>
          </w:tcPr>
          <w:p w14:paraId="5D2AC9F6" w14:textId="77777777" w:rsidR="000961DE" w:rsidRPr="000961DE" w:rsidRDefault="000961DE" w:rsidP="000961DE">
            <w:pPr>
              <w:spacing w:after="0" w:line="240" w:lineRule="auto"/>
              <w:rPr>
                <w:rFonts w:ascii="Segoe UI" w:eastAsia="Times New Roman" w:hAnsi="Segoe UI" w:cs="Segoe UI"/>
                <w:color w:val="24292F"/>
                <w:szCs w:val="24"/>
                <w:lang w:val="en-US"/>
              </w:rPr>
            </w:pPr>
            <w:r w:rsidRPr="000961DE">
              <w:rPr>
                <w:rFonts w:ascii="Segoe UI" w:eastAsia="Times New Roman" w:hAnsi="Segoe UI" w:cs="Segoe UI"/>
                <w:color w:val="24292F"/>
                <w:szCs w:val="24"/>
                <w:lang w:val="en-US"/>
              </w:rPr>
              <w:t>SYS_2</w:t>
            </w:r>
          </w:p>
        </w:tc>
        <w:tc>
          <w:tcPr>
            <w:tcW w:w="0" w:type="auto"/>
            <w:shd w:val="clear" w:color="auto" w:fill="FFFFFF"/>
            <w:tcMar>
              <w:top w:w="90" w:type="dxa"/>
              <w:left w:w="195" w:type="dxa"/>
              <w:bottom w:w="90" w:type="dxa"/>
              <w:right w:w="195" w:type="dxa"/>
            </w:tcMar>
            <w:vAlign w:val="center"/>
            <w:hideMark/>
          </w:tcPr>
          <w:p w14:paraId="4D92C8DE" w14:textId="41639D5E" w:rsidR="000961DE" w:rsidRPr="000961DE" w:rsidRDefault="000961DE" w:rsidP="000961DE">
            <w:pPr>
              <w:spacing w:after="0" w:line="240" w:lineRule="auto"/>
              <w:jc w:val="center"/>
              <w:rPr>
                <w:rFonts w:ascii="Segoe UI" w:eastAsia="Times New Roman" w:hAnsi="Segoe UI" w:cs="Segoe UI"/>
                <w:color w:val="24292F"/>
                <w:szCs w:val="24"/>
                <w:lang w:val="en-US"/>
              </w:rPr>
            </w:pPr>
            <w:r w:rsidRPr="000961DE">
              <w:rPr>
                <w:rFonts w:ascii="Segoe UI" w:eastAsia="Times New Roman" w:hAnsi="Segoe UI" w:cs="Segoe UI"/>
                <w:color w:val="24292F"/>
                <w:szCs w:val="24"/>
                <w:lang w:val="en-US"/>
              </w:rPr>
              <w:t>If summer or hot condition then the air-recirculation ON to ensure air-con gets as cold as possible as quickly as possible.</w:t>
            </w:r>
          </w:p>
        </w:tc>
      </w:tr>
      <w:tr w:rsidR="000961DE" w:rsidRPr="000961DE" w14:paraId="78277653" w14:textId="77777777" w:rsidTr="000961DE">
        <w:tc>
          <w:tcPr>
            <w:tcW w:w="0" w:type="auto"/>
            <w:shd w:val="clear" w:color="auto" w:fill="FFFFFF"/>
            <w:tcMar>
              <w:top w:w="90" w:type="dxa"/>
              <w:left w:w="195" w:type="dxa"/>
              <w:bottom w:w="90" w:type="dxa"/>
              <w:right w:w="195" w:type="dxa"/>
            </w:tcMar>
            <w:vAlign w:val="center"/>
            <w:hideMark/>
          </w:tcPr>
          <w:p w14:paraId="54045B02" w14:textId="77777777" w:rsidR="000961DE" w:rsidRPr="000961DE" w:rsidRDefault="000961DE" w:rsidP="000961DE">
            <w:pPr>
              <w:spacing w:after="0" w:line="240" w:lineRule="auto"/>
              <w:rPr>
                <w:rFonts w:ascii="Segoe UI" w:eastAsia="Times New Roman" w:hAnsi="Segoe UI" w:cs="Segoe UI"/>
                <w:color w:val="24292F"/>
                <w:szCs w:val="24"/>
                <w:lang w:val="en-US"/>
              </w:rPr>
            </w:pPr>
            <w:r w:rsidRPr="000961DE">
              <w:rPr>
                <w:rFonts w:ascii="Segoe UI" w:eastAsia="Times New Roman" w:hAnsi="Segoe UI" w:cs="Segoe UI"/>
                <w:color w:val="24292F"/>
                <w:szCs w:val="24"/>
                <w:lang w:val="en-US"/>
              </w:rPr>
              <w:t>SYS_3</w:t>
            </w:r>
          </w:p>
        </w:tc>
        <w:tc>
          <w:tcPr>
            <w:tcW w:w="0" w:type="auto"/>
            <w:shd w:val="clear" w:color="auto" w:fill="FFFFFF"/>
            <w:tcMar>
              <w:top w:w="90" w:type="dxa"/>
              <w:left w:w="195" w:type="dxa"/>
              <w:bottom w:w="90" w:type="dxa"/>
              <w:right w:w="195" w:type="dxa"/>
            </w:tcMar>
            <w:vAlign w:val="center"/>
            <w:hideMark/>
          </w:tcPr>
          <w:p w14:paraId="462442E7" w14:textId="161DC60F" w:rsidR="000961DE" w:rsidRPr="000961DE" w:rsidRDefault="00E52FEA" w:rsidP="000961DE">
            <w:pPr>
              <w:spacing w:after="0" w:line="240" w:lineRule="auto"/>
              <w:jc w:val="center"/>
              <w:rPr>
                <w:rFonts w:ascii="Segoe UI" w:eastAsia="Times New Roman" w:hAnsi="Segoe UI" w:cs="Segoe UI"/>
                <w:color w:val="24292F"/>
                <w:szCs w:val="24"/>
                <w:lang w:val="en-US"/>
              </w:rPr>
            </w:pPr>
            <w:r w:rsidRPr="000961DE">
              <w:rPr>
                <w:rFonts w:ascii="Segoe UI" w:eastAsia="Times New Roman" w:hAnsi="Segoe UI" w:cs="Segoe UI"/>
                <w:color w:val="24292F"/>
                <w:szCs w:val="24"/>
                <w:lang w:val="en-US"/>
              </w:rPr>
              <w:t>If</w:t>
            </w:r>
            <w:r w:rsidR="000961DE" w:rsidRPr="000961DE">
              <w:rPr>
                <w:rFonts w:ascii="Segoe UI" w:eastAsia="Times New Roman" w:hAnsi="Segoe UI" w:cs="Segoe UI"/>
                <w:color w:val="24292F"/>
                <w:szCs w:val="24"/>
                <w:lang w:val="en-US"/>
              </w:rPr>
              <w:t xml:space="preserve"> air distribution damper motor commanded position not </w:t>
            </w:r>
            <w:r w:rsidRPr="000961DE">
              <w:rPr>
                <w:rFonts w:ascii="Segoe UI" w:eastAsia="Times New Roman" w:hAnsi="Segoe UI" w:cs="Segoe UI"/>
                <w:color w:val="24292F"/>
                <w:szCs w:val="24"/>
                <w:lang w:val="en-US"/>
              </w:rPr>
              <w:t>reachable, check</w:t>
            </w:r>
            <w:r w:rsidR="000961DE" w:rsidRPr="000961DE">
              <w:rPr>
                <w:rFonts w:ascii="Segoe UI" w:eastAsia="Times New Roman" w:hAnsi="Segoe UI" w:cs="Segoe UI"/>
                <w:color w:val="24292F"/>
                <w:szCs w:val="24"/>
                <w:lang w:val="en-US"/>
              </w:rPr>
              <w:t xml:space="preserve"> and remove obstruction from air distribution damper motor.</w:t>
            </w:r>
          </w:p>
        </w:tc>
      </w:tr>
      <w:tr w:rsidR="000961DE" w:rsidRPr="000961DE" w14:paraId="23EA00A1" w14:textId="77777777" w:rsidTr="000961DE">
        <w:tc>
          <w:tcPr>
            <w:tcW w:w="0" w:type="auto"/>
            <w:shd w:val="clear" w:color="auto" w:fill="FFFFFF"/>
            <w:tcMar>
              <w:top w:w="90" w:type="dxa"/>
              <w:left w:w="195" w:type="dxa"/>
              <w:bottom w:w="90" w:type="dxa"/>
              <w:right w:w="195" w:type="dxa"/>
            </w:tcMar>
            <w:vAlign w:val="center"/>
            <w:hideMark/>
          </w:tcPr>
          <w:p w14:paraId="1CF34943" w14:textId="77777777" w:rsidR="000961DE" w:rsidRPr="000961DE" w:rsidRDefault="000961DE" w:rsidP="000961DE">
            <w:pPr>
              <w:spacing w:after="0" w:line="240" w:lineRule="auto"/>
              <w:rPr>
                <w:rFonts w:ascii="Segoe UI" w:eastAsia="Times New Roman" w:hAnsi="Segoe UI" w:cs="Segoe UI"/>
                <w:color w:val="24292F"/>
                <w:szCs w:val="24"/>
                <w:lang w:val="en-US"/>
              </w:rPr>
            </w:pPr>
            <w:r w:rsidRPr="000961DE">
              <w:rPr>
                <w:rFonts w:ascii="Segoe UI" w:eastAsia="Times New Roman" w:hAnsi="Segoe UI" w:cs="Segoe UI"/>
                <w:color w:val="24292F"/>
                <w:szCs w:val="24"/>
                <w:lang w:val="en-US"/>
              </w:rPr>
              <w:t>SYS_4</w:t>
            </w:r>
          </w:p>
        </w:tc>
        <w:tc>
          <w:tcPr>
            <w:tcW w:w="0" w:type="auto"/>
            <w:shd w:val="clear" w:color="auto" w:fill="FFFFFF"/>
            <w:tcMar>
              <w:top w:w="90" w:type="dxa"/>
              <w:left w:w="195" w:type="dxa"/>
              <w:bottom w:w="90" w:type="dxa"/>
              <w:right w:w="195" w:type="dxa"/>
            </w:tcMar>
            <w:vAlign w:val="center"/>
            <w:hideMark/>
          </w:tcPr>
          <w:p w14:paraId="3C4E539A" w14:textId="19A8B07B" w:rsidR="000961DE" w:rsidRPr="000961DE" w:rsidRDefault="00E52FEA" w:rsidP="000961DE">
            <w:pPr>
              <w:spacing w:after="0" w:line="240" w:lineRule="auto"/>
              <w:jc w:val="center"/>
              <w:rPr>
                <w:rFonts w:ascii="Segoe UI" w:eastAsia="Times New Roman" w:hAnsi="Segoe UI" w:cs="Segoe UI"/>
                <w:color w:val="24292F"/>
                <w:szCs w:val="24"/>
                <w:lang w:val="en-US"/>
              </w:rPr>
            </w:pPr>
            <w:r w:rsidRPr="000961DE">
              <w:rPr>
                <w:rFonts w:ascii="Segoe UI" w:eastAsia="Times New Roman" w:hAnsi="Segoe UI" w:cs="Segoe UI"/>
                <w:color w:val="24292F"/>
                <w:szCs w:val="24"/>
                <w:lang w:val="en-US"/>
              </w:rPr>
              <w:t>If</w:t>
            </w:r>
            <w:r w:rsidR="000961DE" w:rsidRPr="000961DE">
              <w:rPr>
                <w:rFonts w:ascii="Segoe UI" w:eastAsia="Times New Roman" w:hAnsi="Segoe UI" w:cs="Segoe UI"/>
                <w:color w:val="24292F"/>
                <w:szCs w:val="24"/>
                <w:lang w:val="en-US"/>
              </w:rPr>
              <w:t xml:space="preserve"> the windshield defogger switch is not switched OFF manually, it will turn OFF automatically after a pre-defined time, based on ambient temperature.</w:t>
            </w:r>
          </w:p>
        </w:tc>
      </w:tr>
    </w:tbl>
    <w:p w14:paraId="328858EE" w14:textId="635F5A5A" w:rsidR="003D6C43" w:rsidRPr="003D6C43" w:rsidRDefault="003D6C43" w:rsidP="003D6C43"/>
    <w:p w14:paraId="546D4BFE" w14:textId="00091FFA" w:rsidR="00F26A26" w:rsidRPr="00F26A26" w:rsidRDefault="003D6C43" w:rsidP="00F26A26">
      <w:pPr>
        <w:pStyle w:val="Heading2"/>
      </w:pPr>
      <w:bookmarkStart w:id="106" w:name="_Toc96726327"/>
      <w:r>
        <w:lastRenderedPageBreak/>
        <w:t>Design</w:t>
      </w:r>
      <w:bookmarkEnd w:id="106"/>
    </w:p>
    <w:p w14:paraId="0F4B6D1E" w14:textId="4DCF142A" w:rsidR="00F26A26" w:rsidRPr="00F26A26" w:rsidRDefault="000961DE" w:rsidP="00F26A26">
      <w:pPr>
        <w:keepNext/>
        <w:jc w:val="center"/>
        <w:rPr>
          <w:color w:val="000000" w:themeColor="text1"/>
          <w:szCs w:val="24"/>
        </w:rPr>
      </w:pPr>
      <w:r>
        <w:rPr>
          <w:noProof/>
          <w:color w:val="000000" w:themeColor="text1"/>
          <w:szCs w:val="24"/>
          <w:lang w:val="en-US"/>
        </w:rPr>
        <w:drawing>
          <wp:inline distT="0" distB="0" distL="0" distR="0" wp14:anchorId="1C456162" wp14:editId="7F318419">
            <wp:extent cx="5731510" cy="4451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matiztion control uml.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451350"/>
                    </a:xfrm>
                    <a:prstGeom prst="rect">
                      <a:avLst/>
                    </a:prstGeom>
                  </pic:spPr>
                </pic:pic>
              </a:graphicData>
            </a:graphic>
          </wp:inline>
        </w:drawing>
      </w:r>
    </w:p>
    <w:p w14:paraId="2D60E721" w14:textId="243134F0" w:rsidR="003D6C43" w:rsidRPr="00F26A26" w:rsidRDefault="00E52FEA" w:rsidP="00E52FEA">
      <w:pPr>
        <w:pStyle w:val="Caption"/>
        <w:rPr>
          <w:i/>
          <w:iCs w:val="0"/>
          <w:color w:val="000000" w:themeColor="text1"/>
          <w:szCs w:val="24"/>
        </w:rPr>
      </w:pPr>
      <w:r>
        <w:t xml:space="preserve">                                                     </w:t>
      </w:r>
      <w:bookmarkStart w:id="107" w:name="_Toc96726346"/>
      <w:r>
        <w:t xml:space="preserve">Figure </w:t>
      </w:r>
      <w:r>
        <w:fldChar w:fldCharType="begin"/>
      </w:r>
      <w:r>
        <w:instrText xml:space="preserve"> SEQ Figure \* ARABIC </w:instrText>
      </w:r>
      <w:r>
        <w:fldChar w:fldCharType="separate"/>
      </w:r>
      <w:r w:rsidR="007816BB">
        <w:rPr>
          <w:noProof/>
        </w:rPr>
        <w:t>16</w:t>
      </w:r>
      <w:r>
        <w:fldChar w:fldCharType="end"/>
      </w:r>
      <w:r>
        <w:t>:</w:t>
      </w:r>
      <w:r w:rsidRPr="00E52FEA">
        <w:t xml:space="preserve"> VFB Diagram</w:t>
      </w:r>
      <w:bookmarkEnd w:id="107"/>
    </w:p>
    <w:p w14:paraId="798FA5E4" w14:textId="35B0F1DA" w:rsidR="003D6C43" w:rsidRDefault="003D6C43" w:rsidP="00F26A26"/>
    <w:p w14:paraId="16DC11EB" w14:textId="77777777" w:rsidR="003D6C43" w:rsidRDefault="003D6C43" w:rsidP="003D6C43"/>
    <w:p w14:paraId="13A8220A" w14:textId="77777777" w:rsidR="003D6C43" w:rsidRPr="00E84921" w:rsidRDefault="003D6C43" w:rsidP="003D6C43">
      <w:pPr>
        <w:pStyle w:val="Heading2"/>
      </w:pPr>
      <w:bookmarkStart w:id="108" w:name="_Toc96726328"/>
      <w:r w:rsidRPr="00E84921">
        <w:t>Implementation and Summary</w:t>
      </w:r>
      <w:bookmarkEnd w:id="108"/>
    </w:p>
    <w:p w14:paraId="342E9FEB" w14:textId="77777777" w:rsidR="003D6C43" w:rsidRPr="007A2D01" w:rsidRDefault="003D6C43" w:rsidP="003D6C43">
      <w:pPr>
        <w:pStyle w:val="Heading3"/>
      </w:pPr>
      <w:bookmarkStart w:id="109" w:name="_Toc96726329"/>
      <w:r w:rsidRPr="007A2D01">
        <w:t>Git Link:</w:t>
      </w:r>
      <w:bookmarkEnd w:id="109"/>
    </w:p>
    <w:p w14:paraId="789793A9" w14:textId="616DC3E8" w:rsidR="00E76863" w:rsidRDefault="003D6C43" w:rsidP="003D6C43">
      <w:pPr>
        <w:rPr>
          <w:rFonts w:cs="Times New Roman"/>
        </w:rPr>
      </w:pPr>
      <w:r w:rsidRPr="007A2D01">
        <w:rPr>
          <w:rFonts w:cs="Times New Roman"/>
        </w:rPr>
        <w:t>Link:</w:t>
      </w:r>
      <w:r w:rsidR="00E76863">
        <w:rPr>
          <w:rFonts w:cs="Times New Roman"/>
        </w:rPr>
        <w:t xml:space="preserve"> </w:t>
      </w:r>
      <w:hyperlink r:id="rId31" w:history="1">
        <w:r w:rsidR="000961DE" w:rsidRPr="000961DE">
          <w:rPr>
            <w:rStyle w:val="Hyperlink"/>
            <w:rFonts w:cs="Times New Roman"/>
          </w:rPr>
          <w:t>https://github.com/kumaravel5/Range_Rover_Velar</w:t>
        </w:r>
      </w:hyperlink>
    </w:p>
    <w:p w14:paraId="13FAFD43" w14:textId="77777777" w:rsidR="00E76863" w:rsidRDefault="00E76863" w:rsidP="003D6C43">
      <w:pPr>
        <w:rPr>
          <w:rFonts w:cs="Times New Roman"/>
        </w:rPr>
      </w:pPr>
    </w:p>
    <w:p w14:paraId="133A800B" w14:textId="77777777" w:rsidR="003D6C43" w:rsidRDefault="003D6C43" w:rsidP="003D6C43">
      <w:pPr>
        <w:pStyle w:val="Heading3"/>
      </w:pPr>
      <w:bookmarkStart w:id="110" w:name="_Toc96726330"/>
      <w:r>
        <w:t>Individual Contribution and Highlights</w:t>
      </w:r>
      <w:bookmarkEnd w:id="110"/>
    </w:p>
    <w:p w14:paraId="464EF02D" w14:textId="14107FC1" w:rsidR="00796692" w:rsidRDefault="000961DE" w:rsidP="000451DA">
      <w:pPr>
        <w:pStyle w:val="ListParagraph"/>
        <w:numPr>
          <w:ilvl w:val="0"/>
          <w:numId w:val="19"/>
        </w:numPr>
      </w:pPr>
      <w:r>
        <w:t>Climatization</w:t>
      </w:r>
      <w:r w:rsidR="00E76863">
        <w:t xml:space="preserve"> Control</w:t>
      </w:r>
      <w:r w:rsidR="003D6C43">
        <w:t xml:space="preserve"> Case Study</w:t>
      </w:r>
    </w:p>
    <w:p w14:paraId="5D60C171" w14:textId="77777777" w:rsidR="00465043" w:rsidRDefault="003D6C43" w:rsidP="000451DA">
      <w:pPr>
        <w:pStyle w:val="ListParagraph"/>
        <w:numPr>
          <w:ilvl w:val="0"/>
          <w:numId w:val="19"/>
        </w:numPr>
      </w:pPr>
      <w:r>
        <w:t>Source code management using GitHub</w:t>
      </w:r>
    </w:p>
    <w:p w14:paraId="63E9F6BF" w14:textId="77777777" w:rsidR="00465043" w:rsidRDefault="0023781A" w:rsidP="000451DA">
      <w:pPr>
        <w:pStyle w:val="ListParagraph"/>
        <w:numPr>
          <w:ilvl w:val="0"/>
          <w:numId w:val="19"/>
        </w:numPr>
      </w:pPr>
      <w:r>
        <w:t>AtomicSwComponent</w:t>
      </w:r>
    </w:p>
    <w:p w14:paraId="21ABF067" w14:textId="77777777" w:rsidR="00465043" w:rsidRDefault="0023781A" w:rsidP="000451DA">
      <w:pPr>
        <w:pStyle w:val="ListParagraph"/>
        <w:numPr>
          <w:ilvl w:val="0"/>
          <w:numId w:val="19"/>
        </w:numPr>
      </w:pPr>
      <w:r>
        <w:t>SWCInternalBehavior</w:t>
      </w:r>
    </w:p>
    <w:p w14:paraId="5C32724A" w14:textId="5E761BFF" w:rsidR="0023781A" w:rsidRDefault="00E52FEA" w:rsidP="000451DA">
      <w:pPr>
        <w:pStyle w:val="ListParagraph"/>
        <w:numPr>
          <w:ilvl w:val="0"/>
          <w:numId w:val="19"/>
        </w:numPr>
      </w:pPr>
      <w:r>
        <w:t>SWCImplementation.</w:t>
      </w:r>
    </w:p>
    <w:p w14:paraId="165756AE" w14:textId="77777777" w:rsidR="003D6C43" w:rsidRDefault="003D6C43" w:rsidP="003D6C43"/>
    <w:p w14:paraId="2FA503DD" w14:textId="3E2B5F66" w:rsidR="003D6C43" w:rsidRDefault="003D6C43" w:rsidP="003D6C43"/>
    <w:p w14:paraId="20F7A1B3" w14:textId="57031B1B" w:rsidR="001915F1" w:rsidRDefault="001915F1" w:rsidP="003D6C43"/>
    <w:p w14:paraId="2D33B4CD" w14:textId="33ABD5B8" w:rsidR="001915F1" w:rsidRDefault="001915F1" w:rsidP="003D6C43"/>
    <w:p w14:paraId="6232C4FD" w14:textId="50BC133F" w:rsidR="001915F1" w:rsidRDefault="001915F1" w:rsidP="003D6C43"/>
    <w:p w14:paraId="5A3B42F5" w14:textId="2E84A080" w:rsidR="001915F1" w:rsidRDefault="001915F1" w:rsidP="003D6C43"/>
    <w:p w14:paraId="310E0CC4" w14:textId="030C92E0" w:rsidR="001915F1" w:rsidRDefault="001915F1" w:rsidP="003D6C43"/>
    <w:p w14:paraId="146B3C6C" w14:textId="70F9B2AE" w:rsidR="001915F1" w:rsidRDefault="001915F1" w:rsidP="003D6C43"/>
    <w:p w14:paraId="3648BDF0" w14:textId="1FAB7C6D" w:rsidR="001915F1" w:rsidRDefault="001915F1" w:rsidP="003D6C43"/>
    <w:p w14:paraId="10D12C14" w14:textId="4394C3DF" w:rsidR="001915F1" w:rsidRDefault="001915F1" w:rsidP="003D6C43"/>
    <w:p w14:paraId="3D2B1C3A" w14:textId="39E6AB39" w:rsidR="001915F1" w:rsidRDefault="001915F1" w:rsidP="003D6C43"/>
    <w:p w14:paraId="61436E7D" w14:textId="72F2A7DE" w:rsidR="001915F1" w:rsidRDefault="001915F1" w:rsidP="003D6C43"/>
    <w:p w14:paraId="621EF685" w14:textId="58E4245B" w:rsidR="001915F1" w:rsidRDefault="001915F1" w:rsidP="003D6C43"/>
    <w:p w14:paraId="4353A14F" w14:textId="7A601CE7" w:rsidR="001915F1" w:rsidRDefault="001915F1" w:rsidP="003D6C43"/>
    <w:p w14:paraId="5441B584" w14:textId="77DD5C7F" w:rsidR="001915F1" w:rsidRDefault="001915F1" w:rsidP="003D6C43"/>
    <w:p w14:paraId="02326249" w14:textId="61F13E98" w:rsidR="001915F1" w:rsidRDefault="001915F1" w:rsidP="003D6C43"/>
    <w:p w14:paraId="7EFB3046" w14:textId="0577E339" w:rsidR="001915F1" w:rsidRDefault="001915F1" w:rsidP="003D6C43"/>
    <w:p w14:paraId="6354A37F" w14:textId="41113C44" w:rsidR="001915F1" w:rsidRDefault="001915F1" w:rsidP="003D6C43"/>
    <w:p w14:paraId="4D41E394" w14:textId="73C48DAA" w:rsidR="001915F1" w:rsidRDefault="001915F1" w:rsidP="003D6C43"/>
    <w:p w14:paraId="567B97FC" w14:textId="5E8287AB" w:rsidR="001915F1" w:rsidRDefault="001915F1" w:rsidP="003D6C43"/>
    <w:p w14:paraId="509BA541" w14:textId="7E1F8B4C" w:rsidR="001915F1" w:rsidRDefault="001915F1" w:rsidP="003D6C43"/>
    <w:p w14:paraId="1B2FD6E7" w14:textId="15540BCD" w:rsidR="001915F1" w:rsidRDefault="001915F1" w:rsidP="003D6C43"/>
    <w:p w14:paraId="54556D92" w14:textId="6C59596C" w:rsidR="001915F1" w:rsidRDefault="001915F1" w:rsidP="003D6C43"/>
    <w:p w14:paraId="3AC866D7" w14:textId="351E2172" w:rsidR="001915F1" w:rsidRDefault="001915F1" w:rsidP="003D6C43"/>
    <w:p w14:paraId="5FF5D5FF" w14:textId="751F91B1" w:rsidR="001915F1" w:rsidRDefault="001915F1" w:rsidP="003D6C43"/>
    <w:p w14:paraId="57252F62" w14:textId="489794A6" w:rsidR="001915F1" w:rsidRDefault="001915F1" w:rsidP="003D6C43"/>
    <w:p w14:paraId="7A2E7A2B" w14:textId="6411C9F7" w:rsidR="001915F1" w:rsidRDefault="001915F1" w:rsidP="003D6C43"/>
    <w:p w14:paraId="197DFCCC" w14:textId="1157DF73" w:rsidR="001915F1" w:rsidRDefault="001915F1" w:rsidP="003D6C43"/>
    <w:p w14:paraId="7324013C" w14:textId="47505F6B" w:rsidR="001915F1" w:rsidRDefault="001915F1" w:rsidP="003D6C43"/>
    <w:p w14:paraId="71697930" w14:textId="765B2729" w:rsidR="001915F1" w:rsidRDefault="001915F1" w:rsidP="003D6C43"/>
    <w:p w14:paraId="21FA527F" w14:textId="77777777" w:rsidR="001915F1" w:rsidRPr="003D6C43" w:rsidRDefault="001915F1" w:rsidP="003D6C43"/>
    <w:sectPr w:rsidR="001915F1" w:rsidRPr="003D6C43" w:rsidSect="000D28B5">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9"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3CC891" w14:textId="77777777" w:rsidR="00181047" w:rsidRDefault="00181047" w:rsidP="000D28B5">
      <w:pPr>
        <w:spacing w:after="0" w:line="240" w:lineRule="auto"/>
      </w:pPr>
      <w:r>
        <w:separator/>
      </w:r>
    </w:p>
  </w:endnote>
  <w:endnote w:type="continuationSeparator" w:id="0">
    <w:p w14:paraId="0B61D3BB" w14:textId="77777777" w:rsidR="00181047" w:rsidRDefault="00181047" w:rsidP="000D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9E915" w14:textId="77777777" w:rsidR="008465A8" w:rsidRDefault="008465A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4920665"/>
      <w:docPartObj>
        <w:docPartGallery w:val="Page Numbers (Bottom of Page)"/>
        <w:docPartUnique/>
      </w:docPartObj>
    </w:sdtPr>
    <w:sdtContent>
      <w:p w14:paraId="66618CE3" w14:textId="77777777" w:rsidR="008465A8" w:rsidRDefault="008465A8">
        <w:pPr>
          <w:pStyle w:val="Footer"/>
        </w:pPr>
      </w:p>
      <w:p w14:paraId="4766CCD0" w14:textId="77777777" w:rsidR="008465A8" w:rsidRDefault="008465A8">
        <w:pPr>
          <w:pStyle w:val="Footer"/>
        </w:pPr>
        <w:r>
          <w:t>L&amp;T Technology Services</w:t>
        </w:r>
        <w:r>
          <w:tab/>
          <w:t>CONFIDENTIAL</w:t>
        </w:r>
        <w:sdt>
          <w:sdtPr>
            <w:id w:val="-1769616900"/>
            <w:docPartObj>
              <w:docPartGallery w:val="Page Numbers (Top of Page)"/>
              <w:docPartUnique/>
            </w:docPartObj>
          </w:sdtPr>
          <w:sdtContent>
            <w:r>
              <w:tab/>
              <w:t xml:space="preserve">Page </w:t>
            </w:r>
            <w:r>
              <w:rPr>
                <w:b/>
                <w:bCs/>
                <w:szCs w:val="24"/>
              </w:rPr>
              <w:fldChar w:fldCharType="begin"/>
            </w:r>
            <w:r>
              <w:rPr>
                <w:b/>
                <w:bCs/>
              </w:rPr>
              <w:instrText xml:space="preserve"> PAGE </w:instrText>
            </w:r>
            <w:r>
              <w:rPr>
                <w:b/>
                <w:bCs/>
                <w:szCs w:val="24"/>
              </w:rPr>
              <w:fldChar w:fldCharType="separate"/>
            </w:r>
            <w:r w:rsidR="00A81979">
              <w:rPr>
                <w:b/>
                <w:bCs/>
                <w:noProof/>
              </w:rPr>
              <w:t>40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A81979">
              <w:rPr>
                <w:b/>
                <w:bCs/>
                <w:noProof/>
              </w:rPr>
              <w:t>42</w:t>
            </w:r>
            <w:r>
              <w:rPr>
                <w:b/>
                <w:bCs/>
                <w:szCs w:val="24"/>
              </w:rPr>
              <w:fldChar w:fldCharType="end"/>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79684" w14:textId="77777777" w:rsidR="008465A8" w:rsidRDefault="008465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C1CF47" w14:textId="77777777" w:rsidR="00181047" w:rsidRDefault="00181047" w:rsidP="000D28B5">
      <w:pPr>
        <w:spacing w:after="0" w:line="240" w:lineRule="auto"/>
      </w:pPr>
      <w:r>
        <w:separator/>
      </w:r>
    </w:p>
  </w:footnote>
  <w:footnote w:type="continuationSeparator" w:id="0">
    <w:p w14:paraId="1996B26D" w14:textId="77777777" w:rsidR="00181047" w:rsidRDefault="00181047" w:rsidP="000D28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87F72" w14:textId="77777777" w:rsidR="008465A8" w:rsidRDefault="008465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E3B2" w14:textId="77777777" w:rsidR="008465A8" w:rsidRDefault="008465A8">
    <w:pPr>
      <w:pStyle w:val="Header"/>
    </w:pPr>
    <w:r>
      <w:t xml:space="preserve">GENESIS – Learning Outcome and Mini-project Summary Report       </w:t>
    </w:r>
    <w:r>
      <w:rPr>
        <w:noProof/>
        <w:lang w:val="en-US"/>
      </w:rPr>
      <w:drawing>
        <wp:inline distT="0" distB="0" distL="0" distR="0" wp14:anchorId="79FB5FCF" wp14:editId="3B97778B">
          <wp:extent cx="1337507" cy="20201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tts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7507" cy="202019"/>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A951D" w14:textId="77777777" w:rsidR="008465A8" w:rsidRDefault="008465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C8AC8EF"/>
    <w:multiLevelType w:val="multilevel"/>
    <w:tmpl w:val="9C8AC8EF"/>
    <w:lvl w:ilvl="0">
      <w:start w:val="1"/>
      <w:numFmt w:val="decimal"/>
      <w:lvlText w:val="%1."/>
      <w:lvlJc w:val="left"/>
      <w:pPr>
        <w:ind w:left="192" w:hanging="172"/>
      </w:pPr>
      <w:rPr>
        <w:rFonts w:ascii="Times New Roman" w:eastAsia="Times New Roman" w:hAnsi="Times New Roman" w:cs="Times New Roman" w:hint="default"/>
        <w:w w:val="102"/>
        <w:sz w:val="20"/>
        <w:szCs w:val="20"/>
        <w:lang w:val="en-US" w:eastAsia="en-US" w:bidi="ar-SA"/>
      </w:rPr>
    </w:lvl>
    <w:lvl w:ilvl="1">
      <w:start w:val="1"/>
      <w:numFmt w:val="decimal"/>
      <w:lvlText w:val="%2."/>
      <w:lvlJc w:val="left"/>
      <w:pPr>
        <w:ind w:left="868" w:hanging="339"/>
      </w:pPr>
      <w:rPr>
        <w:rFonts w:ascii="Times New Roman" w:eastAsia="Times New Roman" w:hAnsi="Times New Roman" w:cs="Times New Roman" w:hint="default"/>
        <w:w w:val="102"/>
        <w:sz w:val="22"/>
        <w:szCs w:val="22"/>
        <w:lang w:val="en-US" w:eastAsia="en-US" w:bidi="ar-SA"/>
      </w:rPr>
    </w:lvl>
    <w:lvl w:ilvl="2">
      <w:numFmt w:val="bullet"/>
      <w:lvlText w:val="•"/>
      <w:lvlJc w:val="left"/>
      <w:pPr>
        <w:ind w:left="1760" w:hanging="339"/>
      </w:pPr>
      <w:rPr>
        <w:rFonts w:hint="default"/>
        <w:lang w:val="en-US" w:eastAsia="en-US" w:bidi="ar-SA"/>
      </w:rPr>
    </w:lvl>
    <w:lvl w:ilvl="3">
      <w:numFmt w:val="bullet"/>
      <w:lvlText w:val="•"/>
      <w:lvlJc w:val="left"/>
      <w:pPr>
        <w:ind w:left="2660" w:hanging="339"/>
      </w:pPr>
      <w:rPr>
        <w:rFonts w:hint="default"/>
        <w:lang w:val="en-US" w:eastAsia="en-US" w:bidi="ar-SA"/>
      </w:rPr>
    </w:lvl>
    <w:lvl w:ilvl="4">
      <w:numFmt w:val="bullet"/>
      <w:lvlText w:val="•"/>
      <w:lvlJc w:val="left"/>
      <w:pPr>
        <w:ind w:left="3560" w:hanging="339"/>
      </w:pPr>
      <w:rPr>
        <w:rFonts w:hint="default"/>
        <w:lang w:val="en-US" w:eastAsia="en-US" w:bidi="ar-SA"/>
      </w:rPr>
    </w:lvl>
    <w:lvl w:ilvl="5">
      <w:numFmt w:val="bullet"/>
      <w:lvlText w:val="•"/>
      <w:lvlJc w:val="left"/>
      <w:pPr>
        <w:ind w:left="4460" w:hanging="339"/>
      </w:pPr>
      <w:rPr>
        <w:rFonts w:hint="default"/>
        <w:lang w:val="en-US" w:eastAsia="en-US" w:bidi="ar-SA"/>
      </w:rPr>
    </w:lvl>
    <w:lvl w:ilvl="6">
      <w:numFmt w:val="bullet"/>
      <w:lvlText w:val="•"/>
      <w:lvlJc w:val="left"/>
      <w:pPr>
        <w:ind w:left="5360" w:hanging="339"/>
      </w:pPr>
      <w:rPr>
        <w:rFonts w:hint="default"/>
        <w:lang w:val="en-US" w:eastAsia="en-US" w:bidi="ar-SA"/>
      </w:rPr>
    </w:lvl>
    <w:lvl w:ilvl="7">
      <w:numFmt w:val="bullet"/>
      <w:lvlText w:val="•"/>
      <w:lvlJc w:val="left"/>
      <w:pPr>
        <w:ind w:left="6260" w:hanging="339"/>
      </w:pPr>
      <w:rPr>
        <w:rFonts w:hint="default"/>
        <w:lang w:val="en-US" w:eastAsia="en-US" w:bidi="ar-SA"/>
      </w:rPr>
    </w:lvl>
    <w:lvl w:ilvl="8">
      <w:numFmt w:val="bullet"/>
      <w:lvlText w:val="•"/>
      <w:lvlJc w:val="left"/>
      <w:pPr>
        <w:ind w:left="7160" w:hanging="339"/>
      </w:pPr>
      <w:rPr>
        <w:rFonts w:hint="default"/>
        <w:lang w:val="en-US" w:eastAsia="en-US" w:bidi="ar-SA"/>
      </w:rPr>
    </w:lvl>
  </w:abstractNum>
  <w:abstractNum w:abstractNumId="1">
    <w:nsid w:val="D7F9FE59"/>
    <w:multiLevelType w:val="multilevel"/>
    <w:tmpl w:val="D7F9FE59"/>
    <w:lvl w:ilvl="0">
      <w:start w:val="1"/>
      <w:numFmt w:val="decimal"/>
      <w:lvlText w:val="%1."/>
      <w:lvlJc w:val="left"/>
      <w:pPr>
        <w:ind w:left="192" w:hanging="172"/>
      </w:pPr>
      <w:rPr>
        <w:rFonts w:ascii="Times New Roman" w:eastAsia="Times New Roman" w:hAnsi="Times New Roman" w:cs="Times New Roman" w:hint="default"/>
        <w:w w:val="102"/>
        <w:sz w:val="20"/>
        <w:szCs w:val="20"/>
        <w:lang w:val="en-US" w:eastAsia="en-US" w:bidi="ar-SA"/>
      </w:rPr>
    </w:lvl>
    <w:lvl w:ilvl="1">
      <w:numFmt w:val="bullet"/>
      <w:lvlText w:val="•"/>
      <w:lvlJc w:val="left"/>
      <w:pPr>
        <w:ind w:left="1076" w:hanging="172"/>
      </w:pPr>
      <w:rPr>
        <w:rFonts w:hint="default"/>
        <w:lang w:val="en-US" w:eastAsia="en-US" w:bidi="ar-SA"/>
      </w:rPr>
    </w:lvl>
    <w:lvl w:ilvl="2">
      <w:numFmt w:val="bullet"/>
      <w:lvlText w:val="•"/>
      <w:lvlJc w:val="left"/>
      <w:pPr>
        <w:ind w:left="1952" w:hanging="172"/>
      </w:pPr>
      <w:rPr>
        <w:rFonts w:hint="default"/>
        <w:lang w:val="en-US" w:eastAsia="en-US" w:bidi="ar-SA"/>
      </w:rPr>
    </w:lvl>
    <w:lvl w:ilvl="3">
      <w:numFmt w:val="bullet"/>
      <w:lvlText w:val="•"/>
      <w:lvlJc w:val="left"/>
      <w:pPr>
        <w:ind w:left="2828" w:hanging="172"/>
      </w:pPr>
      <w:rPr>
        <w:rFonts w:hint="default"/>
        <w:lang w:val="en-US" w:eastAsia="en-US" w:bidi="ar-SA"/>
      </w:rPr>
    </w:lvl>
    <w:lvl w:ilvl="4">
      <w:numFmt w:val="bullet"/>
      <w:lvlText w:val="•"/>
      <w:lvlJc w:val="left"/>
      <w:pPr>
        <w:ind w:left="3704" w:hanging="172"/>
      </w:pPr>
      <w:rPr>
        <w:rFonts w:hint="default"/>
        <w:lang w:val="en-US" w:eastAsia="en-US" w:bidi="ar-SA"/>
      </w:rPr>
    </w:lvl>
    <w:lvl w:ilvl="5">
      <w:numFmt w:val="bullet"/>
      <w:lvlText w:val="•"/>
      <w:lvlJc w:val="left"/>
      <w:pPr>
        <w:ind w:left="4580" w:hanging="172"/>
      </w:pPr>
      <w:rPr>
        <w:rFonts w:hint="default"/>
        <w:lang w:val="en-US" w:eastAsia="en-US" w:bidi="ar-SA"/>
      </w:rPr>
    </w:lvl>
    <w:lvl w:ilvl="6">
      <w:numFmt w:val="bullet"/>
      <w:lvlText w:val="•"/>
      <w:lvlJc w:val="left"/>
      <w:pPr>
        <w:ind w:left="5456" w:hanging="172"/>
      </w:pPr>
      <w:rPr>
        <w:rFonts w:hint="default"/>
        <w:lang w:val="en-US" w:eastAsia="en-US" w:bidi="ar-SA"/>
      </w:rPr>
    </w:lvl>
    <w:lvl w:ilvl="7">
      <w:numFmt w:val="bullet"/>
      <w:lvlText w:val="•"/>
      <w:lvlJc w:val="left"/>
      <w:pPr>
        <w:ind w:left="6332" w:hanging="172"/>
      </w:pPr>
      <w:rPr>
        <w:rFonts w:hint="default"/>
        <w:lang w:val="en-US" w:eastAsia="en-US" w:bidi="ar-SA"/>
      </w:rPr>
    </w:lvl>
    <w:lvl w:ilvl="8">
      <w:numFmt w:val="bullet"/>
      <w:lvlText w:val="•"/>
      <w:lvlJc w:val="left"/>
      <w:pPr>
        <w:ind w:left="7208" w:hanging="172"/>
      </w:pPr>
      <w:rPr>
        <w:rFonts w:hint="default"/>
        <w:lang w:val="en-US" w:eastAsia="en-US" w:bidi="ar-SA"/>
      </w:rPr>
    </w:lvl>
  </w:abstractNum>
  <w:abstractNum w:abstractNumId="2">
    <w:nsid w:val="DCBA6B53"/>
    <w:multiLevelType w:val="multilevel"/>
    <w:tmpl w:val="DCBA6B53"/>
    <w:lvl w:ilvl="0">
      <w:start w:val="7"/>
      <w:numFmt w:val="decimal"/>
      <w:lvlText w:val="%1."/>
      <w:lvlJc w:val="left"/>
      <w:pPr>
        <w:ind w:left="363" w:hanging="172"/>
      </w:pPr>
      <w:rPr>
        <w:rFonts w:ascii="Times New Roman" w:eastAsia="Times New Roman" w:hAnsi="Times New Roman" w:cs="Times New Roman" w:hint="default"/>
        <w:w w:val="102"/>
        <w:sz w:val="20"/>
        <w:szCs w:val="20"/>
        <w:lang w:val="en-US" w:eastAsia="en-US" w:bidi="ar-SA"/>
      </w:rPr>
    </w:lvl>
    <w:lvl w:ilvl="1">
      <w:numFmt w:val="bullet"/>
      <w:lvlText w:val="•"/>
      <w:lvlJc w:val="left"/>
      <w:pPr>
        <w:ind w:left="1220" w:hanging="172"/>
      </w:pPr>
      <w:rPr>
        <w:rFonts w:hint="default"/>
        <w:lang w:val="en-US" w:eastAsia="en-US" w:bidi="ar-SA"/>
      </w:rPr>
    </w:lvl>
    <w:lvl w:ilvl="2">
      <w:numFmt w:val="bullet"/>
      <w:lvlText w:val="•"/>
      <w:lvlJc w:val="left"/>
      <w:pPr>
        <w:ind w:left="2080" w:hanging="172"/>
      </w:pPr>
      <w:rPr>
        <w:rFonts w:hint="default"/>
        <w:lang w:val="en-US" w:eastAsia="en-US" w:bidi="ar-SA"/>
      </w:rPr>
    </w:lvl>
    <w:lvl w:ilvl="3">
      <w:numFmt w:val="bullet"/>
      <w:lvlText w:val="•"/>
      <w:lvlJc w:val="left"/>
      <w:pPr>
        <w:ind w:left="2940" w:hanging="172"/>
      </w:pPr>
      <w:rPr>
        <w:rFonts w:hint="default"/>
        <w:lang w:val="en-US" w:eastAsia="en-US" w:bidi="ar-SA"/>
      </w:rPr>
    </w:lvl>
    <w:lvl w:ilvl="4">
      <w:numFmt w:val="bullet"/>
      <w:lvlText w:val="•"/>
      <w:lvlJc w:val="left"/>
      <w:pPr>
        <w:ind w:left="3800" w:hanging="172"/>
      </w:pPr>
      <w:rPr>
        <w:rFonts w:hint="default"/>
        <w:lang w:val="en-US" w:eastAsia="en-US" w:bidi="ar-SA"/>
      </w:rPr>
    </w:lvl>
    <w:lvl w:ilvl="5">
      <w:numFmt w:val="bullet"/>
      <w:lvlText w:val="•"/>
      <w:lvlJc w:val="left"/>
      <w:pPr>
        <w:ind w:left="4660" w:hanging="172"/>
      </w:pPr>
      <w:rPr>
        <w:rFonts w:hint="default"/>
        <w:lang w:val="en-US" w:eastAsia="en-US" w:bidi="ar-SA"/>
      </w:rPr>
    </w:lvl>
    <w:lvl w:ilvl="6">
      <w:numFmt w:val="bullet"/>
      <w:lvlText w:val="•"/>
      <w:lvlJc w:val="left"/>
      <w:pPr>
        <w:ind w:left="5520" w:hanging="172"/>
      </w:pPr>
      <w:rPr>
        <w:rFonts w:hint="default"/>
        <w:lang w:val="en-US" w:eastAsia="en-US" w:bidi="ar-SA"/>
      </w:rPr>
    </w:lvl>
    <w:lvl w:ilvl="7">
      <w:numFmt w:val="bullet"/>
      <w:lvlText w:val="•"/>
      <w:lvlJc w:val="left"/>
      <w:pPr>
        <w:ind w:left="6380" w:hanging="172"/>
      </w:pPr>
      <w:rPr>
        <w:rFonts w:hint="default"/>
        <w:lang w:val="en-US" w:eastAsia="en-US" w:bidi="ar-SA"/>
      </w:rPr>
    </w:lvl>
    <w:lvl w:ilvl="8">
      <w:numFmt w:val="bullet"/>
      <w:lvlText w:val="•"/>
      <w:lvlJc w:val="left"/>
      <w:pPr>
        <w:ind w:left="7240" w:hanging="172"/>
      </w:pPr>
      <w:rPr>
        <w:rFonts w:hint="default"/>
        <w:lang w:val="en-US" w:eastAsia="en-US" w:bidi="ar-SA"/>
      </w:rPr>
    </w:lvl>
  </w:abstractNum>
  <w:abstractNum w:abstractNumId="3">
    <w:nsid w:val="F4B5D9F5"/>
    <w:multiLevelType w:val="multilevel"/>
    <w:tmpl w:val="F4B5D9F5"/>
    <w:lvl w:ilvl="0">
      <w:start w:val="1"/>
      <w:numFmt w:val="decimal"/>
      <w:lvlText w:val="%1."/>
      <w:lvlJc w:val="left"/>
      <w:pPr>
        <w:ind w:left="363" w:hanging="172"/>
      </w:pPr>
      <w:rPr>
        <w:rFonts w:hint="default"/>
        <w:w w:val="102"/>
        <w:lang w:val="en-US" w:eastAsia="en-US" w:bidi="ar-SA"/>
      </w:rPr>
    </w:lvl>
    <w:lvl w:ilvl="1">
      <w:numFmt w:val="bullet"/>
      <w:lvlText w:val="•"/>
      <w:lvlJc w:val="left"/>
      <w:pPr>
        <w:ind w:left="1220" w:hanging="172"/>
      </w:pPr>
      <w:rPr>
        <w:rFonts w:hint="default"/>
        <w:lang w:val="en-US" w:eastAsia="en-US" w:bidi="ar-SA"/>
      </w:rPr>
    </w:lvl>
    <w:lvl w:ilvl="2">
      <w:numFmt w:val="bullet"/>
      <w:lvlText w:val="•"/>
      <w:lvlJc w:val="left"/>
      <w:pPr>
        <w:ind w:left="2080" w:hanging="172"/>
      </w:pPr>
      <w:rPr>
        <w:rFonts w:hint="default"/>
        <w:lang w:val="en-US" w:eastAsia="en-US" w:bidi="ar-SA"/>
      </w:rPr>
    </w:lvl>
    <w:lvl w:ilvl="3">
      <w:numFmt w:val="bullet"/>
      <w:lvlText w:val="•"/>
      <w:lvlJc w:val="left"/>
      <w:pPr>
        <w:ind w:left="2940" w:hanging="172"/>
      </w:pPr>
      <w:rPr>
        <w:rFonts w:hint="default"/>
        <w:lang w:val="en-US" w:eastAsia="en-US" w:bidi="ar-SA"/>
      </w:rPr>
    </w:lvl>
    <w:lvl w:ilvl="4">
      <w:numFmt w:val="bullet"/>
      <w:lvlText w:val="•"/>
      <w:lvlJc w:val="left"/>
      <w:pPr>
        <w:ind w:left="3800" w:hanging="172"/>
      </w:pPr>
      <w:rPr>
        <w:rFonts w:hint="default"/>
        <w:lang w:val="en-US" w:eastAsia="en-US" w:bidi="ar-SA"/>
      </w:rPr>
    </w:lvl>
    <w:lvl w:ilvl="5">
      <w:numFmt w:val="bullet"/>
      <w:lvlText w:val="•"/>
      <w:lvlJc w:val="left"/>
      <w:pPr>
        <w:ind w:left="4660" w:hanging="172"/>
      </w:pPr>
      <w:rPr>
        <w:rFonts w:hint="default"/>
        <w:lang w:val="en-US" w:eastAsia="en-US" w:bidi="ar-SA"/>
      </w:rPr>
    </w:lvl>
    <w:lvl w:ilvl="6">
      <w:numFmt w:val="bullet"/>
      <w:lvlText w:val="•"/>
      <w:lvlJc w:val="left"/>
      <w:pPr>
        <w:ind w:left="5520" w:hanging="172"/>
      </w:pPr>
      <w:rPr>
        <w:rFonts w:hint="default"/>
        <w:lang w:val="en-US" w:eastAsia="en-US" w:bidi="ar-SA"/>
      </w:rPr>
    </w:lvl>
    <w:lvl w:ilvl="7">
      <w:numFmt w:val="bullet"/>
      <w:lvlText w:val="•"/>
      <w:lvlJc w:val="left"/>
      <w:pPr>
        <w:ind w:left="6380" w:hanging="172"/>
      </w:pPr>
      <w:rPr>
        <w:rFonts w:hint="default"/>
        <w:lang w:val="en-US" w:eastAsia="en-US" w:bidi="ar-SA"/>
      </w:rPr>
    </w:lvl>
    <w:lvl w:ilvl="8">
      <w:numFmt w:val="bullet"/>
      <w:lvlText w:val="•"/>
      <w:lvlJc w:val="left"/>
      <w:pPr>
        <w:ind w:left="7240" w:hanging="172"/>
      </w:pPr>
      <w:rPr>
        <w:rFonts w:hint="default"/>
        <w:lang w:val="en-US" w:eastAsia="en-US" w:bidi="ar-SA"/>
      </w:rPr>
    </w:lvl>
  </w:abstractNum>
  <w:abstractNum w:abstractNumId="4">
    <w:nsid w:val="0FB37A55"/>
    <w:multiLevelType w:val="hybridMultilevel"/>
    <w:tmpl w:val="E28CD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04444A8"/>
    <w:multiLevelType w:val="hybridMultilevel"/>
    <w:tmpl w:val="A5064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2C94ADE"/>
    <w:multiLevelType w:val="multilevel"/>
    <w:tmpl w:val="CC7C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AC6310"/>
    <w:multiLevelType w:val="multilevel"/>
    <w:tmpl w:val="4B905C3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094642"/>
    <w:multiLevelType w:val="hybridMultilevel"/>
    <w:tmpl w:val="DACAF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A1430A5"/>
    <w:multiLevelType w:val="hybridMultilevel"/>
    <w:tmpl w:val="2EE460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B09669D"/>
    <w:multiLevelType w:val="multilevel"/>
    <w:tmpl w:val="9F42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6476B0"/>
    <w:multiLevelType w:val="hybridMultilevel"/>
    <w:tmpl w:val="47AACF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2125CF"/>
    <w:multiLevelType w:val="multilevel"/>
    <w:tmpl w:val="6F2A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B460E7"/>
    <w:multiLevelType w:val="hybridMultilevel"/>
    <w:tmpl w:val="28B4F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470EC97"/>
    <w:multiLevelType w:val="multilevel"/>
    <w:tmpl w:val="2470EC97"/>
    <w:lvl w:ilvl="0">
      <w:start w:val="1"/>
      <w:numFmt w:val="decimal"/>
      <w:lvlText w:val="%1."/>
      <w:lvlJc w:val="left"/>
      <w:pPr>
        <w:ind w:left="192" w:hanging="172"/>
      </w:pPr>
      <w:rPr>
        <w:rFonts w:ascii="Times New Roman" w:eastAsia="Times New Roman" w:hAnsi="Times New Roman" w:cs="Times New Roman" w:hint="default"/>
        <w:w w:val="102"/>
        <w:sz w:val="20"/>
        <w:szCs w:val="20"/>
        <w:lang w:val="en-US" w:eastAsia="en-US" w:bidi="ar-SA"/>
      </w:rPr>
    </w:lvl>
    <w:lvl w:ilvl="1">
      <w:numFmt w:val="bullet"/>
      <w:lvlText w:val="•"/>
      <w:lvlJc w:val="left"/>
      <w:pPr>
        <w:ind w:left="1076" w:hanging="172"/>
      </w:pPr>
      <w:rPr>
        <w:rFonts w:hint="default"/>
        <w:lang w:val="en-US" w:eastAsia="en-US" w:bidi="ar-SA"/>
      </w:rPr>
    </w:lvl>
    <w:lvl w:ilvl="2">
      <w:numFmt w:val="bullet"/>
      <w:lvlText w:val="•"/>
      <w:lvlJc w:val="left"/>
      <w:pPr>
        <w:ind w:left="1952" w:hanging="172"/>
      </w:pPr>
      <w:rPr>
        <w:rFonts w:hint="default"/>
        <w:lang w:val="en-US" w:eastAsia="en-US" w:bidi="ar-SA"/>
      </w:rPr>
    </w:lvl>
    <w:lvl w:ilvl="3">
      <w:numFmt w:val="bullet"/>
      <w:lvlText w:val="•"/>
      <w:lvlJc w:val="left"/>
      <w:pPr>
        <w:ind w:left="2828" w:hanging="172"/>
      </w:pPr>
      <w:rPr>
        <w:rFonts w:hint="default"/>
        <w:lang w:val="en-US" w:eastAsia="en-US" w:bidi="ar-SA"/>
      </w:rPr>
    </w:lvl>
    <w:lvl w:ilvl="4">
      <w:numFmt w:val="bullet"/>
      <w:lvlText w:val="•"/>
      <w:lvlJc w:val="left"/>
      <w:pPr>
        <w:ind w:left="3704" w:hanging="172"/>
      </w:pPr>
      <w:rPr>
        <w:rFonts w:hint="default"/>
        <w:lang w:val="en-US" w:eastAsia="en-US" w:bidi="ar-SA"/>
      </w:rPr>
    </w:lvl>
    <w:lvl w:ilvl="5">
      <w:numFmt w:val="bullet"/>
      <w:lvlText w:val="•"/>
      <w:lvlJc w:val="left"/>
      <w:pPr>
        <w:ind w:left="4580" w:hanging="172"/>
      </w:pPr>
      <w:rPr>
        <w:rFonts w:hint="default"/>
        <w:lang w:val="en-US" w:eastAsia="en-US" w:bidi="ar-SA"/>
      </w:rPr>
    </w:lvl>
    <w:lvl w:ilvl="6">
      <w:numFmt w:val="bullet"/>
      <w:lvlText w:val="•"/>
      <w:lvlJc w:val="left"/>
      <w:pPr>
        <w:ind w:left="5456" w:hanging="172"/>
      </w:pPr>
      <w:rPr>
        <w:rFonts w:hint="default"/>
        <w:lang w:val="en-US" w:eastAsia="en-US" w:bidi="ar-SA"/>
      </w:rPr>
    </w:lvl>
    <w:lvl w:ilvl="7">
      <w:numFmt w:val="bullet"/>
      <w:lvlText w:val="•"/>
      <w:lvlJc w:val="left"/>
      <w:pPr>
        <w:ind w:left="6332" w:hanging="172"/>
      </w:pPr>
      <w:rPr>
        <w:rFonts w:hint="default"/>
        <w:lang w:val="en-US" w:eastAsia="en-US" w:bidi="ar-SA"/>
      </w:rPr>
    </w:lvl>
    <w:lvl w:ilvl="8">
      <w:numFmt w:val="bullet"/>
      <w:lvlText w:val="•"/>
      <w:lvlJc w:val="left"/>
      <w:pPr>
        <w:ind w:left="7208" w:hanging="172"/>
      </w:pPr>
      <w:rPr>
        <w:rFonts w:hint="default"/>
        <w:lang w:val="en-US" w:eastAsia="en-US" w:bidi="ar-SA"/>
      </w:rPr>
    </w:lvl>
  </w:abstractNum>
  <w:abstractNum w:abstractNumId="15">
    <w:nsid w:val="26775408"/>
    <w:multiLevelType w:val="multilevel"/>
    <w:tmpl w:val="19F29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D453C5"/>
    <w:multiLevelType w:val="hybridMultilevel"/>
    <w:tmpl w:val="75AA8C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A5A0BE3"/>
    <w:multiLevelType w:val="hybridMultilevel"/>
    <w:tmpl w:val="48A2C7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AE83878"/>
    <w:multiLevelType w:val="hybridMultilevel"/>
    <w:tmpl w:val="24264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9A23F12"/>
    <w:multiLevelType w:val="hybridMultilevel"/>
    <w:tmpl w:val="2ECE2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A8E1146"/>
    <w:multiLevelType w:val="multilevel"/>
    <w:tmpl w:val="A8B2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AA77C7"/>
    <w:multiLevelType w:val="multilevel"/>
    <w:tmpl w:val="D19E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C1BAE26"/>
    <w:multiLevelType w:val="multilevel"/>
    <w:tmpl w:val="4C1BAE26"/>
    <w:lvl w:ilvl="0">
      <w:start w:val="1"/>
      <w:numFmt w:val="decimal"/>
      <w:lvlText w:val="%1."/>
      <w:lvlJc w:val="left"/>
      <w:pPr>
        <w:ind w:left="868" w:hanging="339"/>
      </w:pPr>
      <w:rPr>
        <w:rFonts w:ascii="Times New Roman" w:eastAsia="Times New Roman" w:hAnsi="Times New Roman" w:cs="Times New Roman" w:hint="default"/>
        <w:w w:val="102"/>
        <w:sz w:val="22"/>
        <w:szCs w:val="22"/>
        <w:lang w:val="en-US" w:eastAsia="en-US" w:bidi="ar-SA"/>
      </w:rPr>
    </w:lvl>
    <w:lvl w:ilvl="1">
      <w:numFmt w:val="bullet"/>
      <w:lvlText w:val="•"/>
      <w:lvlJc w:val="left"/>
      <w:pPr>
        <w:ind w:left="1670" w:hanging="339"/>
      </w:pPr>
      <w:rPr>
        <w:rFonts w:hint="default"/>
        <w:lang w:val="en-US" w:eastAsia="en-US" w:bidi="ar-SA"/>
      </w:rPr>
    </w:lvl>
    <w:lvl w:ilvl="2">
      <w:numFmt w:val="bullet"/>
      <w:lvlText w:val="•"/>
      <w:lvlJc w:val="left"/>
      <w:pPr>
        <w:ind w:left="2480" w:hanging="339"/>
      </w:pPr>
      <w:rPr>
        <w:rFonts w:hint="default"/>
        <w:lang w:val="en-US" w:eastAsia="en-US" w:bidi="ar-SA"/>
      </w:rPr>
    </w:lvl>
    <w:lvl w:ilvl="3">
      <w:numFmt w:val="bullet"/>
      <w:lvlText w:val="•"/>
      <w:lvlJc w:val="left"/>
      <w:pPr>
        <w:ind w:left="3290" w:hanging="339"/>
      </w:pPr>
      <w:rPr>
        <w:rFonts w:hint="default"/>
        <w:lang w:val="en-US" w:eastAsia="en-US" w:bidi="ar-SA"/>
      </w:rPr>
    </w:lvl>
    <w:lvl w:ilvl="4">
      <w:numFmt w:val="bullet"/>
      <w:lvlText w:val="•"/>
      <w:lvlJc w:val="left"/>
      <w:pPr>
        <w:ind w:left="4100" w:hanging="339"/>
      </w:pPr>
      <w:rPr>
        <w:rFonts w:hint="default"/>
        <w:lang w:val="en-US" w:eastAsia="en-US" w:bidi="ar-SA"/>
      </w:rPr>
    </w:lvl>
    <w:lvl w:ilvl="5">
      <w:numFmt w:val="bullet"/>
      <w:lvlText w:val="•"/>
      <w:lvlJc w:val="left"/>
      <w:pPr>
        <w:ind w:left="4910" w:hanging="339"/>
      </w:pPr>
      <w:rPr>
        <w:rFonts w:hint="default"/>
        <w:lang w:val="en-US" w:eastAsia="en-US" w:bidi="ar-SA"/>
      </w:rPr>
    </w:lvl>
    <w:lvl w:ilvl="6">
      <w:numFmt w:val="bullet"/>
      <w:lvlText w:val="•"/>
      <w:lvlJc w:val="left"/>
      <w:pPr>
        <w:ind w:left="5720" w:hanging="339"/>
      </w:pPr>
      <w:rPr>
        <w:rFonts w:hint="default"/>
        <w:lang w:val="en-US" w:eastAsia="en-US" w:bidi="ar-SA"/>
      </w:rPr>
    </w:lvl>
    <w:lvl w:ilvl="7">
      <w:numFmt w:val="bullet"/>
      <w:lvlText w:val="•"/>
      <w:lvlJc w:val="left"/>
      <w:pPr>
        <w:ind w:left="6530" w:hanging="339"/>
      </w:pPr>
      <w:rPr>
        <w:rFonts w:hint="default"/>
        <w:lang w:val="en-US" w:eastAsia="en-US" w:bidi="ar-SA"/>
      </w:rPr>
    </w:lvl>
    <w:lvl w:ilvl="8">
      <w:numFmt w:val="bullet"/>
      <w:lvlText w:val="•"/>
      <w:lvlJc w:val="left"/>
      <w:pPr>
        <w:ind w:left="7340" w:hanging="339"/>
      </w:pPr>
      <w:rPr>
        <w:rFonts w:hint="default"/>
        <w:lang w:val="en-US" w:eastAsia="en-US" w:bidi="ar-SA"/>
      </w:rPr>
    </w:lvl>
  </w:abstractNum>
  <w:abstractNum w:abstractNumId="23">
    <w:nsid w:val="4FC51121"/>
    <w:multiLevelType w:val="multilevel"/>
    <w:tmpl w:val="C43E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F22ABA"/>
    <w:multiLevelType w:val="multilevel"/>
    <w:tmpl w:val="CAD2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F97027"/>
    <w:multiLevelType w:val="hybridMultilevel"/>
    <w:tmpl w:val="7F623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4BA374B"/>
    <w:multiLevelType w:val="multilevel"/>
    <w:tmpl w:val="DDBC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D2180E"/>
    <w:multiLevelType w:val="hybridMultilevel"/>
    <w:tmpl w:val="4E36EB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7DB2B21"/>
    <w:multiLevelType w:val="multilevel"/>
    <w:tmpl w:val="B104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BB3C3E"/>
    <w:multiLevelType w:val="multilevel"/>
    <w:tmpl w:val="96801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D052C6"/>
    <w:multiLevelType w:val="hybridMultilevel"/>
    <w:tmpl w:val="B41C0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DA00BB6"/>
    <w:multiLevelType w:val="multilevel"/>
    <w:tmpl w:val="F4B5D9F5"/>
    <w:lvl w:ilvl="0">
      <w:start w:val="1"/>
      <w:numFmt w:val="decimal"/>
      <w:lvlText w:val="%1."/>
      <w:lvlJc w:val="left"/>
      <w:pPr>
        <w:ind w:left="363" w:hanging="172"/>
      </w:pPr>
      <w:rPr>
        <w:rFonts w:hint="default"/>
        <w:w w:val="102"/>
        <w:lang w:val="en-US" w:eastAsia="en-US" w:bidi="ar-SA"/>
      </w:rPr>
    </w:lvl>
    <w:lvl w:ilvl="1">
      <w:numFmt w:val="bullet"/>
      <w:lvlText w:val="•"/>
      <w:lvlJc w:val="left"/>
      <w:pPr>
        <w:ind w:left="1220" w:hanging="172"/>
      </w:pPr>
      <w:rPr>
        <w:rFonts w:hint="default"/>
        <w:lang w:val="en-US" w:eastAsia="en-US" w:bidi="ar-SA"/>
      </w:rPr>
    </w:lvl>
    <w:lvl w:ilvl="2">
      <w:numFmt w:val="bullet"/>
      <w:lvlText w:val="•"/>
      <w:lvlJc w:val="left"/>
      <w:pPr>
        <w:ind w:left="2080" w:hanging="172"/>
      </w:pPr>
      <w:rPr>
        <w:rFonts w:hint="default"/>
        <w:lang w:val="en-US" w:eastAsia="en-US" w:bidi="ar-SA"/>
      </w:rPr>
    </w:lvl>
    <w:lvl w:ilvl="3">
      <w:numFmt w:val="bullet"/>
      <w:lvlText w:val="•"/>
      <w:lvlJc w:val="left"/>
      <w:pPr>
        <w:ind w:left="2940" w:hanging="172"/>
      </w:pPr>
      <w:rPr>
        <w:rFonts w:hint="default"/>
        <w:lang w:val="en-US" w:eastAsia="en-US" w:bidi="ar-SA"/>
      </w:rPr>
    </w:lvl>
    <w:lvl w:ilvl="4">
      <w:numFmt w:val="bullet"/>
      <w:lvlText w:val="•"/>
      <w:lvlJc w:val="left"/>
      <w:pPr>
        <w:ind w:left="3800" w:hanging="172"/>
      </w:pPr>
      <w:rPr>
        <w:rFonts w:hint="default"/>
        <w:lang w:val="en-US" w:eastAsia="en-US" w:bidi="ar-SA"/>
      </w:rPr>
    </w:lvl>
    <w:lvl w:ilvl="5">
      <w:numFmt w:val="bullet"/>
      <w:lvlText w:val="•"/>
      <w:lvlJc w:val="left"/>
      <w:pPr>
        <w:ind w:left="4660" w:hanging="172"/>
      </w:pPr>
      <w:rPr>
        <w:rFonts w:hint="default"/>
        <w:lang w:val="en-US" w:eastAsia="en-US" w:bidi="ar-SA"/>
      </w:rPr>
    </w:lvl>
    <w:lvl w:ilvl="6">
      <w:numFmt w:val="bullet"/>
      <w:lvlText w:val="•"/>
      <w:lvlJc w:val="left"/>
      <w:pPr>
        <w:ind w:left="5520" w:hanging="172"/>
      </w:pPr>
      <w:rPr>
        <w:rFonts w:hint="default"/>
        <w:lang w:val="en-US" w:eastAsia="en-US" w:bidi="ar-SA"/>
      </w:rPr>
    </w:lvl>
    <w:lvl w:ilvl="7">
      <w:numFmt w:val="bullet"/>
      <w:lvlText w:val="•"/>
      <w:lvlJc w:val="left"/>
      <w:pPr>
        <w:ind w:left="6380" w:hanging="172"/>
      </w:pPr>
      <w:rPr>
        <w:rFonts w:hint="default"/>
        <w:lang w:val="en-US" w:eastAsia="en-US" w:bidi="ar-SA"/>
      </w:rPr>
    </w:lvl>
    <w:lvl w:ilvl="8">
      <w:numFmt w:val="bullet"/>
      <w:lvlText w:val="•"/>
      <w:lvlJc w:val="left"/>
      <w:pPr>
        <w:ind w:left="7240" w:hanging="172"/>
      </w:pPr>
      <w:rPr>
        <w:rFonts w:hint="default"/>
        <w:lang w:val="en-US" w:eastAsia="en-US" w:bidi="ar-SA"/>
      </w:rPr>
    </w:lvl>
  </w:abstractNum>
  <w:abstractNum w:abstractNumId="32">
    <w:nsid w:val="5DDD2445"/>
    <w:multiLevelType w:val="hybridMultilevel"/>
    <w:tmpl w:val="407C6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0CF3228"/>
    <w:multiLevelType w:val="hybridMultilevel"/>
    <w:tmpl w:val="0E38C5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8240C5C"/>
    <w:multiLevelType w:val="multilevel"/>
    <w:tmpl w:val="9A52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432211"/>
    <w:multiLevelType w:val="multilevel"/>
    <w:tmpl w:val="2470EC97"/>
    <w:lvl w:ilvl="0">
      <w:start w:val="1"/>
      <w:numFmt w:val="decimal"/>
      <w:lvlText w:val="%1."/>
      <w:lvlJc w:val="left"/>
      <w:pPr>
        <w:ind w:left="192" w:hanging="172"/>
      </w:pPr>
      <w:rPr>
        <w:rFonts w:ascii="Times New Roman" w:eastAsia="Times New Roman" w:hAnsi="Times New Roman" w:cs="Times New Roman" w:hint="default"/>
        <w:w w:val="102"/>
        <w:sz w:val="20"/>
        <w:szCs w:val="20"/>
        <w:lang w:val="en-US" w:eastAsia="en-US" w:bidi="ar-SA"/>
      </w:rPr>
    </w:lvl>
    <w:lvl w:ilvl="1">
      <w:numFmt w:val="bullet"/>
      <w:lvlText w:val="•"/>
      <w:lvlJc w:val="left"/>
      <w:pPr>
        <w:ind w:left="1076" w:hanging="172"/>
      </w:pPr>
      <w:rPr>
        <w:rFonts w:hint="default"/>
        <w:lang w:val="en-US" w:eastAsia="en-US" w:bidi="ar-SA"/>
      </w:rPr>
    </w:lvl>
    <w:lvl w:ilvl="2">
      <w:numFmt w:val="bullet"/>
      <w:lvlText w:val="•"/>
      <w:lvlJc w:val="left"/>
      <w:pPr>
        <w:ind w:left="1952" w:hanging="172"/>
      </w:pPr>
      <w:rPr>
        <w:rFonts w:hint="default"/>
        <w:lang w:val="en-US" w:eastAsia="en-US" w:bidi="ar-SA"/>
      </w:rPr>
    </w:lvl>
    <w:lvl w:ilvl="3">
      <w:numFmt w:val="bullet"/>
      <w:lvlText w:val="•"/>
      <w:lvlJc w:val="left"/>
      <w:pPr>
        <w:ind w:left="2828" w:hanging="172"/>
      </w:pPr>
      <w:rPr>
        <w:rFonts w:hint="default"/>
        <w:lang w:val="en-US" w:eastAsia="en-US" w:bidi="ar-SA"/>
      </w:rPr>
    </w:lvl>
    <w:lvl w:ilvl="4">
      <w:numFmt w:val="bullet"/>
      <w:lvlText w:val="•"/>
      <w:lvlJc w:val="left"/>
      <w:pPr>
        <w:ind w:left="3704" w:hanging="172"/>
      </w:pPr>
      <w:rPr>
        <w:rFonts w:hint="default"/>
        <w:lang w:val="en-US" w:eastAsia="en-US" w:bidi="ar-SA"/>
      </w:rPr>
    </w:lvl>
    <w:lvl w:ilvl="5">
      <w:numFmt w:val="bullet"/>
      <w:lvlText w:val="•"/>
      <w:lvlJc w:val="left"/>
      <w:pPr>
        <w:ind w:left="4580" w:hanging="172"/>
      </w:pPr>
      <w:rPr>
        <w:rFonts w:hint="default"/>
        <w:lang w:val="en-US" w:eastAsia="en-US" w:bidi="ar-SA"/>
      </w:rPr>
    </w:lvl>
    <w:lvl w:ilvl="6">
      <w:numFmt w:val="bullet"/>
      <w:lvlText w:val="•"/>
      <w:lvlJc w:val="left"/>
      <w:pPr>
        <w:ind w:left="5456" w:hanging="172"/>
      </w:pPr>
      <w:rPr>
        <w:rFonts w:hint="default"/>
        <w:lang w:val="en-US" w:eastAsia="en-US" w:bidi="ar-SA"/>
      </w:rPr>
    </w:lvl>
    <w:lvl w:ilvl="7">
      <w:numFmt w:val="bullet"/>
      <w:lvlText w:val="•"/>
      <w:lvlJc w:val="left"/>
      <w:pPr>
        <w:ind w:left="6332" w:hanging="172"/>
      </w:pPr>
      <w:rPr>
        <w:rFonts w:hint="default"/>
        <w:lang w:val="en-US" w:eastAsia="en-US" w:bidi="ar-SA"/>
      </w:rPr>
    </w:lvl>
    <w:lvl w:ilvl="8">
      <w:numFmt w:val="bullet"/>
      <w:lvlText w:val="•"/>
      <w:lvlJc w:val="left"/>
      <w:pPr>
        <w:ind w:left="7208" w:hanging="172"/>
      </w:pPr>
      <w:rPr>
        <w:rFonts w:hint="default"/>
        <w:lang w:val="en-US" w:eastAsia="en-US" w:bidi="ar-SA"/>
      </w:rPr>
    </w:lvl>
  </w:abstractNum>
  <w:abstractNum w:abstractNumId="36">
    <w:nsid w:val="697C0459"/>
    <w:multiLevelType w:val="hybridMultilevel"/>
    <w:tmpl w:val="8C588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9EB2E4F"/>
    <w:multiLevelType w:val="multilevel"/>
    <w:tmpl w:val="B5CA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175417"/>
    <w:multiLevelType w:val="hybridMultilevel"/>
    <w:tmpl w:val="F7169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C274671"/>
    <w:multiLevelType w:val="hybridMultilevel"/>
    <w:tmpl w:val="DE84ED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3"/>
  </w:num>
  <w:num w:numId="2">
    <w:abstractNumId w:val="36"/>
  </w:num>
  <w:num w:numId="3">
    <w:abstractNumId w:val="17"/>
  </w:num>
  <w:num w:numId="4">
    <w:abstractNumId w:val="7"/>
  </w:num>
  <w:num w:numId="5">
    <w:abstractNumId w:val="27"/>
  </w:num>
  <w:num w:numId="6">
    <w:abstractNumId w:val="39"/>
  </w:num>
  <w:num w:numId="7">
    <w:abstractNumId w:val="9"/>
  </w:num>
  <w:num w:numId="8">
    <w:abstractNumId w:val="25"/>
  </w:num>
  <w:num w:numId="9">
    <w:abstractNumId w:val="30"/>
  </w:num>
  <w:num w:numId="10">
    <w:abstractNumId w:val="16"/>
  </w:num>
  <w:num w:numId="11">
    <w:abstractNumId w:val="38"/>
  </w:num>
  <w:num w:numId="12">
    <w:abstractNumId w:val="18"/>
  </w:num>
  <w:num w:numId="13">
    <w:abstractNumId w:val="13"/>
  </w:num>
  <w:num w:numId="14">
    <w:abstractNumId w:val="4"/>
  </w:num>
  <w:num w:numId="15">
    <w:abstractNumId w:val="19"/>
  </w:num>
  <w:num w:numId="16">
    <w:abstractNumId w:val="32"/>
  </w:num>
  <w:num w:numId="17">
    <w:abstractNumId w:val="11"/>
  </w:num>
  <w:num w:numId="18">
    <w:abstractNumId w:val="8"/>
  </w:num>
  <w:num w:numId="19">
    <w:abstractNumId w:val="5"/>
  </w:num>
  <w:num w:numId="20">
    <w:abstractNumId w:val="15"/>
  </w:num>
  <w:num w:numId="21">
    <w:abstractNumId w:val="37"/>
  </w:num>
  <w:num w:numId="22">
    <w:abstractNumId w:val="29"/>
  </w:num>
  <w:num w:numId="23">
    <w:abstractNumId w:val="26"/>
  </w:num>
  <w:num w:numId="24">
    <w:abstractNumId w:val="10"/>
  </w:num>
  <w:num w:numId="25">
    <w:abstractNumId w:val="20"/>
  </w:num>
  <w:num w:numId="26">
    <w:abstractNumId w:val="24"/>
  </w:num>
  <w:num w:numId="27">
    <w:abstractNumId w:val="23"/>
  </w:num>
  <w:num w:numId="28">
    <w:abstractNumId w:val="28"/>
  </w:num>
  <w:num w:numId="29">
    <w:abstractNumId w:val="6"/>
  </w:num>
  <w:num w:numId="30">
    <w:abstractNumId w:val="34"/>
  </w:num>
  <w:num w:numId="31">
    <w:abstractNumId w:val="21"/>
  </w:num>
  <w:num w:numId="32">
    <w:abstractNumId w:val="3"/>
  </w:num>
  <w:num w:numId="33">
    <w:abstractNumId w:val="31"/>
  </w:num>
  <w:num w:numId="34">
    <w:abstractNumId w:val="14"/>
  </w:num>
  <w:num w:numId="35">
    <w:abstractNumId w:val="35"/>
  </w:num>
  <w:num w:numId="36">
    <w:abstractNumId w:val="2"/>
  </w:num>
  <w:num w:numId="37">
    <w:abstractNumId w:val="1"/>
  </w:num>
  <w:num w:numId="38">
    <w:abstractNumId w:val="0"/>
  </w:num>
  <w:num w:numId="39">
    <w:abstractNumId w:val="22"/>
  </w:num>
  <w:num w:numId="40">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8B5"/>
    <w:rsid w:val="00032BFC"/>
    <w:rsid w:val="000451DA"/>
    <w:rsid w:val="00054BD8"/>
    <w:rsid w:val="0007286A"/>
    <w:rsid w:val="00085D83"/>
    <w:rsid w:val="00093C1A"/>
    <w:rsid w:val="000961DE"/>
    <w:rsid w:val="000D28B5"/>
    <w:rsid w:val="000F1E3A"/>
    <w:rsid w:val="00141262"/>
    <w:rsid w:val="00145728"/>
    <w:rsid w:val="001767A8"/>
    <w:rsid w:val="0018085F"/>
    <w:rsid w:val="00181047"/>
    <w:rsid w:val="001915F1"/>
    <w:rsid w:val="001A59DE"/>
    <w:rsid w:val="00211A35"/>
    <w:rsid w:val="002214C9"/>
    <w:rsid w:val="00232668"/>
    <w:rsid w:val="002357F1"/>
    <w:rsid w:val="0023781A"/>
    <w:rsid w:val="00267740"/>
    <w:rsid w:val="002F723C"/>
    <w:rsid w:val="003155C2"/>
    <w:rsid w:val="00327757"/>
    <w:rsid w:val="003423C8"/>
    <w:rsid w:val="00366EDE"/>
    <w:rsid w:val="00383495"/>
    <w:rsid w:val="00395055"/>
    <w:rsid w:val="00395811"/>
    <w:rsid w:val="003A3D17"/>
    <w:rsid w:val="003B7C42"/>
    <w:rsid w:val="003D6C43"/>
    <w:rsid w:val="004407DE"/>
    <w:rsid w:val="0045024C"/>
    <w:rsid w:val="004539BB"/>
    <w:rsid w:val="004539DF"/>
    <w:rsid w:val="00465043"/>
    <w:rsid w:val="004A6FE5"/>
    <w:rsid w:val="004B5540"/>
    <w:rsid w:val="0051184B"/>
    <w:rsid w:val="0051200F"/>
    <w:rsid w:val="005738D6"/>
    <w:rsid w:val="005875F2"/>
    <w:rsid w:val="0062749F"/>
    <w:rsid w:val="006322BF"/>
    <w:rsid w:val="00652EF2"/>
    <w:rsid w:val="00683193"/>
    <w:rsid w:val="00695319"/>
    <w:rsid w:val="006C3A3F"/>
    <w:rsid w:val="00701136"/>
    <w:rsid w:val="0071503A"/>
    <w:rsid w:val="00726A58"/>
    <w:rsid w:val="00755325"/>
    <w:rsid w:val="007779AE"/>
    <w:rsid w:val="007816BB"/>
    <w:rsid w:val="00796527"/>
    <w:rsid w:val="00796692"/>
    <w:rsid w:val="007A2D01"/>
    <w:rsid w:val="007D566E"/>
    <w:rsid w:val="007E53EA"/>
    <w:rsid w:val="007F30ED"/>
    <w:rsid w:val="0080410C"/>
    <w:rsid w:val="008250D1"/>
    <w:rsid w:val="00833774"/>
    <w:rsid w:val="008465A8"/>
    <w:rsid w:val="00847650"/>
    <w:rsid w:val="00883DD0"/>
    <w:rsid w:val="008A12F0"/>
    <w:rsid w:val="008A5C5C"/>
    <w:rsid w:val="008B52D5"/>
    <w:rsid w:val="008F2D44"/>
    <w:rsid w:val="00906C9D"/>
    <w:rsid w:val="00931200"/>
    <w:rsid w:val="00933D53"/>
    <w:rsid w:val="00946C30"/>
    <w:rsid w:val="00964743"/>
    <w:rsid w:val="009666C6"/>
    <w:rsid w:val="00967AF3"/>
    <w:rsid w:val="009918EB"/>
    <w:rsid w:val="009B409A"/>
    <w:rsid w:val="00A20427"/>
    <w:rsid w:val="00A3102B"/>
    <w:rsid w:val="00A3438D"/>
    <w:rsid w:val="00A6267A"/>
    <w:rsid w:val="00A81979"/>
    <w:rsid w:val="00A82FBB"/>
    <w:rsid w:val="00AA4A51"/>
    <w:rsid w:val="00AB14AF"/>
    <w:rsid w:val="00AB6938"/>
    <w:rsid w:val="00AC72C6"/>
    <w:rsid w:val="00AE4D23"/>
    <w:rsid w:val="00B1627A"/>
    <w:rsid w:val="00B32327"/>
    <w:rsid w:val="00B607A5"/>
    <w:rsid w:val="00B93C37"/>
    <w:rsid w:val="00B973D8"/>
    <w:rsid w:val="00BF672B"/>
    <w:rsid w:val="00C00A41"/>
    <w:rsid w:val="00C210CD"/>
    <w:rsid w:val="00C41DC2"/>
    <w:rsid w:val="00C52393"/>
    <w:rsid w:val="00C947C9"/>
    <w:rsid w:val="00C95304"/>
    <w:rsid w:val="00CD050C"/>
    <w:rsid w:val="00CF538F"/>
    <w:rsid w:val="00D37766"/>
    <w:rsid w:val="00D41AAD"/>
    <w:rsid w:val="00DA6450"/>
    <w:rsid w:val="00DB340A"/>
    <w:rsid w:val="00DB5A8E"/>
    <w:rsid w:val="00DD63AB"/>
    <w:rsid w:val="00E244B8"/>
    <w:rsid w:val="00E33758"/>
    <w:rsid w:val="00E41AA9"/>
    <w:rsid w:val="00E52FEA"/>
    <w:rsid w:val="00E6397F"/>
    <w:rsid w:val="00E76863"/>
    <w:rsid w:val="00E84921"/>
    <w:rsid w:val="00E84A2C"/>
    <w:rsid w:val="00E92723"/>
    <w:rsid w:val="00EC5EBC"/>
    <w:rsid w:val="00ED076D"/>
    <w:rsid w:val="00EF51C5"/>
    <w:rsid w:val="00F0244A"/>
    <w:rsid w:val="00F26A26"/>
    <w:rsid w:val="00F40EF4"/>
    <w:rsid w:val="00F43C0C"/>
    <w:rsid w:val="00F65917"/>
    <w:rsid w:val="00F70C77"/>
    <w:rsid w:val="00F73D22"/>
    <w:rsid w:val="00FA34E3"/>
    <w:rsid w:val="00FB633A"/>
    <w:rsid w:val="00FC4191"/>
    <w:rsid w:val="00FD0A64"/>
    <w:rsid w:val="00FD1B76"/>
    <w:rsid w:val="00FE6950"/>
    <w:rsid w:val="00FF0FC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E5F16"/>
  <w15:docId w15:val="{59FE1F5F-A9E9-4BC6-AA6D-0DD42B22D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921"/>
    <w:rPr>
      <w:rFonts w:ascii="Times New Roman" w:hAnsi="Times New Roman"/>
      <w:sz w:val="24"/>
    </w:rPr>
  </w:style>
  <w:style w:type="paragraph" w:styleId="Heading1">
    <w:name w:val="heading 1"/>
    <w:basedOn w:val="Normal"/>
    <w:next w:val="Normal"/>
    <w:link w:val="Heading1Char"/>
    <w:uiPriority w:val="9"/>
    <w:qFormat/>
    <w:rsid w:val="00E84921"/>
    <w:pPr>
      <w:outlineLvl w:val="0"/>
    </w:pPr>
    <w:rPr>
      <w:rFonts w:cs="Times New Roman"/>
      <w:b/>
      <w:sz w:val="32"/>
    </w:rPr>
  </w:style>
  <w:style w:type="paragraph" w:styleId="Heading2">
    <w:name w:val="heading 2"/>
    <w:basedOn w:val="Normal"/>
    <w:next w:val="Normal"/>
    <w:link w:val="Heading2Char"/>
    <w:uiPriority w:val="9"/>
    <w:unhideWhenUsed/>
    <w:qFormat/>
    <w:rsid w:val="00E8492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738D6"/>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A82FB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921"/>
    <w:rPr>
      <w:rFonts w:ascii="Times New Roman" w:hAnsi="Times New Roman" w:cs="Times New Roman"/>
      <w:b/>
      <w:sz w:val="32"/>
    </w:rPr>
  </w:style>
  <w:style w:type="character" w:customStyle="1" w:styleId="Heading2Char">
    <w:name w:val="Heading 2 Char"/>
    <w:basedOn w:val="DefaultParagraphFont"/>
    <w:link w:val="Heading2"/>
    <w:uiPriority w:val="9"/>
    <w:rsid w:val="00E8492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5738D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A82FBB"/>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qFormat/>
    <w:rsid w:val="000D2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D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8B5"/>
  </w:style>
  <w:style w:type="paragraph" w:styleId="Footer">
    <w:name w:val="footer"/>
    <w:basedOn w:val="Normal"/>
    <w:link w:val="FooterChar"/>
    <w:uiPriority w:val="99"/>
    <w:unhideWhenUsed/>
    <w:rsid w:val="000D2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8B5"/>
  </w:style>
  <w:style w:type="paragraph" w:styleId="TOCHeading">
    <w:name w:val="TOC Heading"/>
    <w:basedOn w:val="Heading1"/>
    <w:next w:val="Normal"/>
    <w:uiPriority w:val="39"/>
    <w:unhideWhenUsed/>
    <w:qFormat/>
    <w:rsid w:val="00847650"/>
    <w:pPr>
      <w:outlineLvl w:val="9"/>
    </w:pPr>
    <w:rPr>
      <w:lang w:val="en-US"/>
    </w:rPr>
  </w:style>
  <w:style w:type="paragraph" w:styleId="ListParagraph">
    <w:name w:val="List Paragraph"/>
    <w:basedOn w:val="Normal"/>
    <w:uiPriority w:val="1"/>
    <w:qFormat/>
    <w:rsid w:val="00964743"/>
    <w:pPr>
      <w:ind w:left="720"/>
      <w:contextualSpacing/>
    </w:pPr>
  </w:style>
  <w:style w:type="character" w:styleId="Hyperlink">
    <w:name w:val="Hyperlink"/>
    <w:basedOn w:val="DefaultParagraphFont"/>
    <w:uiPriority w:val="99"/>
    <w:unhideWhenUsed/>
    <w:rsid w:val="0045024C"/>
    <w:rPr>
      <w:color w:val="0563C1" w:themeColor="hyperlink"/>
      <w:u w:val="single"/>
    </w:rPr>
  </w:style>
  <w:style w:type="paragraph" w:styleId="TOC1">
    <w:name w:val="toc 1"/>
    <w:basedOn w:val="Normal"/>
    <w:next w:val="Normal"/>
    <w:autoRedefine/>
    <w:uiPriority w:val="39"/>
    <w:unhideWhenUsed/>
    <w:rsid w:val="007A2D01"/>
    <w:pPr>
      <w:spacing w:after="100"/>
    </w:pPr>
  </w:style>
  <w:style w:type="paragraph" w:styleId="TOC2">
    <w:name w:val="toc 2"/>
    <w:basedOn w:val="Normal"/>
    <w:next w:val="Normal"/>
    <w:autoRedefine/>
    <w:uiPriority w:val="39"/>
    <w:unhideWhenUsed/>
    <w:rsid w:val="00E84921"/>
    <w:pPr>
      <w:spacing w:after="100"/>
      <w:ind w:left="22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E84921"/>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F43C0C"/>
    <w:pPr>
      <w:spacing w:after="200" w:line="240" w:lineRule="auto"/>
    </w:pPr>
    <w:rPr>
      <w:iCs/>
      <w:szCs w:val="18"/>
    </w:rPr>
  </w:style>
  <w:style w:type="paragraph" w:styleId="TableofFigures">
    <w:name w:val="table of figures"/>
    <w:basedOn w:val="Normal"/>
    <w:next w:val="Normal"/>
    <w:uiPriority w:val="99"/>
    <w:unhideWhenUsed/>
    <w:rsid w:val="00AE4D23"/>
    <w:pPr>
      <w:spacing w:after="0"/>
    </w:pPr>
  </w:style>
  <w:style w:type="paragraph" w:styleId="NoSpacing">
    <w:name w:val="No Spacing"/>
    <w:uiPriority w:val="1"/>
    <w:qFormat/>
    <w:rsid w:val="00A20427"/>
    <w:pPr>
      <w:spacing w:after="0" w:line="240" w:lineRule="auto"/>
    </w:pPr>
    <w:rPr>
      <w:rFonts w:ascii="Times New Roman" w:hAnsi="Times New Roman"/>
      <w:sz w:val="24"/>
    </w:rPr>
  </w:style>
  <w:style w:type="character" w:customStyle="1" w:styleId="UnresolvedMention">
    <w:name w:val="Unresolved Mention"/>
    <w:basedOn w:val="DefaultParagraphFont"/>
    <w:uiPriority w:val="99"/>
    <w:semiHidden/>
    <w:unhideWhenUsed/>
    <w:rsid w:val="00D37766"/>
    <w:rPr>
      <w:color w:val="605E5C"/>
      <w:shd w:val="clear" w:color="auto" w:fill="E1DFDD"/>
    </w:rPr>
  </w:style>
  <w:style w:type="paragraph" w:styleId="NormalWeb">
    <w:name w:val="Normal (Web)"/>
    <w:basedOn w:val="Normal"/>
    <w:uiPriority w:val="99"/>
    <w:unhideWhenUsed/>
    <w:rsid w:val="00A82FBB"/>
    <w:pPr>
      <w:spacing w:before="100" w:beforeAutospacing="1" w:after="100" w:afterAutospacing="1" w:line="240" w:lineRule="auto"/>
    </w:pPr>
    <w:rPr>
      <w:rFonts w:eastAsia="Times New Roman" w:cs="Times New Roman"/>
      <w:szCs w:val="24"/>
      <w:lang w:eastAsia="en-IN" w:bidi="ta-IN"/>
    </w:rPr>
  </w:style>
  <w:style w:type="paragraph" w:styleId="FootnoteText">
    <w:name w:val="footnote text"/>
    <w:basedOn w:val="Normal"/>
    <w:link w:val="FootnoteTextChar"/>
    <w:uiPriority w:val="99"/>
    <w:semiHidden/>
    <w:unhideWhenUsed/>
    <w:rsid w:val="00F73D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3D22"/>
    <w:rPr>
      <w:rFonts w:ascii="Times New Roman" w:hAnsi="Times New Roman"/>
      <w:sz w:val="20"/>
      <w:szCs w:val="20"/>
    </w:rPr>
  </w:style>
  <w:style w:type="character" w:styleId="FootnoteReference">
    <w:name w:val="footnote reference"/>
    <w:basedOn w:val="DefaultParagraphFont"/>
    <w:uiPriority w:val="99"/>
    <w:semiHidden/>
    <w:unhideWhenUsed/>
    <w:rsid w:val="00F73D22"/>
    <w:rPr>
      <w:vertAlign w:val="superscript"/>
    </w:rPr>
  </w:style>
  <w:style w:type="paragraph" w:styleId="BodyText">
    <w:name w:val="Body Text"/>
    <w:basedOn w:val="Normal"/>
    <w:link w:val="BodyTextChar"/>
    <w:uiPriority w:val="1"/>
    <w:qFormat/>
    <w:rsid w:val="00E52FEA"/>
    <w:pPr>
      <w:widowControl w:val="0"/>
      <w:autoSpaceDE w:val="0"/>
      <w:autoSpaceDN w:val="0"/>
      <w:spacing w:after="0" w:line="240" w:lineRule="auto"/>
    </w:pPr>
    <w:rPr>
      <w:rFonts w:eastAsia="Times New Roman" w:cs="Times New Roman"/>
      <w:sz w:val="22"/>
      <w:lang w:val="en-US"/>
    </w:rPr>
  </w:style>
  <w:style w:type="character" w:customStyle="1" w:styleId="BodyTextChar">
    <w:name w:val="Body Text Char"/>
    <w:basedOn w:val="DefaultParagraphFont"/>
    <w:link w:val="BodyText"/>
    <w:uiPriority w:val="1"/>
    <w:rsid w:val="00E52FEA"/>
    <w:rPr>
      <w:rFonts w:ascii="Times New Roman" w:eastAsia="Times New Roman" w:hAnsi="Times New Roman" w:cs="Times New Roman"/>
      <w:lang w:val="en-US"/>
    </w:rPr>
  </w:style>
  <w:style w:type="character" w:styleId="FollowedHyperlink">
    <w:name w:val="FollowedHyperlink"/>
    <w:basedOn w:val="DefaultParagraphFont"/>
    <w:uiPriority w:val="99"/>
    <w:semiHidden/>
    <w:unhideWhenUsed/>
    <w:rsid w:val="007816BB"/>
    <w:rPr>
      <w:color w:val="954F72" w:themeColor="followedHyperlink"/>
      <w:u w:val="single"/>
    </w:rPr>
  </w:style>
  <w:style w:type="paragraph" w:styleId="TOC4">
    <w:name w:val="toc 4"/>
    <w:basedOn w:val="Normal"/>
    <w:next w:val="Normal"/>
    <w:autoRedefine/>
    <w:uiPriority w:val="39"/>
    <w:unhideWhenUsed/>
    <w:rsid w:val="003B7C42"/>
    <w:pPr>
      <w:spacing w:after="100"/>
      <w:ind w:left="660"/>
    </w:pPr>
    <w:rPr>
      <w:rFonts w:asciiTheme="minorHAnsi" w:eastAsiaTheme="minorEastAsia" w:hAnsiTheme="minorHAnsi"/>
      <w:sz w:val="22"/>
      <w:lang w:val="en-US"/>
    </w:rPr>
  </w:style>
  <w:style w:type="paragraph" w:styleId="TOC5">
    <w:name w:val="toc 5"/>
    <w:basedOn w:val="Normal"/>
    <w:next w:val="Normal"/>
    <w:autoRedefine/>
    <w:uiPriority w:val="39"/>
    <w:unhideWhenUsed/>
    <w:rsid w:val="003B7C42"/>
    <w:pPr>
      <w:spacing w:after="100"/>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3B7C42"/>
    <w:pPr>
      <w:spacing w:after="100"/>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3B7C42"/>
    <w:pPr>
      <w:spacing w:after="100"/>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3B7C42"/>
    <w:pPr>
      <w:spacing w:after="100"/>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3B7C42"/>
    <w:pPr>
      <w:spacing w:after="100"/>
      <w:ind w:left="1760"/>
    </w:pPr>
    <w:rPr>
      <w:rFonts w:asciiTheme="minorHAnsi" w:eastAsiaTheme="minorEastAsia" w:hAnsiTheme="minorHAnsi"/>
      <w:sz w:val="22"/>
      <w:lang w:val="en-US"/>
    </w:rPr>
  </w:style>
  <w:style w:type="table" w:customStyle="1" w:styleId="TableGrid1">
    <w:name w:val="Table Grid1"/>
    <w:basedOn w:val="TableNormal"/>
    <w:next w:val="TableGrid"/>
    <w:uiPriority w:val="39"/>
    <w:qFormat/>
    <w:rsid w:val="006831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qFormat/>
    <w:rsid w:val="00B1627A"/>
    <w:pPr>
      <w:spacing w:after="0" w:line="240" w:lineRule="auto"/>
      <w:ind w:firstLine="360"/>
    </w:pPr>
    <w:rPr>
      <w:rFonts w:ascii="Calibri" w:eastAsia="Times New Roman" w:hAnsi="Calibri" w:cs="Times New Roman"/>
      <w:sz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3510">
      <w:bodyDiv w:val="1"/>
      <w:marLeft w:val="0"/>
      <w:marRight w:val="0"/>
      <w:marTop w:val="0"/>
      <w:marBottom w:val="0"/>
      <w:divBdr>
        <w:top w:val="none" w:sz="0" w:space="0" w:color="auto"/>
        <w:left w:val="none" w:sz="0" w:space="0" w:color="auto"/>
        <w:bottom w:val="none" w:sz="0" w:space="0" w:color="auto"/>
        <w:right w:val="none" w:sz="0" w:space="0" w:color="auto"/>
      </w:divBdr>
    </w:div>
    <w:div w:id="74864734">
      <w:bodyDiv w:val="1"/>
      <w:marLeft w:val="0"/>
      <w:marRight w:val="0"/>
      <w:marTop w:val="0"/>
      <w:marBottom w:val="0"/>
      <w:divBdr>
        <w:top w:val="none" w:sz="0" w:space="0" w:color="auto"/>
        <w:left w:val="none" w:sz="0" w:space="0" w:color="auto"/>
        <w:bottom w:val="none" w:sz="0" w:space="0" w:color="auto"/>
        <w:right w:val="none" w:sz="0" w:space="0" w:color="auto"/>
      </w:divBdr>
    </w:div>
    <w:div w:id="122235402">
      <w:bodyDiv w:val="1"/>
      <w:marLeft w:val="0"/>
      <w:marRight w:val="0"/>
      <w:marTop w:val="0"/>
      <w:marBottom w:val="0"/>
      <w:divBdr>
        <w:top w:val="none" w:sz="0" w:space="0" w:color="auto"/>
        <w:left w:val="none" w:sz="0" w:space="0" w:color="auto"/>
        <w:bottom w:val="none" w:sz="0" w:space="0" w:color="auto"/>
        <w:right w:val="none" w:sz="0" w:space="0" w:color="auto"/>
      </w:divBdr>
    </w:div>
    <w:div w:id="149175445">
      <w:bodyDiv w:val="1"/>
      <w:marLeft w:val="0"/>
      <w:marRight w:val="0"/>
      <w:marTop w:val="0"/>
      <w:marBottom w:val="0"/>
      <w:divBdr>
        <w:top w:val="none" w:sz="0" w:space="0" w:color="auto"/>
        <w:left w:val="none" w:sz="0" w:space="0" w:color="auto"/>
        <w:bottom w:val="none" w:sz="0" w:space="0" w:color="auto"/>
        <w:right w:val="none" w:sz="0" w:space="0" w:color="auto"/>
      </w:divBdr>
    </w:div>
    <w:div w:id="171536524">
      <w:bodyDiv w:val="1"/>
      <w:marLeft w:val="0"/>
      <w:marRight w:val="0"/>
      <w:marTop w:val="0"/>
      <w:marBottom w:val="0"/>
      <w:divBdr>
        <w:top w:val="none" w:sz="0" w:space="0" w:color="auto"/>
        <w:left w:val="none" w:sz="0" w:space="0" w:color="auto"/>
        <w:bottom w:val="none" w:sz="0" w:space="0" w:color="auto"/>
        <w:right w:val="none" w:sz="0" w:space="0" w:color="auto"/>
      </w:divBdr>
    </w:div>
    <w:div w:id="185796552">
      <w:bodyDiv w:val="1"/>
      <w:marLeft w:val="0"/>
      <w:marRight w:val="0"/>
      <w:marTop w:val="0"/>
      <w:marBottom w:val="0"/>
      <w:divBdr>
        <w:top w:val="none" w:sz="0" w:space="0" w:color="auto"/>
        <w:left w:val="none" w:sz="0" w:space="0" w:color="auto"/>
        <w:bottom w:val="none" w:sz="0" w:space="0" w:color="auto"/>
        <w:right w:val="none" w:sz="0" w:space="0" w:color="auto"/>
      </w:divBdr>
    </w:div>
    <w:div w:id="186062639">
      <w:bodyDiv w:val="1"/>
      <w:marLeft w:val="0"/>
      <w:marRight w:val="0"/>
      <w:marTop w:val="0"/>
      <w:marBottom w:val="0"/>
      <w:divBdr>
        <w:top w:val="none" w:sz="0" w:space="0" w:color="auto"/>
        <w:left w:val="none" w:sz="0" w:space="0" w:color="auto"/>
        <w:bottom w:val="none" w:sz="0" w:space="0" w:color="auto"/>
        <w:right w:val="none" w:sz="0" w:space="0" w:color="auto"/>
      </w:divBdr>
    </w:div>
    <w:div w:id="190072790">
      <w:bodyDiv w:val="1"/>
      <w:marLeft w:val="0"/>
      <w:marRight w:val="0"/>
      <w:marTop w:val="0"/>
      <w:marBottom w:val="0"/>
      <w:divBdr>
        <w:top w:val="none" w:sz="0" w:space="0" w:color="auto"/>
        <w:left w:val="none" w:sz="0" w:space="0" w:color="auto"/>
        <w:bottom w:val="none" w:sz="0" w:space="0" w:color="auto"/>
        <w:right w:val="none" w:sz="0" w:space="0" w:color="auto"/>
      </w:divBdr>
    </w:div>
    <w:div w:id="196161513">
      <w:bodyDiv w:val="1"/>
      <w:marLeft w:val="0"/>
      <w:marRight w:val="0"/>
      <w:marTop w:val="0"/>
      <w:marBottom w:val="0"/>
      <w:divBdr>
        <w:top w:val="none" w:sz="0" w:space="0" w:color="auto"/>
        <w:left w:val="none" w:sz="0" w:space="0" w:color="auto"/>
        <w:bottom w:val="none" w:sz="0" w:space="0" w:color="auto"/>
        <w:right w:val="none" w:sz="0" w:space="0" w:color="auto"/>
      </w:divBdr>
    </w:div>
    <w:div w:id="267857802">
      <w:bodyDiv w:val="1"/>
      <w:marLeft w:val="0"/>
      <w:marRight w:val="0"/>
      <w:marTop w:val="0"/>
      <w:marBottom w:val="0"/>
      <w:divBdr>
        <w:top w:val="none" w:sz="0" w:space="0" w:color="auto"/>
        <w:left w:val="none" w:sz="0" w:space="0" w:color="auto"/>
        <w:bottom w:val="none" w:sz="0" w:space="0" w:color="auto"/>
        <w:right w:val="none" w:sz="0" w:space="0" w:color="auto"/>
      </w:divBdr>
    </w:div>
    <w:div w:id="309017233">
      <w:bodyDiv w:val="1"/>
      <w:marLeft w:val="0"/>
      <w:marRight w:val="0"/>
      <w:marTop w:val="0"/>
      <w:marBottom w:val="0"/>
      <w:divBdr>
        <w:top w:val="none" w:sz="0" w:space="0" w:color="auto"/>
        <w:left w:val="none" w:sz="0" w:space="0" w:color="auto"/>
        <w:bottom w:val="none" w:sz="0" w:space="0" w:color="auto"/>
        <w:right w:val="none" w:sz="0" w:space="0" w:color="auto"/>
      </w:divBdr>
    </w:div>
    <w:div w:id="342054155">
      <w:bodyDiv w:val="1"/>
      <w:marLeft w:val="0"/>
      <w:marRight w:val="0"/>
      <w:marTop w:val="0"/>
      <w:marBottom w:val="0"/>
      <w:divBdr>
        <w:top w:val="none" w:sz="0" w:space="0" w:color="auto"/>
        <w:left w:val="none" w:sz="0" w:space="0" w:color="auto"/>
        <w:bottom w:val="none" w:sz="0" w:space="0" w:color="auto"/>
        <w:right w:val="none" w:sz="0" w:space="0" w:color="auto"/>
      </w:divBdr>
    </w:div>
    <w:div w:id="352459644">
      <w:bodyDiv w:val="1"/>
      <w:marLeft w:val="0"/>
      <w:marRight w:val="0"/>
      <w:marTop w:val="0"/>
      <w:marBottom w:val="0"/>
      <w:divBdr>
        <w:top w:val="none" w:sz="0" w:space="0" w:color="auto"/>
        <w:left w:val="none" w:sz="0" w:space="0" w:color="auto"/>
        <w:bottom w:val="none" w:sz="0" w:space="0" w:color="auto"/>
        <w:right w:val="none" w:sz="0" w:space="0" w:color="auto"/>
      </w:divBdr>
    </w:div>
    <w:div w:id="377315205">
      <w:bodyDiv w:val="1"/>
      <w:marLeft w:val="0"/>
      <w:marRight w:val="0"/>
      <w:marTop w:val="0"/>
      <w:marBottom w:val="0"/>
      <w:divBdr>
        <w:top w:val="none" w:sz="0" w:space="0" w:color="auto"/>
        <w:left w:val="none" w:sz="0" w:space="0" w:color="auto"/>
        <w:bottom w:val="none" w:sz="0" w:space="0" w:color="auto"/>
        <w:right w:val="none" w:sz="0" w:space="0" w:color="auto"/>
      </w:divBdr>
    </w:div>
    <w:div w:id="424304203">
      <w:bodyDiv w:val="1"/>
      <w:marLeft w:val="0"/>
      <w:marRight w:val="0"/>
      <w:marTop w:val="0"/>
      <w:marBottom w:val="0"/>
      <w:divBdr>
        <w:top w:val="none" w:sz="0" w:space="0" w:color="auto"/>
        <w:left w:val="none" w:sz="0" w:space="0" w:color="auto"/>
        <w:bottom w:val="none" w:sz="0" w:space="0" w:color="auto"/>
        <w:right w:val="none" w:sz="0" w:space="0" w:color="auto"/>
      </w:divBdr>
    </w:div>
    <w:div w:id="465004434">
      <w:bodyDiv w:val="1"/>
      <w:marLeft w:val="0"/>
      <w:marRight w:val="0"/>
      <w:marTop w:val="0"/>
      <w:marBottom w:val="0"/>
      <w:divBdr>
        <w:top w:val="none" w:sz="0" w:space="0" w:color="auto"/>
        <w:left w:val="none" w:sz="0" w:space="0" w:color="auto"/>
        <w:bottom w:val="none" w:sz="0" w:space="0" w:color="auto"/>
        <w:right w:val="none" w:sz="0" w:space="0" w:color="auto"/>
      </w:divBdr>
    </w:div>
    <w:div w:id="478571931">
      <w:bodyDiv w:val="1"/>
      <w:marLeft w:val="0"/>
      <w:marRight w:val="0"/>
      <w:marTop w:val="0"/>
      <w:marBottom w:val="0"/>
      <w:divBdr>
        <w:top w:val="none" w:sz="0" w:space="0" w:color="auto"/>
        <w:left w:val="none" w:sz="0" w:space="0" w:color="auto"/>
        <w:bottom w:val="none" w:sz="0" w:space="0" w:color="auto"/>
        <w:right w:val="none" w:sz="0" w:space="0" w:color="auto"/>
      </w:divBdr>
    </w:div>
    <w:div w:id="489831051">
      <w:bodyDiv w:val="1"/>
      <w:marLeft w:val="0"/>
      <w:marRight w:val="0"/>
      <w:marTop w:val="0"/>
      <w:marBottom w:val="0"/>
      <w:divBdr>
        <w:top w:val="none" w:sz="0" w:space="0" w:color="auto"/>
        <w:left w:val="none" w:sz="0" w:space="0" w:color="auto"/>
        <w:bottom w:val="none" w:sz="0" w:space="0" w:color="auto"/>
        <w:right w:val="none" w:sz="0" w:space="0" w:color="auto"/>
      </w:divBdr>
    </w:div>
    <w:div w:id="520317438">
      <w:bodyDiv w:val="1"/>
      <w:marLeft w:val="0"/>
      <w:marRight w:val="0"/>
      <w:marTop w:val="0"/>
      <w:marBottom w:val="0"/>
      <w:divBdr>
        <w:top w:val="none" w:sz="0" w:space="0" w:color="auto"/>
        <w:left w:val="none" w:sz="0" w:space="0" w:color="auto"/>
        <w:bottom w:val="none" w:sz="0" w:space="0" w:color="auto"/>
        <w:right w:val="none" w:sz="0" w:space="0" w:color="auto"/>
      </w:divBdr>
    </w:div>
    <w:div w:id="531117864">
      <w:bodyDiv w:val="1"/>
      <w:marLeft w:val="0"/>
      <w:marRight w:val="0"/>
      <w:marTop w:val="0"/>
      <w:marBottom w:val="0"/>
      <w:divBdr>
        <w:top w:val="none" w:sz="0" w:space="0" w:color="auto"/>
        <w:left w:val="none" w:sz="0" w:space="0" w:color="auto"/>
        <w:bottom w:val="none" w:sz="0" w:space="0" w:color="auto"/>
        <w:right w:val="none" w:sz="0" w:space="0" w:color="auto"/>
      </w:divBdr>
    </w:div>
    <w:div w:id="578488317">
      <w:bodyDiv w:val="1"/>
      <w:marLeft w:val="0"/>
      <w:marRight w:val="0"/>
      <w:marTop w:val="0"/>
      <w:marBottom w:val="0"/>
      <w:divBdr>
        <w:top w:val="none" w:sz="0" w:space="0" w:color="auto"/>
        <w:left w:val="none" w:sz="0" w:space="0" w:color="auto"/>
        <w:bottom w:val="none" w:sz="0" w:space="0" w:color="auto"/>
        <w:right w:val="none" w:sz="0" w:space="0" w:color="auto"/>
      </w:divBdr>
    </w:div>
    <w:div w:id="595744851">
      <w:bodyDiv w:val="1"/>
      <w:marLeft w:val="0"/>
      <w:marRight w:val="0"/>
      <w:marTop w:val="0"/>
      <w:marBottom w:val="0"/>
      <w:divBdr>
        <w:top w:val="none" w:sz="0" w:space="0" w:color="auto"/>
        <w:left w:val="none" w:sz="0" w:space="0" w:color="auto"/>
        <w:bottom w:val="none" w:sz="0" w:space="0" w:color="auto"/>
        <w:right w:val="none" w:sz="0" w:space="0" w:color="auto"/>
      </w:divBdr>
    </w:div>
    <w:div w:id="666791343">
      <w:bodyDiv w:val="1"/>
      <w:marLeft w:val="0"/>
      <w:marRight w:val="0"/>
      <w:marTop w:val="0"/>
      <w:marBottom w:val="0"/>
      <w:divBdr>
        <w:top w:val="none" w:sz="0" w:space="0" w:color="auto"/>
        <w:left w:val="none" w:sz="0" w:space="0" w:color="auto"/>
        <w:bottom w:val="none" w:sz="0" w:space="0" w:color="auto"/>
        <w:right w:val="none" w:sz="0" w:space="0" w:color="auto"/>
      </w:divBdr>
    </w:div>
    <w:div w:id="676885358">
      <w:bodyDiv w:val="1"/>
      <w:marLeft w:val="0"/>
      <w:marRight w:val="0"/>
      <w:marTop w:val="0"/>
      <w:marBottom w:val="0"/>
      <w:divBdr>
        <w:top w:val="none" w:sz="0" w:space="0" w:color="auto"/>
        <w:left w:val="none" w:sz="0" w:space="0" w:color="auto"/>
        <w:bottom w:val="none" w:sz="0" w:space="0" w:color="auto"/>
        <w:right w:val="none" w:sz="0" w:space="0" w:color="auto"/>
      </w:divBdr>
    </w:div>
    <w:div w:id="682363792">
      <w:bodyDiv w:val="1"/>
      <w:marLeft w:val="0"/>
      <w:marRight w:val="0"/>
      <w:marTop w:val="0"/>
      <w:marBottom w:val="0"/>
      <w:divBdr>
        <w:top w:val="none" w:sz="0" w:space="0" w:color="auto"/>
        <w:left w:val="none" w:sz="0" w:space="0" w:color="auto"/>
        <w:bottom w:val="none" w:sz="0" w:space="0" w:color="auto"/>
        <w:right w:val="none" w:sz="0" w:space="0" w:color="auto"/>
      </w:divBdr>
    </w:div>
    <w:div w:id="698748227">
      <w:bodyDiv w:val="1"/>
      <w:marLeft w:val="0"/>
      <w:marRight w:val="0"/>
      <w:marTop w:val="0"/>
      <w:marBottom w:val="0"/>
      <w:divBdr>
        <w:top w:val="none" w:sz="0" w:space="0" w:color="auto"/>
        <w:left w:val="none" w:sz="0" w:space="0" w:color="auto"/>
        <w:bottom w:val="none" w:sz="0" w:space="0" w:color="auto"/>
        <w:right w:val="none" w:sz="0" w:space="0" w:color="auto"/>
      </w:divBdr>
    </w:div>
    <w:div w:id="710610962">
      <w:bodyDiv w:val="1"/>
      <w:marLeft w:val="0"/>
      <w:marRight w:val="0"/>
      <w:marTop w:val="0"/>
      <w:marBottom w:val="0"/>
      <w:divBdr>
        <w:top w:val="none" w:sz="0" w:space="0" w:color="auto"/>
        <w:left w:val="none" w:sz="0" w:space="0" w:color="auto"/>
        <w:bottom w:val="none" w:sz="0" w:space="0" w:color="auto"/>
        <w:right w:val="none" w:sz="0" w:space="0" w:color="auto"/>
      </w:divBdr>
    </w:div>
    <w:div w:id="746196725">
      <w:bodyDiv w:val="1"/>
      <w:marLeft w:val="0"/>
      <w:marRight w:val="0"/>
      <w:marTop w:val="0"/>
      <w:marBottom w:val="0"/>
      <w:divBdr>
        <w:top w:val="none" w:sz="0" w:space="0" w:color="auto"/>
        <w:left w:val="none" w:sz="0" w:space="0" w:color="auto"/>
        <w:bottom w:val="none" w:sz="0" w:space="0" w:color="auto"/>
        <w:right w:val="none" w:sz="0" w:space="0" w:color="auto"/>
      </w:divBdr>
    </w:div>
    <w:div w:id="749616138">
      <w:bodyDiv w:val="1"/>
      <w:marLeft w:val="0"/>
      <w:marRight w:val="0"/>
      <w:marTop w:val="0"/>
      <w:marBottom w:val="0"/>
      <w:divBdr>
        <w:top w:val="none" w:sz="0" w:space="0" w:color="auto"/>
        <w:left w:val="none" w:sz="0" w:space="0" w:color="auto"/>
        <w:bottom w:val="none" w:sz="0" w:space="0" w:color="auto"/>
        <w:right w:val="none" w:sz="0" w:space="0" w:color="auto"/>
      </w:divBdr>
    </w:div>
    <w:div w:id="759377392">
      <w:bodyDiv w:val="1"/>
      <w:marLeft w:val="0"/>
      <w:marRight w:val="0"/>
      <w:marTop w:val="0"/>
      <w:marBottom w:val="0"/>
      <w:divBdr>
        <w:top w:val="none" w:sz="0" w:space="0" w:color="auto"/>
        <w:left w:val="none" w:sz="0" w:space="0" w:color="auto"/>
        <w:bottom w:val="none" w:sz="0" w:space="0" w:color="auto"/>
        <w:right w:val="none" w:sz="0" w:space="0" w:color="auto"/>
      </w:divBdr>
    </w:div>
    <w:div w:id="785393748">
      <w:bodyDiv w:val="1"/>
      <w:marLeft w:val="0"/>
      <w:marRight w:val="0"/>
      <w:marTop w:val="0"/>
      <w:marBottom w:val="0"/>
      <w:divBdr>
        <w:top w:val="none" w:sz="0" w:space="0" w:color="auto"/>
        <w:left w:val="none" w:sz="0" w:space="0" w:color="auto"/>
        <w:bottom w:val="none" w:sz="0" w:space="0" w:color="auto"/>
        <w:right w:val="none" w:sz="0" w:space="0" w:color="auto"/>
      </w:divBdr>
    </w:div>
    <w:div w:id="787744775">
      <w:bodyDiv w:val="1"/>
      <w:marLeft w:val="0"/>
      <w:marRight w:val="0"/>
      <w:marTop w:val="0"/>
      <w:marBottom w:val="0"/>
      <w:divBdr>
        <w:top w:val="none" w:sz="0" w:space="0" w:color="auto"/>
        <w:left w:val="none" w:sz="0" w:space="0" w:color="auto"/>
        <w:bottom w:val="none" w:sz="0" w:space="0" w:color="auto"/>
        <w:right w:val="none" w:sz="0" w:space="0" w:color="auto"/>
      </w:divBdr>
    </w:div>
    <w:div w:id="834685889">
      <w:bodyDiv w:val="1"/>
      <w:marLeft w:val="0"/>
      <w:marRight w:val="0"/>
      <w:marTop w:val="0"/>
      <w:marBottom w:val="0"/>
      <w:divBdr>
        <w:top w:val="none" w:sz="0" w:space="0" w:color="auto"/>
        <w:left w:val="none" w:sz="0" w:space="0" w:color="auto"/>
        <w:bottom w:val="none" w:sz="0" w:space="0" w:color="auto"/>
        <w:right w:val="none" w:sz="0" w:space="0" w:color="auto"/>
      </w:divBdr>
    </w:div>
    <w:div w:id="843324498">
      <w:bodyDiv w:val="1"/>
      <w:marLeft w:val="0"/>
      <w:marRight w:val="0"/>
      <w:marTop w:val="0"/>
      <w:marBottom w:val="0"/>
      <w:divBdr>
        <w:top w:val="none" w:sz="0" w:space="0" w:color="auto"/>
        <w:left w:val="none" w:sz="0" w:space="0" w:color="auto"/>
        <w:bottom w:val="none" w:sz="0" w:space="0" w:color="auto"/>
        <w:right w:val="none" w:sz="0" w:space="0" w:color="auto"/>
      </w:divBdr>
    </w:div>
    <w:div w:id="903679142">
      <w:bodyDiv w:val="1"/>
      <w:marLeft w:val="0"/>
      <w:marRight w:val="0"/>
      <w:marTop w:val="0"/>
      <w:marBottom w:val="0"/>
      <w:divBdr>
        <w:top w:val="none" w:sz="0" w:space="0" w:color="auto"/>
        <w:left w:val="none" w:sz="0" w:space="0" w:color="auto"/>
        <w:bottom w:val="none" w:sz="0" w:space="0" w:color="auto"/>
        <w:right w:val="none" w:sz="0" w:space="0" w:color="auto"/>
      </w:divBdr>
    </w:div>
    <w:div w:id="904266873">
      <w:bodyDiv w:val="1"/>
      <w:marLeft w:val="0"/>
      <w:marRight w:val="0"/>
      <w:marTop w:val="0"/>
      <w:marBottom w:val="0"/>
      <w:divBdr>
        <w:top w:val="none" w:sz="0" w:space="0" w:color="auto"/>
        <w:left w:val="none" w:sz="0" w:space="0" w:color="auto"/>
        <w:bottom w:val="none" w:sz="0" w:space="0" w:color="auto"/>
        <w:right w:val="none" w:sz="0" w:space="0" w:color="auto"/>
      </w:divBdr>
    </w:div>
    <w:div w:id="920681406">
      <w:bodyDiv w:val="1"/>
      <w:marLeft w:val="0"/>
      <w:marRight w:val="0"/>
      <w:marTop w:val="0"/>
      <w:marBottom w:val="0"/>
      <w:divBdr>
        <w:top w:val="none" w:sz="0" w:space="0" w:color="auto"/>
        <w:left w:val="none" w:sz="0" w:space="0" w:color="auto"/>
        <w:bottom w:val="none" w:sz="0" w:space="0" w:color="auto"/>
        <w:right w:val="none" w:sz="0" w:space="0" w:color="auto"/>
      </w:divBdr>
    </w:div>
    <w:div w:id="923730709">
      <w:bodyDiv w:val="1"/>
      <w:marLeft w:val="0"/>
      <w:marRight w:val="0"/>
      <w:marTop w:val="0"/>
      <w:marBottom w:val="0"/>
      <w:divBdr>
        <w:top w:val="none" w:sz="0" w:space="0" w:color="auto"/>
        <w:left w:val="none" w:sz="0" w:space="0" w:color="auto"/>
        <w:bottom w:val="none" w:sz="0" w:space="0" w:color="auto"/>
        <w:right w:val="none" w:sz="0" w:space="0" w:color="auto"/>
      </w:divBdr>
    </w:div>
    <w:div w:id="931163638">
      <w:bodyDiv w:val="1"/>
      <w:marLeft w:val="0"/>
      <w:marRight w:val="0"/>
      <w:marTop w:val="0"/>
      <w:marBottom w:val="0"/>
      <w:divBdr>
        <w:top w:val="none" w:sz="0" w:space="0" w:color="auto"/>
        <w:left w:val="none" w:sz="0" w:space="0" w:color="auto"/>
        <w:bottom w:val="none" w:sz="0" w:space="0" w:color="auto"/>
        <w:right w:val="none" w:sz="0" w:space="0" w:color="auto"/>
      </w:divBdr>
    </w:div>
    <w:div w:id="953904104">
      <w:bodyDiv w:val="1"/>
      <w:marLeft w:val="0"/>
      <w:marRight w:val="0"/>
      <w:marTop w:val="0"/>
      <w:marBottom w:val="0"/>
      <w:divBdr>
        <w:top w:val="none" w:sz="0" w:space="0" w:color="auto"/>
        <w:left w:val="none" w:sz="0" w:space="0" w:color="auto"/>
        <w:bottom w:val="none" w:sz="0" w:space="0" w:color="auto"/>
        <w:right w:val="none" w:sz="0" w:space="0" w:color="auto"/>
      </w:divBdr>
    </w:div>
    <w:div w:id="977029062">
      <w:bodyDiv w:val="1"/>
      <w:marLeft w:val="0"/>
      <w:marRight w:val="0"/>
      <w:marTop w:val="0"/>
      <w:marBottom w:val="0"/>
      <w:divBdr>
        <w:top w:val="none" w:sz="0" w:space="0" w:color="auto"/>
        <w:left w:val="none" w:sz="0" w:space="0" w:color="auto"/>
        <w:bottom w:val="none" w:sz="0" w:space="0" w:color="auto"/>
        <w:right w:val="none" w:sz="0" w:space="0" w:color="auto"/>
      </w:divBdr>
    </w:div>
    <w:div w:id="1045522934">
      <w:bodyDiv w:val="1"/>
      <w:marLeft w:val="0"/>
      <w:marRight w:val="0"/>
      <w:marTop w:val="0"/>
      <w:marBottom w:val="0"/>
      <w:divBdr>
        <w:top w:val="none" w:sz="0" w:space="0" w:color="auto"/>
        <w:left w:val="none" w:sz="0" w:space="0" w:color="auto"/>
        <w:bottom w:val="none" w:sz="0" w:space="0" w:color="auto"/>
        <w:right w:val="none" w:sz="0" w:space="0" w:color="auto"/>
      </w:divBdr>
    </w:div>
    <w:div w:id="1053574966">
      <w:bodyDiv w:val="1"/>
      <w:marLeft w:val="0"/>
      <w:marRight w:val="0"/>
      <w:marTop w:val="0"/>
      <w:marBottom w:val="0"/>
      <w:divBdr>
        <w:top w:val="none" w:sz="0" w:space="0" w:color="auto"/>
        <w:left w:val="none" w:sz="0" w:space="0" w:color="auto"/>
        <w:bottom w:val="none" w:sz="0" w:space="0" w:color="auto"/>
        <w:right w:val="none" w:sz="0" w:space="0" w:color="auto"/>
      </w:divBdr>
    </w:div>
    <w:div w:id="1056002423">
      <w:bodyDiv w:val="1"/>
      <w:marLeft w:val="0"/>
      <w:marRight w:val="0"/>
      <w:marTop w:val="0"/>
      <w:marBottom w:val="0"/>
      <w:divBdr>
        <w:top w:val="none" w:sz="0" w:space="0" w:color="auto"/>
        <w:left w:val="none" w:sz="0" w:space="0" w:color="auto"/>
        <w:bottom w:val="none" w:sz="0" w:space="0" w:color="auto"/>
        <w:right w:val="none" w:sz="0" w:space="0" w:color="auto"/>
      </w:divBdr>
    </w:div>
    <w:div w:id="1105273608">
      <w:bodyDiv w:val="1"/>
      <w:marLeft w:val="0"/>
      <w:marRight w:val="0"/>
      <w:marTop w:val="0"/>
      <w:marBottom w:val="0"/>
      <w:divBdr>
        <w:top w:val="none" w:sz="0" w:space="0" w:color="auto"/>
        <w:left w:val="none" w:sz="0" w:space="0" w:color="auto"/>
        <w:bottom w:val="none" w:sz="0" w:space="0" w:color="auto"/>
        <w:right w:val="none" w:sz="0" w:space="0" w:color="auto"/>
      </w:divBdr>
    </w:div>
    <w:div w:id="1136290115">
      <w:bodyDiv w:val="1"/>
      <w:marLeft w:val="0"/>
      <w:marRight w:val="0"/>
      <w:marTop w:val="0"/>
      <w:marBottom w:val="0"/>
      <w:divBdr>
        <w:top w:val="none" w:sz="0" w:space="0" w:color="auto"/>
        <w:left w:val="none" w:sz="0" w:space="0" w:color="auto"/>
        <w:bottom w:val="none" w:sz="0" w:space="0" w:color="auto"/>
        <w:right w:val="none" w:sz="0" w:space="0" w:color="auto"/>
      </w:divBdr>
    </w:div>
    <w:div w:id="1143623747">
      <w:bodyDiv w:val="1"/>
      <w:marLeft w:val="0"/>
      <w:marRight w:val="0"/>
      <w:marTop w:val="0"/>
      <w:marBottom w:val="0"/>
      <w:divBdr>
        <w:top w:val="none" w:sz="0" w:space="0" w:color="auto"/>
        <w:left w:val="none" w:sz="0" w:space="0" w:color="auto"/>
        <w:bottom w:val="none" w:sz="0" w:space="0" w:color="auto"/>
        <w:right w:val="none" w:sz="0" w:space="0" w:color="auto"/>
      </w:divBdr>
    </w:div>
    <w:div w:id="1149326136">
      <w:bodyDiv w:val="1"/>
      <w:marLeft w:val="0"/>
      <w:marRight w:val="0"/>
      <w:marTop w:val="0"/>
      <w:marBottom w:val="0"/>
      <w:divBdr>
        <w:top w:val="none" w:sz="0" w:space="0" w:color="auto"/>
        <w:left w:val="none" w:sz="0" w:space="0" w:color="auto"/>
        <w:bottom w:val="none" w:sz="0" w:space="0" w:color="auto"/>
        <w:right w:val="none" w:sz="0" w:space="0" w:color="auto"/>
      </w:divBdr>
    </w:div>
    <w:div w:id="1163668448">
      <w:bodyDiv w:val="1"/>
      <w:marLeft w:val="0"/>
      <w:marRight w:val="0"/>
      <w:marTop w:val="0"/>
      <w:marBottom w:val="0"/>
      <w:divBdr>
        <w:top w:val="none" w:sz="0" w:space="0" w:color="auto"/>
        <w:left w:val="none" w:sz="0" w:space="0" w:color="auto"/>
        <w:bottom w:val="none" w:sz="0" w:space="0" w:color="auto"/>
        <w:right w:val="none" w:sz="0" w:space="0" w:color="auto"/>
      </w:divBdr>
    </w:div>
    <w:div w:id="1168058696">
      <w:bodyDiv w:val="1"/>
      <w:marLeft w:val="0"/>
      <w:marRight w:val="0"/>
      <w:marTop w:val="0"/>
      <w:marBottom w:val="0"/>
      <w:divBdr>
        <w:top w:val="none" w:sz="0" w:space="0" w:color="auto"/>
        <w:left w:val="none" w:sz="0" w:space="0" w:color="auto"/>
        <w:bottom w:val="none" w:sz="0" w:space="0" w:color="auto"/>
        <w:right w:val="none" w:sz="0" w:space="0" w:color="auto"/>
      </w:divBdr>
    </w:div>
    <w:div w:id="1217550770">
      <w:bodyDiv w:val="1"/>
      <w:marLeft w:val="0"/>
      <w:marRight w:val="0"/>
      <w:marTop w:val="0"/>
      <w:marBottom w:val="0"/>
      <w:divBdr>
        <w:top w:val="none" w:sz="0" w:space="0" w:color="auto"/>
        <w:left w:val="none" w:sz="0" w:space="0" w:color="auto"/>
        <w:bottom w:val="none" w:sz="0" w:space="0" w:color="auto"/>
        <w:right w:val="none" w:sz="0" w:space="0" w:color="auto"/>
      </w:divBdr>
    </w:div>
    <w:div w:id="1217818351">
      <w:bodyDiv w:val="1"/>
      <w:marLeft w:val="0"/>
      <w:marRight w:val="0"/>
      <w:marTop w:val="0"/>
      <w:marBottom w:val="0"/>
      <w:divBdr>
        <w:top w:val="none" w:sz="0" w:space="0" w:color="auto"/>
        <w:left w:val="none" w:sz="0" w:space="0" w:color="auto"/>
        <w:bottom w:val="none" w:sz="0" w:space="0" w:color="auto"/>
        <w:right w:val="none" w:sz="0" w:space="0" w:color="auto"/>
      </w:divBdr>
    </w:div>
    <w:div w:id="1222474536">
      <w:bodyDiv w:val="1"/>
      <w:marLeft w:val="0"/>
      <w:marRight w:val="0"/>
      <w:marTop w:val="0"/>
      <w:marBottom w:val="0"/>
      <w:divBdr>
        <w:top w:val="none" w:sz="0" w:space="0" w:color="auto"/>
        <w:left w:val="none" w:sz="0" w:space="0" w:color="auto"/>
        <w:bottom w:val="none" w:sz="0" w:space="0" w:color="auto"/>
        <w:right w:val="none" w:sz="0" w:space="0" w:color="auto"/>
      </w:divBdr>
    </w:div>
    <w:div w:id="1242641732">
      <w:bodyDiv w:val="1"/>
      <w:marLeft w:val="0"/>
      <w:marRight w:val="0"/>
      <w:marTop w:val="0"/>
      <w:marBottom w:val="0"/>
      <w:divBdr>
        <w:top w:val="none" w:sz="0" w:space="0" w:color="auto"/>
        <w:left w:val="none" w:sz="0" w:space="0" w:color="auto"/>
        <w:bottom w:val="none" w:sz="0" w:space="0" w:color="auto"/>
        <w:right w:val="none" w:sz="0" w:space="0" w:color="auto"/>
      </w:divBdr>
    </w:div>
    <w:div w:id="1275554878">
      <w:bodyDiv w:val="1"/>
      <w:marLeft w:val="0"/>
      <w:marRight w:val="0"/>
      <w:marTop w:val="0"/>
      <w:marBottom w:val="0"/>
      <w:divBdr>
        <w:top w:val="none" w:sz="0" w:space="0" w:color="auto"/>
        <w:left w:val="none" w:sz="0" w:space="0" w:color="auto"/>
        <w:bottom w:val="none" w:sz="0" w:space="0" w:color="auto"/>
        <w:right w:val="none" w:sz="0" w:space="0" w:color="auto"/>
      </w:divBdr>
    </w:div>
    <w:div w:id="1276712525">
      <w:bodyDiv w:val="1"/>
      <w:marLeft w:val="0"/>
      <w:marRight w:val="0"/>
      <w:marTop w:val="0"/>
      <w:marBottom w:val="0"/>
      <w:divBdr>
        <w:top w:val="none" w:sz="0" w:space="0" w:color="auto"/>
        <w:left w:val="none" w:sz="0" w:space="0" w:color="auto"/>
        <w:bottom w:val="none" w:sz="0" w:space="0" w:color="auto"/>
        <w:right w:val="none" w:sz="0" w:space="0" w:color="auto"/>
      </w:divBdr>
    </w:div>
    <w:div w:id="1296179698">
      <w:bodyDiv w:val="1"/>
      <w:marLeft w:val="0"/>
      <w:marRight w:val="0"/>
      <w:marTop w:val="0"/>
      <w:marBottom w:val="0"/>
      <w:divBdr>
        <w:top w:val="none" w:sz="0" w:space="0" w:color="auto"/>
        <w:left w:val="none" w:sz="0" w:space="0" w:color="auto"/>
        <w:bottom w:val="none" w:sz="0" w:space="0" w:color="auto"/>
        <w:right w:val="none" w:sz="0" w:space="0" w:color="auto"/>
      </w:divBdr>
    </w:div>
    <w:div w:id="1333872768">
      <w:bodyDiv w:val="1"/>
      <w:marLeft w:val="0"/>
      <w:marRight w:val="0"/>
      <w:marTop w:val="0"/>
      <w:marBottom w:val="0"/>
      <w:divBdr>
        <w:top w:val="none" w:sz="0" w:space="0" w:color="auto"/>
        <w:left w:val="none" w:sz="0" w:space="0" w:color="auto"/>
        <w:bottom w:val="none" w:sz="0" w:space="0" w:color="auto"/>
        <w:right w:val="none" w:sz="0" w:space="0" w:color="auto"/>
      </w:divBdr>
    </w:div>
    <w:div w:id="1364983969">
      <w:bodyDiv w:val="1"/>
      <w:marLeft w:val="0"/>
      <w:marRight w:val="0"/>
      <w:marTop w:val="0"/>
      <w:marBottom w:val="0"/>
      <w:divBdr>
        <w:top w:val="none" w:sz="0" w:space="0" w:color="auto"/>
        <w:left w:val="none" w:sz="0" w:space="0" w:color="auto"/>
        <w:bottom w:val="none" w:sz="0" w:space="0" w:color="auto"/>
        <w:right w:val="none" w:sz="0" w:space="0" w:color="auto"/>
      </w:divBdr>
    </w:div>
    <w:div w:id="1407457697">
      <w:bodyDiv w:val="1"/>
      <w:marLeft w:val="0"/>
      <w:marRight w:val="0"/>
      <w:marTop w:val="0"/>
      <w:marBottom w:val="0"/>
      <w:divBdr>
        <w:top w:val="none" w:sz="0" w:space="0" w:color="auto"/>
        <w:left w:val="none" w:sz="0" w:space="0" w:color="auto"/>
        <w:bottom w:val="none" w:sz="0" w:space="0" w:color="auto"/>
        <w:right w:val="none" w:sz="0" w:space="0" w:color="auto"/>
      </w:divBdr>
    </w:div>
    <w:div w:id="1455715847">
      <w:bodyDiv w:val="1"/>
      <w:marLeft w:val="0"/>
      <w:marRight w:val="0"/>
      <w:marTop w:val="0"/>
      <w:marBottom w:val="0"/>
      <w:divBdr>
        <w:top w:val="none" w:sz="0" w:space="0" w:color="auto"/>
        <w:left w:val="none" w:sz="0" w:space="0" w:color="auto"/>
        <w:bottom w:val="none" w:sz="0" w:space="0" w:color="auto"/>
        <w:right w:val="none" w:sz="0" w:space="0" w:color="auto"/>
      </w:divBdr>
    </w:div>
    <w:div w:id="1557205434">
      <w:bodyDiv w:val="1"/>
      <w:marLeft w:val="0"/>
      <w:marRight w:val="0"/>
      <w:marTop w:val="0"/>
      <w:marBottom w:val="0"/>
      <w:divBdr>
        <w:top w:val="none" w:sz="0" w:space="0" w:color="auto"/>
        <w:left w:val="none" w:sz="0" w:space="0" w:color="auto"/>
        <w:bottom w:val="none" w:sz="0" w:space="0" w:color="auto"/>
        <w:right w:val="none" w:sz="0" w:space="0" w:color="auto"/>
      </w:divBdr>
    </w:div>
    <w:div w:id="1560745067">
      <w:bodyDiv w:val="1"/>
      <w:marLeft w:val="0"/>
      <w:marRight w:val="0"/>
      <w:marTop w:val="0"/>
      <w:marBottom w:val="0"/>
      <w:divBdr>
        <w:top w:val="none" w:sz="0" w:space="0" w:color="auto"/>
        <w:left w:val="none" w:sz="0" w:space="0" w:color="auto"/>
        <w:bottom w:val="none" w:sz="0" w:space="0" w:color="auto"/>
        <w:right w:val="none" w:sz="0" w:space="0" w:color="auto"/>
      </w:divBdr>
    </w:div>
    <w:div w:id="1562642576">
      <w:bodyDiv w:val="1"/>
      <w:marLeft w:val="0"/>
      <w:marRight w:val="0"/>
      <w:marTop w:val="0"/>
      <w:marBottom w:val="0"/>
      <w:divBdr>
        <w:top w:val="none" w:sz="0" w:space="0" w:color="auto"/>
        <w:left w:val="none" w:sz="0" w:space="0" w:color="auto"/>
        <w:bottom w:val="none" w:sz="0" w:space="0" w:color="auto"/>
        <w:right w:val="none" w:sz="0" w:space="0" w:color="auto"/>
      </w:divBdr>
    </w:div>
    <w:div w:id="1567260406">
      <w:bodyDiv w:val="1"/>
      <w:marLeft w:val="0"/>
      <w:marRight w:val="0"/>
      <w:marTop w:val="0"/>
      <w:marBottom w:val="0"/>
      <w:divBdr>
        <w:top w:val="none" w:sz="0" w:space="0" w:color="auto"/>
        <w:left w:val="none" w:sz="0" w:space="0" w:color="auto"/>
        <w:bottom w:val="none" w:sz="0" w:space="0" w:color="auto"/>
        <w:right w:val="none" w:sz="0" w:space="0" w:color="auto"/>
      </w:divBdr>
    </w:div>
    <w:div w:id="1598323972">
      <w:bodyDiv w:val="1"/>
      <w:marLeft w:val="0"/>
      <w:marRight w:val="0"/>
      <w:marTop w:val="0"/>
      <w:marBottom w:val="0"/>
      <w:divBdr>
        <w:top w:val="none" w:sz="0" w:space="0" w:color="auto"/>
        <w:left w:val="none" w:sz="0" w:space="0" w:color="auto"/>
        <w:bottom w:val="none" w:sz="0" w:space="0" w:color="auto"/>
        <w:right w:val="none" w:sz="0" w:space="0" w:color="auto"/>
      </w:divBdr>
    </w:div>
    <w:div w:id="1625427241">
      <w:bodyDiv w:val="1"/>
      <w:marLeft w:val="0"/>
      <w:marRight w:val="0"/>
      <w:marTop w:val="0"/>
      <w:marBottom w:val="0"/>
      <w:divBdr>
        <w:top w:val="none" w:sz="0" w:space="0" w:color="auto"/>
        <w:left w:val="none" w:sz="0" w:space="0" w:color="auto"/>
        <w:bottom w:val="none" w:sz="0" w:space="0" w:color="auto"/>
        <w:right w:val="none" w:sz="0" w:space="0" w:color="auto"/>
      </w:divBdr>
    </w:div>
    <w:div w:id="1632907582">
      <w:bodyDiv w:val="1"/>
      <w:marLeft w:val="0"/>
      <w:marRight w:val="0"/>
      <w:marTop w:val="0"/>
      <w:marBottom w:val="0"/>
      <w:divBdr>
        <w:top w:val="none" w:sz="0" w:space="0" w:color="auto"/>
        <w:left w:val="none" w:sz="0" w:space="0" w:color="auto"/>
        <w:bottom w:val="none" w:sz="0" w:space="0" w:color="auto"/>
        <w:right w:val="none" w:sz="0" w:space="0" w:color="auto"/>
      </w:divBdr>
    </w:div>
    <w:div w:id="1643123281">
      <w:bodyDiv w:val="1"/>
      <w:marLeft w:val="0"/>
      <w:marRight w:val="0"/>
      <w:marTop w:val="0"/>
      <w:marBottom w:val="0"/>
      <w:divBdr>
        <w:top w:val="none" w:sz="0" w:space="0" w:color="auto"/>
        <w:left w:val="none" w:sz="0" w:space="0" w:color="auto"/>
        <w:bottom w:val="none" w:sz="0" w:space="0" w:color="auto"/>
        <w:right w:val="none" w:sz="0" w:space="0" w:color="auto"/>
      </w:divBdr>
    </w:div>
    <w:div w:id="1690763851">
      <w:bodyDiv w:val="1"/>
      <w:marLeft w:val="0"/>
      <w:marRight w:val="0"/>
      <w:marTop w:val="0"/>
      <w:marBottom w:val="0"/>
      <w:divBdr>
        <w:top w:val="none" w:sz="0" w:space="0" w:color="auto"/>
        <w:left w:val="none" w:sz="0" w:space="0" w:color="auto"/>
        <w:bottom w:val="none" w:sz="0" w:space="0" w:color="auto"/>
        <w:right w:val="none" w:sz="0" w:space="0" w:color="auto"/>
      </w:divBdr>
    </w:div>
    <w:div w:id="1691182637">
      <w:bodyDiv w:val="1"/>
      <w:marLeft w:val="0"/>
      <w:marRight w:val="0"/>
      <w:marTop w:val="0"/>
      <w:marBottom w:val="0"/>
      <w:divBdr>
        <w:top w:val="none" w:sz="0" w:space="0" w:color="auto"/>
        <w:left w:val="none" w:sz="0" w:space="0" w:color="auto"/>
        <w:bottom w:val="none" w:sz="0" w:space="0" w:color="auto"/>
        <w:right w:val="none" w:sz="0" w:space="0" w:color="auto"/>
      </w:divBdr>
    </w:div>
    <w:div w:id="1727484882">
      <w:bodyDiv w:val="1"/>
      <w:marLeft w:val="0"/>
      <w:marRight w:val="0"/>
      <w:marTop w:val="0"/>
      <w:marBottom w:val="0"/>
      <w:divBdr>
        <w:top w:val="none" w:sz="0" w:space="0" w:color="auto"/>
        <w:left w:val="none" w:sz="0" w:space="0" w:color="auto"/>
        <w:bottom w:val="none" w:sz="0" w:space="0" w:color="auto"/>
        <w:right w:val="none" w:sz="0" w:space="0" w:color="auto"/>
      </w:divBdr>
    </w:div>
    <w:div w:id="1734083678">
      <w:bodyDiv w:val="1"/>
      <w:marLeft w:val="0"/>
      <w:marRight w:val="0"/>
      <w:marTop w:val="0"/>
      <w:marBottom w:val="0"/>
      <w:divBdr>
        <w:top w:val="none" w:sz="0" w:space="0" w:color="auto"/>
        <w:left w:val="none" w:sz="0" w:space="0" w:color="auto"/>
        <w:bottom w:val="none" w:sz="0" w:space="0" w:color="auto"/>
        <w:right w:val="none" w:sz="0" w:space="0" w:color="auto"/>
      </w:divBdr>
    </w:div>
    <w:div w:id="1746218667">
      <w:bodyDiv w:val="1"/>
      <w:marLeft w:val="0"/>
      <w:marRight w:val="0"/>
      <w:marTop w:val="0"/>
      <w:marBottom w:val="0"/>
      <w:divBdr>
        <w:top w:val="none" w:sz="0" w:space="0" w:color="auto"/>
        <w:left w:val="none" w:sz="0" w:space="0" w:color="auto"/>
        <w:bottom w:val="none" w:sz="0" w:space="0" w:color="auto"/>
        <w:right w:val="none" w:sz="0" w:space="0" w:color="auto"/>
      </w:divBdr>
    </w:div>
    <w:div w:id="1771851870">
      <w:bodyDiv w:val="1"/>
      <w:marLeft w:val="0"/>
      <w:marRight w:val="0"/>
      <w:marTop w:val="0"/>
      <w:marBottom w:val="0"/>
      <w:divBdr>
        <w:top w:val="none" w:sz="0" w:space="0" w:color="auto"/>
        <w:left w:val="none" w:sz="0" w:space="0" w:color="auto"/>
        <w:bottom w:val="none" w:sz="0" w:space="0" w:color="auto"/>
        <w:right w:val="none" w:sz="0" w:space="0" w:color="auto"/>
      </w:divBdr>
    </w:div>
    <w:div w:id="1857765585">
      <w:bodyDiv w:val="1"/>
      <w:marLeft w:val="0"/>
      <w:marRight w:val="0"/>
      <w:marTop w:val="0"/>
      <w:marBottom w:val="0"/>
      <w:divBdr>
        <w:top w:val="none" w:sz="0" w:space="0" w:color="auto"/>
        <w:left w:val="none" w:sz="0" w:space="0" w:color="auto"/>
        <w:bottom w:val="none" w:sz="0" w:space="0" w:color="auto"/>
        <w:right w:val="none" w:sz="0" w:space="0" w:color="auto"/>
      </w:divBdr>
    </w:div>
    <w:div w:id="1935550719">
      <w:bodyDiv w:val="1"/>
      <w:marLeft w:val="0"/>
      <w:marRight w:val="0"/>
      <w:marTop w:val="0"/>
      <w:marBottom w:val="0"/>
      <w:divBdr>
        <w:top w:val="none" w:sz="0" w:space="0" w:color="auto"/>
        <w:left w:val="none" w:sz="0" w:space="0" w:color="auto"/>
        <w:bottom w:val="none" w:sz="0" w:space="0" w:color="auto"/>
        <w:right w:val="none" w:sz="0" w:space="0" w:color="auto"/>
      </w:divBdr>
    </w:div>
    <w:div w:id="1960525075">
      <w:bodyDiv w:val="1"/>
      <w:marLeft w:val="0"/>
      <w:marRight w:val="0"/>
      <w:marTop w:val="0"/>
      <w:marBottom w:val="0"/>
      <w:divBdr>
        <w:top w:val="none" w:sz="0" w:space="0" w:color="auto"/>
        <w:left w:val="none" w:sz="0" w:space="0" w:color="auto"/>
        <w:bottom w:val="none" w:sz="0" w:space="0" w:color="auto"/>
        <w:right w:val="none" w:sz="0" w:space="0" w:color="auto"/>
      </w:divBdr>
    </w:div>
    <w:div w:id="1982806940">
      <w:bodyDiv w:val="1"/>
      <w:marLeft w:val="0"/>
      <w:marRight w:val="0"/>
      <w:marTop w:val="0"/>
      <w:marBottom w:val="0"/>
      <w:divBdr>
        <w:top w:val="none" w:sz="0" w:space="0" w:color="auto"/>
        <w:left w:val="none" w:sz="0" w:space="0" w:color="auto"/>
        <w:bottom w:val="none" w:sz="0" w:space="0" w:color="auto"/>
        <w:right w:val="none" w:sz="0" w:space="0" w:color="auto"/>
      </w:divBdr>
    </w:div>
    <w:div w:id="1986010092">
      <w:bodyDiv w:val="1"/>
      <w:marLeft w:val="0"/>
      <w:marRight w:val="0"/>
      <w:marTop w:val="0"/>
      <w:marBottom w:val="0"/>
      <w:divBdr>
        <w:top w:val="none" w:sz="0" w:space="0" w:color="auto"/>
        <w:left w:val="none" w:sz="0" w:space="0" w:color="auto"/>
        <w:bottom w:val="none" w:sz="0" w:space="0" w:color="auto"/>
        <w:right w:val="none" w:sz="0" w:space="0" w:color="auto"/>
      </w:divBdr>
    </w:div>
    <w:div w:id="2017418056">
      <w:bodyDiv w:val="1"/>
      <w:marLeft w:val="0"/>
      <w:marRight w:val="0"/>
      <w:marTop w:val="0"/>
      <w:marBottom w:val="0"/>
      <w:divBdr>
        <w:top w:val="none" w:sz="0" w:space="0" w:color="auto"/>
        <w:left w:val="none" w:sz="0" w:space="0" w:color="auto"/>
        <w:bottom w:val="none" w:sz="0" w:space="0" w:color="auto"/>
        <w:right w:val="none" w:sz="0" w:space="0" w:color="auto"/>
      </w:divBdr>
    </w:div>
    <w:div w:id="2032874313">
      <w:bodyDiv w:val="1"/>
      <w:marLeft w:val="0"/>
      <w:marRight w:val="0"/>
      <w:marTop w:val="0"/>
      <w:marBottom w:val="0"/>
      <w:divBdr>
        <w:top w:val="none" w:sz="0" w:space="0" w:color="auto"/>
        <w:left w:val="none" w:sz="0" w:space="0" w:color="auto"/>
        <w:bottom w:val="none" w:sz="0" w:space="0" w:color="auto"/>
        <w:right w:val="none" w:sz="0" w:space="0" w:color="auto"/>
      </w:divBdr>
    </w:div>
    <w:div w:id="2048143041">
      <w:bodyDiv w:val="1"/>
      <w:marLeft w:val="0"/>
      <w:marRight w:val="0"/>
      <w:marTop w:val="0"/>
      <w:marBottom w:val="0"/>
      <w:divBdr>
        <w:top w:val="none" w:sz="0" w:space="0" w:color="auto"/>
        <w:left w:val="none" w:sz="0" w:space="0" w:color="auto"/>
        <w:bottom w:val="none" w:sz="0" w:space="0" w:color="auto"/>
        <w:right w:val="none" w:sz="0" w:space="0" w:color="auto"/>
      </w:divBdr>
    </w:div>
    <w:div w:id="2057467855">
      <w:bodyDiv w:val="1"/>
      <w:marLeft w:val="0"/>
      <w:marRight w:val="0"/>
      <w:marTop w:val="0"/>
      <w:marBottom w:val="0"/>
      <w:divBdr>
        <w:top w:val="none" w:sz="0" w:space="0" w:color="auto"/>
        <w:left w:val="none" w:sz="0" w:space="0" w:color="auto"/>
        <w:bottom w:val="none" w:sz="0" w:space="0" w:color="auto"/>
        <w:right w:val="none" w:sz="0" w:space="0" w:color="auto"/>
      </w:divBdr>
    </w:div>
    <w:div w:id="2122801509">
      <w:bodyDiv w:val="1"/>
      <w:marLeft w:val="0"/>
      <w:marRight w:val="0"/>
      <w:marTop w:val="0"/>
      <w:marBottom w:val="0"/>
      <w:divBdr>
        <w:top w:val="none" w:sz="0" w:space="0" w:color="auto"/>
        <w:left w:val="none" w:sz="0" w:space="0" w:color="auto"/>
        <w:bottom w:val="none" w:sz="0" w:space="0" w:color="auto"/>
        <w:right w:val="none" w:sz="0" w:space="0" w:color="auto"/>
      </w:divBdr>
    </w:div>
    <w:div w:id="2123920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heamnath23/M1-Embedded_DC-motor-controller.git" TargetMode="External"/><Relationship Id="rId20" Type="http://schemas.openxmlformats.org/officeDocument/2006/relationships/image" Target="media/image11.png"/><Relationship Id="rId29" Type="http://schemas.openxmlformats.org/officeDocument/2006/relationships/hyperlink" Target="https://github.com/kumaravel5/Range_Rover_Vel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amnath23/M1_Game_Snakegame.git" TargetMode="External"/><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tlnsnani/OopsWithPython_Calendar_Automation_Team-48" TargetMode="External"/><Relationship Id="rId28" Type="http://schemas.openxmlformats.org/officeDocument/2006/relationships/image" Target="media/image16.jpe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github.com/kumaravel5/Range_Rover_Velar.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GENESIS2021Q1/Applied_SDLC-Dec_Team_49" TargetMode="External"/><Relationship Id="rId27" Type="http://schemas.openxmlformats.org/officeDocument/2006/relationships/hyperlink" Target="https://github.com/GENESIS-2022/MasteringMCU-Team19" TargetMode="External"/><Relationship Id="rId30" Type="http://schemas.openxmlformats.org/officeDocument/2006/relationships/image" Target="media/image17.jpg"/><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24F2F5CD-C39F-4409-A68D-9E6897A28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5287</Words>
  <Characters>30140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Alrich Roshan</dc:creator>
  <cp:keywords/>
  <dc:description/>
  <cp:lastModifiedBy>a</cp:lastModifiedBy>
  <cp:revision>2</cp:revision>
  <dcterms:created xsi:type="dcterms:W3CDTF">2022-02-26T04:22:00Z</dcterms:created>
  <dcterms:modified xsi:type="dcterms:W3CDTF">2022-02-26T04:22:00Z</dcterms:modified>
</cp:coreProperties>
</file>